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D18E1" w14:textId="77777777" w:rsidR="00615907" w:rsidRPr="00AE1165" w:rsidRDefault="00615907" w:rsidP="00615907">
      <w:pPr>
        <w:spacing w:line="259" w:lineRule="auto"/>
        <w:jc w:val="center"/>
        <w:rPr>
          <w:b/>
          <w:sz w:val="28"/>
          <w:szCs w:val="28"/>
        </w:rPr>
      </w:pPr>
      <w:r w:rsidRPr="00AE1165">
        <w:rPr>
          <w:b/>
          <w:sz w:val="28"/>
          <w:szCs w:val="28"/>
        </w:rPr>
        <w:t>МІНІСТЕРСТВО ОСВІТИ І НАУКИ УКРАЇНИ</w:t>
      </w:r>
    </w:p>
    <w:p w14:paraId="79F038CA" w14:textId="77777777" w:rsidR="00615907" w:rsidRPr="00AE1165" w:rsidRDefault="00615907" w:rsidP="00615907">
      <w:pPr>
        <w:spacing w:line="259" w:lineRule="auto"/>
        <w:jc w:val="center"/>
        <w:rPr>
          <w:b/>
          <w:sz w:val="28"/>
          <w:szCs w:val="28"/>
        </w:rPr>
      </w:pPr>
      <w:r w:rsidRPr="00AE1165">
        <w:rPr>
          <w:b/>
          <w:sz w:val="28"/>
          <w:szCs w:val="28"/>
        </w:rPr>
        <w:t xml:space="preserve">КИЇВСЬКИЙ НАЦІОНАЛЬНИЙ УНІВЕРСИТЕТ </w:t>
      </w:r>
    </w:p>
    <w:p w14:paraId="0FBFA169" w14:textId="77777777" w:rsidR="00615907" w:rsidRPr="00AE1165" w:rsidRDefault="00615907" w:rsidP="00615907">
      <w:pPr>
        <w:spacing w:line="259" w:lineRule="auto"/>
        <w:jc w:val="center"/>
        <w:rPr>
          <w:b/>
          <w:sz w:val="28"/>
          <w:szCs w:val="28"/>
        </w:rPr>
      </w:pPr>
      <w:r w:rsidRPr="00AE1165">
        <w:rPr>
          <w:b/>
          <w:sz w:val="28"/>
          <w:szCs w:val="28"/>
        </w:rPr>
        <w:t>ІМЕНІ ТАРАСА ШЕВЧЕНКА</w:t>
      </w:r>
    </w:p>
    <w:p w14:paraId="459FEEB8" w14:textId="77777777" w:rsidR="00615907" w:rsidRPr="00AE1165" w:rsidRDefault="00615907" w:rsidP="00615907">
      <w:pPr>
        <w:spacing w:line="259" w:lineRule="auto"/>
        <w:rPr>
          <w:b/>
          <w:sz w:val="28"/>
          <w:szCs w:val="28"/>
        </w:rPr>
      </w:pPr>
    </w:p>
    <w:p w14:paraId="2395DDD1" w14:textId="77777777" w:rsidR="00615907" w:rsidRPr="00AE1165" w:rsidRDefault="00615907" w:rsidP="00615907">
      <w:pPr>
        <w:spacing w:line="259" w:lineRule="auto"/>
        <w:ind w:left="4535"/>
        <w:jc w:val="center"/>
        <w:rPr>
          <w:sz w:val="28"/>
          <w:szCs w:val="28"/>
        </w:rPr>
      </w:pPr>
      <w:r w:rsidRPr="00AE1165">
        <w:rPr>
          <w:sz w:val="28"/>
          <w:szCs w:val="28"/>
        </w:rPr>
        <w:t>ЗАТВЕРДЖУЮ</w:t>
      </w:r>
    </w:p>
    <w:p w14:paraId="476B4DA7" w14:textId="77777777" w:rsidR="00615907" w:rsidRPr="00AE1165" w:rsidRDefault="00615907" w:rsidP="00615907">
      <w:pPr>
        <w:spacing w:line="259" w:lineRule="auto"/>
        <w:ind w:firstLine="4535"/>
        <w:jc w:val="both"/>
        <w:rPr>
          <w:sz w:val="28"/>
          <w:szCs w:val="28"/>
        </w:rPr>
      </w:pPr>
      <w:r w:rsidRPr="00AE1165">
        <w:rPr>
          <w:sz w:val="28"/>
          <w:szCs w:val="28"/>
        </w:rPr>
        <w:t>Ректор</w:t>
      </w:r>
    </w:p>
    <w:p w14:paraId="7A8ED861" w14:textId="77777777" w:rsidR="00615907" w:rsidRPr="00AE1165" w:rsidRDefault="00615907" w:rsidP="00615907">
      <w:pPr>
        <w:spacing w:line="259" w:lineRule="auto"/>
        <w:ind w:left="5103" w:hanging="567"/>
        <w:jc w:val="both"/>
        <w:rPr>
          <w:sz w:val="28"/>
          <w:szCs w:val="28"/>
        </w:rPr>
      </w:pPr>
      <w:r w:rsidRPr="00AE1165">
        <w:rPr>
          <w:sz w:val="28"/>
          <w:szCs w:val="28"/>
        </w:rPr>
        <w:t>_____________ Володимир БУГРОВ</w:t>
      </w:r>
    </w:p>
    <w:p w14:paraId="551003D6" w14:textId="77777777" w:rsidR="00615907" w:rsidRPr="00AE1165" w:rsidRDefault="00615907" w:rsidP="00615907">
      <w:pPr>
        <w:spacing w:line="259" w:lineRule="auto"/>
        <w:ind w:left="5103" w:hanging="567"/>
        <w:jc w:val="both"/>
        <w:rPr>
          <w:sz w:val="28"/>
          <w:szCs w:val="28"/>
        </w:rPr>
      </w:pPr>
      <w:r w:rsidRPr="00AE1165">
        <w:rPr>
          <w:sz w:val="28"/>
          <w:szCs w:val="28"/>
        </w:rPr>
        <w:t>«_____» _________________ 202</w:t>
      </w:r>
      <w:r>
        <w:rPr>
          <w:sz w:val="28"/>
          <w:szCs w:val="28"/>
        </w:rPr>
        <w:t>6</w:t>
      </w:r>
      <w:r w:rsidRPr="00AE1165">
        <w:rPr>
          <w:sz w:val="28"/>
          <w:szCs w:val="28"/>
        </w:rPr>
        <w:t xml:space="preserve"> р.</w:t>
      </w:r>
    </w:p>
    <w:p w14:paraId="627019A8" w14:textId="77777777" w:rsidR="00615907" w:rsidRPr="00AE1165" w:rsidRDefault="00615907" w:rsidP="00615907">
      <w:pPr>
        <w:spacing w:line="259" w:lineRule="auto"/>
        <w:rPr>
          <w:sz w:val="28"/>
          <w:szCs w:val="28"/>
        </w:rPr>
      </w:pPr>
    </w:p>
    <w:p w14:paraId="019537F9" w14:textId="77777777" w:rsidR="00615907" w:rsidRPr="00AE1165" w:rsidRDefault="00615907" w:rsidP="00615907">
      <w:pPr>
        <w:spacing w:line="259" w:lineRule="auto"/>
        <w:rPr>
          <w:sz w:val="28"/>
          <w:szCs w:val="28"/>
        </w:rPr>
      </w:pPr>
    </w:p>
    <w:p w14:paraId="5490FB2F" w14:textId="77777777" w:rsidR="00615907" w:rsidRPr="00AE1165" w:rsidRDefault="00615907" w:rsidP="00615907">
      <w:pPr>
        <w:spacing w:line="259" w:lineRule="auto"/>
        <w:rPr>
          <w:sz w:val="28"/>
          <w:szCs w:val="28"/>
        </w:rPr>
      </w:pPr>
    </w:p>
    <w:p w14:paraId="59012EF6" w14:textId="77777777" w:rsidR="00615907" w:rsidRPr="00AE1165" w:rsidRDefault="00615907" w:rsidP="00615907">
      <w:pPr>
        <w:spacing w:line="259" w:lineRule="auto"/>
        <w:jc w:val="center"/>
        <w:rPr>
          <w:b/>
          <w:sz w:val="28"/>
          <w:szCs w:val="28"/>
        </w:rPr>
      </w:pPr>
      <w:r w:rsidRPr="00AE1165">
        <w:rPr>
          <w:b/>
          <w:sz w:val="28"/>
          <w:szCs w:val="28"/>
        </w:rPr>
        <w:t>ОСВІТНЬО-НАУКОВА ПРОГРАМА</w:t>
      </w:r>
    </w:p>
    <w:p w14:paraId="1D738676" w14:textId="2D34AD0E" w:rsidR="00615907" w:rsidRDefault="00615907" w:rsidP="00615907">
      <w:pPr>
        <w:spacing w:line="360" w:lineRule="auto"/>
        <w:jc w:val="center"/>
        <w:rPr>
          <w:b/>
          <w:sz w:val="28"/>
          <w:szCs w:val="28"/>
        </w:rPr>
      </w:pPr>
      <w:r w:rsidRPr="00AE1165">
        <w:rPr>
          <w:b/>
          <w:sz w:val="28"/>
          <w:szCs w:val="28"/>
        </w:rPr>
        <w:t>«</w:t>
      </w:r>
      <w:r w:rsidR="00C022B0">
        <w:rPr>
          <w:b/>
          <w:sz w:val="28"/>
          <w:szCs w:val="28"/>
        </w:rPr>
        <w:t>Фізика та астрономія</w:t>
      </w:r>
      <w:r w:rsidRPr="00AE1165">
        <w:rPr>
          <w:b/>
          <w:sz w:val="28"/>
          <w:szCs w:val="28"/>
        </w:rPr>
        <w:t>»</w:t>
      </w:r>
    </w:p>
    <w:p w14:paraId="73FA1057" w14:textId="77777777" w:rsidR="00615907" w:rsidRPr="00AE1165" w:rsidRDefault="00615907" w:rsidP="00615907">
      <w:pPr>
        <w:spacing w:line="259" w:lineRule="auto"/>
        <w:jc w:val="center"/>
        <w:rPr>
          <w:b/>
          <w:sz w:val="28"/>
          <w:szCs w:val="28"/>
        </w:rPr>
      </w:pPr>
      <w:r>
        <w:rPr>
          <w:b/>
          <w:sz w:val="28"/>
          <w:szCs w:val="28"/>
        </w:rPr>
        <w:t>редакція від «___» ____________2026 р. затверджена рішенням Вченої ради К</w:t>
      </w:r>
      <w:r w:rsidRPr="00AE1165">
        <w:rPr>
          <w:b/>
          <w:sz w:val="28"/>
          <w:szCs w:val="28"/>
        </w:rPr>
        <w:t>иївськ</w:t>
      </w:r>
      <w:r>
        <w:rPr>
          <w:b/>
          <w:sz w:val="28"/>
          <w:szCs w:val="28"/>
        </w:rPr>
        <w:t>ого</w:t>
      </w:r>
      <w:r w:rsidRPr="00AE1165">
        <w:rPr>
          <w:b/>
          <w:sz w:val="28"/>
          <w:szCs w:val="28"/>
        </w:rPr>
        <w:t xml:space="preserve"> національн</w:t>
      </w:r>
      <w:r>
        <w:rPr>
          <w:b/>
          <w:sz w:val="28"/>
          <w:szCs w:val="28"/>
        </w:rPr>
        <w:t>ого</w:t>
      </w:r>
      <w:r w:rsidRPr="00AE1165">
        <w:rPr>
          <w:b/>
          <w:sz w:val="28"/>
          <w:szCs w:val="28"/>
        </w:rPr>
        <w:t xml:space="preserve"> університет</w:t>
      </w:r>
      <w:r>
        <w:rPr>
          <w:b/>
          <w:sz w:val="28"/>
          <w:szCs w:val="28"/>
        </w:rPr>
        <w:t>у</w:t>
      </w:r>
      <w:r w:rsidRPr="00AE1165">
        <w:rPr>
          <w:b/>
          <w:sz w:val="28"/>
          <w:szCs w:val="28"/>
        </w:rPr>
        <w:t xml:space="preserve"> імені </w:t>
      </w:r>
      <w:r>
        <w:rPr>
          <w:b/>
          <w:sz w:val="28"/>
          <w:szCs w:val="28"/>
        </w:rPr>
        <w:t>Т</w:t>
      </w:r>
      <w:r w:rsidRPr="00AE1165">
        <w:rPr>
          <w:b/>
          <w:sz w:val="28"/>
          <w:szCs w:val="28"/>
        </w:rPr>
        <w:t xml:space="preserve">араса </w:t>
      </w:r>
      <w:r>
        <w:rPr>
          <w:b/>
          <w:sz w:val="28"/>
          <w:szCs w:val="28"/>
        </w:rPr>
        <w:t>Ш</w:t>
      </w:r>
      <w:r w:rsidRPr="00AE1165">
        <w:rPr>
          <w:b/>
          <w:sz w:val="28"/>
          <w:szCs w:val="28"/>
        </w:rPr>
        <w:t>евченка</w:t>
      </w:r>
    </w:p>
    <w:p w14:paraId="5B51D1A4" w14:textId="77777777" w:rsidR="00615907" w:rsidRPr="00AE1165" w:rsidRDefault="00615907" w:rsidP="00615907">
      <w:pPr>
        <w:spacing w:line="360" w:lineRule="auto"/>
        <w:jc w:val="center"/>
        <w:rPr>
          <w:b/>
          <w:sz w:val="28"/>
          <w:szCs w:val="28"/>
        </w:rPr>
      </w:pPr>
    </w:p>
    <w:p w14:paraId="6CE45A1D" w14:textId="77777777" w:rsidR="00615907" w:rsidRPr="00AE1165" w:rsidRDefault="00615907" w:rsidP="00615907">
      <w:pPr>
        <w:spacing w:line="360" w:lineRule="auto"/>
        <w:jc w:val="center"/>
        <w:rPr>
          <w:b/>
          <w:sz w:val="28"/>
          <w:szCs w:val="28"/>
        </w:rPr>
      </w:pPr>
    </w:p>
    <w:p w14:paraId="0F620D10" w14:textId="77777777" w:rsidR="00615907" w:rsidRPr="00AE1165" w:rsidRDefault="00615907" w:rsidP="00615907">
      <w:pPr>
        <w:spacing w:line="360" w:lineRule="auto"/>
        <w:jc w:val="center"/>
        <w:rPr>
          <w:b/>
          <w:sz w:val="28"/>
          <w:szCs w:val="28"/>
        </w:rPr>
      </w:pPr>
      <w:r w:rsidRPr="00AE1165">
        <w:rPr>
          <w:b/>
          <w:sz w:val="28"/>
          <w:szCs w:val="28"/>
        </w:rPr>
        <w:t xml:space="preserve">Рівень вищої освіти: третій </w:t>
      </w:r>
    </w:p>
    <w:p w14:paraId="3F9BE279" w14:textId="77777777" w:rsidR="00615907" w:rsidRPr="00AE1165" w:rsidRDefault="00615907" w:rsidP="00615907">
      <w:pPr>
        <w:spacing w:line="259" w:lineRule="auto"/>
        <w:rPr>
          <w:sz w:val="28"/>
          <w:szCs w:val="28"/>
        </w:rPr>
      </w:pPr>
    </w:p>
    <w:p w14:paraId="5A4C169E" w14:textId="77777777" w:rsidR="00615907" w:rsidRPr="00AE1165" w:rsidRDefault="00615907" w:rsidP="00615907">
      <w:pPr>
        <w:spacing w:line="259" w:lineRule="auto"/>
        <w:rPr>
          <w:sz w:val="28"/>
          <w:szCs w:val="28"/>
        </w:rPr>
      </w:pPr>
    </w:p>
    <w:p w14:paraId="340CA35C" w14:textId="236B09B0" w:rsidR="00615907" w:rsidRPr="00AE1165" w:rsidRDefault="00615907" w:rsidP="00615907">
      <w:pPr>
        <w:spacing w:line="259" w:lineRule="auto"/>
        <w:rPr>
          <w:sz w:val="28"/>
          <w:szCs w:val="28"/>
        </w:rPr>
      </w:pPr>
      <w:r w:rsidRPr="00AE1165">
        <w:rPr>
          <w:b/>
          <w:sz w:val="28"/>
          <w:szCs w:val="28"/>
        </w:rPr>
        <w:t>на здобуття освітньо-наукового ступеня доктор філософії</w:t>
      </w:r>
    </w:p>
    <w:p w14:paraId="63E3D2D7" w14:textId="77777777" w:rsidR="00615907" w:rsidRPr="00AE1165" w:rsidRDefault="00615907" w:rsidP="00615907">
      <w:pPr>
        <w:spacing w:line="259" w:lineRule="auto"/>
        <w:rPr>
          <w:b/>
          <w:sz w:val="28"/>
          <w:szCs w:val="28"/>
        </w:rPr>
      </w:pPr>
    </w:p>
    <w:p w14:paraId="7DA06F4D" w14:textId="2481ABDD" w:rsidR="00615907" w:rsidRPr="00AE1165" w:rsidRDefault="00615907" w:rsidP="00615907">
      <w:pPr>
        <w:spacing w:line="259" w:lineRule="auto"/>
        <w:rPr>
          <w:b/>
          <w:sz w:val="28"/>
          <w:szCs w:val="28"/>
        </w:rPr>
      </w:pPr>
      <w:r w:rsidRPr="00AE1165">
        <w:rPr>
          <w:b/>
          <w:sz w:val="28"/>
          <w:szCs w:val="28"/>
        </w:rPr>
        <w:t>за спеціальністю</w:t>
      </w:r>
      <w:r w:rsidRPr="00AE1165">
        <w:rPr>
          <w:b/>
          <w:sz w:val="28"/>
          <w:szCs w:val="28"/>
        </w:rPr>
        <w:tab/>
      </w:r>
      <w:r w:rsidRPr="00F64D75">
        <w:rPr>
          <w:b/>
          <w:sz w:val="28"/>
          <w:szCs w:val="28"/>
        </w:rPr>
        <w:t>E5</w:t>
      </w:r>
      <w:r w:rsidRPr="007F7AFB">
        <w:rPr>
          <w:b/>
          <w:sz w:val="28"/>
          <w:szCs w:val="28"/>
        </w:rPr>
        <w:t xml:space="preserve"> «Фізика та астрономія»</w:t>
      </w:r>
    </w:p>
    <w:p w14:paraId="0EDAD2D7" w14:textId="77777777" w:rsidR="00615907" w:rsidRPr="00AE1165" w:rsidRDefault="00615907" w:rsidP="00615907">
      <w:pPr>
        <w:rPr>
          <w:b/>
          <w:sz w:val="28"/>
          <w:szCs w:val="28"/>
        </w:rPr>
      </w:pPr>
    </w:p>
    <w:p w14:paraId="7BD72AF0" w14:textId="252B58D2" w:rsidR="00615907" w:rsidRPr="00AE1165" w:rsidRDefault="00615907" w:rsidP="00615907">
      <w:pPr>
        <w:rPr>
          <w:b/>
          <w:sz w:val="28"/>
          <w:szCs w:val="28"/>
          <w:u w:val="single"/>
        </w:rPr>
      </w:pPr>
      <w:r w:rsidRPr="00AE1165">
        <w:rPr>
          <w:b/>
          <w:sz w:val="28"/>
          <w:szCs w:val="28"/>
        </w:rPr>
        <w:t xml:space="preserve">галузі знань </w:t>
      </w:r>
      <w:r w:rsidRPr="00AE1165">
        <w:rPr>
          <w:b/>
          <w:sz w:val="28"/>
          <w:szCs w:val="28"/>
        </w:rPr>
        <w:tab/>
      </w:r>
      <w:r w:rsidRPr="00AE1165">
        <w:rPr>
          <w:b/>
          <w:sz w:val="28"/>
          <w:szCs w:val="28"/>
        </w:rPr>
        <w:tab/>
      </w:r>
      <w:r w:rsidRPr="007F7AFB">
        <w:rPr>
          <w:b/>
          <w:sz w:val="28"/>
          <w:szCs w:val="28"/>
        </w:rPr>
        <w:t>E Природничі науки, математика та статистика</w:t>
      </w:r>
    </w:p>
    <w:p w14:paraId="0897392B" w14:textId="77777777" w:rsidR="00615907" w:rsidRPr="00AE1165" w:rsidRDefault="00615907" w:rsidP="00615907">
      <w:pPr>
        <w:jc w:val="both"/>
        <w:rPr>
          <w:sz w:val="28"/>
          <w:szCs w:val="28"/>
        </w:rPr>
      </w:pPr>
    </w:p>
    <w:p w14:paraId="2C78E364" w14:textId="77777777" w:rsidR="00615907" w:rsidRPr="00AE1165" w:rsidRDefault="00615907" w:rsidP="00615907">
      <w:pPr>
        <w:shd w:val="clear" w:color="auto" w:fill="FFFFFF"/>
        <w:spacing w:line="259" w:lineRule="auto"/>
        <w:ind w:left="5103"/>
        <w:rPr>
          <w:sz w:val="28"/>
          <w:szCs w:val="28"/>
        </w:rPr>
      </w:pPr>
    </w:p>
    <w:p w14:paraId="34B832B8" w14:textId="77777777" w:rsidR="00615907" w:rsidRPr="00AE1165" w:rsidRDefault="00615907" w:rsidP="00615907">
      <w:pPr>
        <w:shd w:val="clear" w:color="auto" w:fill="FFFFFF"/>
        <w:spacing w:line="259" w:lineRule="auto"/>
        <w:ind w:left="5103"/>
        <w:rPr>
          <w:sz w:val="28"/>
          <w:szCs w:val="28"/>
        </w:rPr>
      </w:pPr>
      <w:r w:rsidRPr="00AE1165">
        <w:rPr>
          <w:sz w:val="28"/>
          <w:szCs w:val="28"/>
        </w:rPr>
        <w:t>Розглянуто та затверджено</w:t>
      </w:r>
    </w:p>
    <w:p w14:paraId="197E89F3" w14:textId="77777777" w:rsidR="00615907" w:rsidRPr="00AE1165" w:rsidRDefault="00615907" w:rsidP="00615907">
      <w:pPr>
        <w:shd w:val="clear" w:color="auto" w:fill="FFFFFF"/>
        <w:spacing w:line="259" w:lineRule="auto"/>
        <w:ind w:left="5103"/>
        <w:rPr>
          <w:sz w:val="28"/>
          <w:szCs w:val="28"/>
        </w:rPr>
      </w:pPr>
      <w:r w:rsidRPr="00AE1165">
        <w:rPr>
          <w:sz w:val="28"/>
          <w:szCs w:val="28"/>
        </w:rPr>
        <w:t xml:space="preserve">на засіданні Вченої ради </w:t>
      </w:r>
    </w:p>
    <w:p w14:paraId="267EDF3C" w14:textId="43E3F4DB" w:rsidR="00615907" w:rsidRPr="00AE1165" w:rsidRDefault="00615907" w:rsidP="00615907">
      <w:pPr>
        <w:shd w:val="clear" w:color="auto" w:fill="FFFFFF"/>
        <w:spacing w:line="259" w:lineRule="auto"/>
        <w:ind w:left="5103"/>
        <w:rPr>
          <w:sz w:val="28"/>
          <w:szCs w:val="28"/>
        </w:rPr>
      </w:pPr>
      <w:r w:rsidRPr="00AE1165">
        <w:rPr>
          <w:sz w:val="28"/>
          <w:szCs w:val="28"/>
        </w:rPr>
        <w:t>від «</w:t>
      </w:r>
      <w:r w:rsidR="00EC2BF4">
        <w:rPr>
          <w:sz w:val="28"/>
          <w:szCs w:val="28"/>
          <w:lang w:val="ru-RU"/>
        </w:rPr>
        <w:t>____</w:t>
      </w:r>
      <w:r w:rsidRPr="00AE1165">
        <w:rPr>
          <w:sz w:val="28"/>
          <w:szCs w:val="28"/>
        </w:rPr>
        <w:t xml:space="preserve">» </w:t>
      </w:r>
      <w:r w:rsidR="00EC2BF4">
        <w:rPr>
          <w:sz w:val="28"/>
          <w:szCs w:val="28"/>
          <w:lang w:val="ru-RU"/>
        </w:rPr>
        <w:t>______________</w:t>
      </w:r>
      <w:r w:rsidRPr="00AE1165">
        <w:rPr>
          <w:sz w:val="28"/>
          <w:szCs w:val="28"/>
        </w:rPr>
        <w:t xml:space="preserve"> 202</w:t>
      </w:r>
      <w:r>
        <w:rPr>
          <w:sz w:val="28"/>
          <w:szCs w:val="28"/>
        </w:rPr>
        <w:t>6</w:t>
      </w:r>
      <w:r w:rsidRPr="00AE1165">
        <w:rPr>
          <w:sz w:val="28"/>
          <w:szCs w:val="28"/>
        </w:rPr>
        <w:t xml:space="preserve"> р.</w:t>
      </w:r>
    </w:p>
    <w:p w14:paraId="6C46BDDC" w14:textId="3ADB56DB" w:rsidR="00615907" w:rsidRPr="00B25213" w:rsidRDefault="00615907" w:rsidP="00615907">
      <w:pPr>
        <w:shd w:val="clear" w:color="auto" w:fill="FFFFFF"/>
        <w:spacing w:line="259" w:lineRule="auto"/>
        <w:ind w:left="5103"/>
        <w:rPr>
          <w:sz w:val="28"/>
          <w:szCs w:val="28"/>
          <w:lang w:val="ru-RU"/>
        </w:rPr>
      </w:pPr>
      <w:r w:rsidRPr="00AE1165">
        <w:rPr>
          <w:sz w:val="28"/>
          <w:szCs w:val="28"/>
        </w:rPr>
        <w:t xml:space="preserve">протокол № </w:t>
      </w:r>
      <w:r w:rsidR="00B25213">
        <w:rPr>
          <w:sz w:val="28"/>
          <w:szCs w:val="28"/>
          <w:lang w:val="ru-RU"/>
        </w:rPr>
        <w:t>__________</w:t>
      </w:r>
    </w:p>
    <w:p w14:paraId="70EEA28C" w14:textId="77777777" w:rsidR="00615907" w:rsidRPr="00AE1165" w:rsidRDefault="00615907" w:rsidP="00615907">
      <w:pPr>
        <w:spacing w:line="259" w:lineRule="auto"/>
        <w:ind w:left="5103"/>
        <w:rPr>
          <w:sz w:val="28"/>
          <w:szCs w:val="28"/>
        </w:rPr>
      </w:pPr>
    </w:p>
    <w:p w14:paraId="0DDEB7FE" w14:textId="77777777" w:rsidR="00615907" w:rsidRPr="00AE1165" w:rsidRDefault="00615907" w:rsidP="00615907">
      <w:pPr>
        <w:shd w:val="clear" w:color="auto" w:fill="FFFFFF"/>
        <w:spacing w:line="259" w:lineRule="auto"/>
        <w:ind w:left="5103"/>
        <w:rPr>
          <w:sz w:val="28"/>
          <w:szCs w:val="28"/>
        </w:rPr>
      </w:pPr>
      <w:r w:rsidRPr="00AE1165">
        <w:rPr>
          <w:sz w:val="28"/>
          <w:szCs w:val="28"/>
        </w:rPr>
        <w:t xml:space="preserve">Введено в дію наказом ректора </w:t>
      </w:r>
    </w:p>
    <w:p w14:paraId="3D0542A1" w14:textId="27E66DE9" w:rsidR="00EF3ED9" w:rsidRDefault="00615907" w:rsidP="00615907">
      <w:pPr>
        <w:shd w:val="clear" w:color="auto" w:fill="FFFFFF"/>
        <w:spacing w:line="259" w:lineRule="auto"/>
        <w:ind w:left="5103"/>
        <w:rPr>
          <w:sz w:val="28"/>
          <w:szCs w:val="28"/>
          <w:lang w:val="ru-RU"/>
        </w:rPr>
      </w:pPr>
      <w:r w:rsidRPr="00AE1165">
        <w:rPr>
          <w:sz w:val="28"/>
          <w:szCs w:val="28"/>
        </w:rPr>
        <w:t>від «____» _________</w:t>
      </w:r>
      <w:r w:rsidR="004C00B6">
        <w:rPr>
          <w:sz w:val="28"/>
          <w:szCs w:val="28"/>
        </w:rPr>
        <w:t xml:space="preserve">____ </w:t>
      </w:r>
      <w:r w:rsidRPr="00AE1165">
        <w:rPr>
          <w:sz w:val="28"/>
          <w:szCs w:val="28"/>
        </w:rPr>
        <w:t>202</w:t>
      </w:r>
      <w:r>
        <w:rPr>
          <w:sz w:val="28"/>
          <w:szCs w:val="28"/>
        </w:rPr>
        <w:t>6</w:t>
      </w:r>
      <w:r w:rsidRPr="00AE1165">
        <w:rPr>
          <w:sz w:val="28"/>
          <w:szCs w:val="28"/>
        </w:rPr>
        <w:t xml:space="preserve"> р. </w:t>
      </w:r>
    </w:p>
    <w:p w14:paraId="34454ABD" w14:textId="75A5DE15" w:rsidR="00615907" w:rsidRPr="00AE1165" w:rsidRDefault="00EF3ED9" w:rsidP="00615907">
      <w:pPr>
        <w:shd w:val="clear" w:color="auto" w:fill="FFFFFF"/>
        <w:spacing w:line="259" w:lineRule="auto"/>
        <w:ind w:left="5103"/>
        <w:rPr>
          <w:sz w:val="28"/>
          <w:szCs w:val="28"/>
        </w:rPr>
      </w:pPr>
      <w:r>
        <w:rPr>
          <w:sz w:val="28"/>
          <w:szCs w:val="28"/>
          <w:lang w:val="ru-RU"/>
        </w:rPr>
        <w:t xml:space="preserve">              </w:t>
      </w:r>
      <w:r w:rsidR="00615907" w:rsidRPr="00AE1165">
        <w:rPr>
          <w:sz w:val="28"/>
          <w:szCs w:val="28"/>
        </w:rPr>
        <w:t>за №_____</w:t>
      </w:r>
    </w:p>
    <w:p w14:paraId="615108BA" w14:textId="77777777" w:rsidR="00615907" w:rsidRPr="00AE1165" w:rsidRDefault="00615907" w:rsidP="00615907">
      <w:pPr>
        <w:shd w:val="clear" w:color="auto" w:fill="FFFFFF"/>
        <w:spacing w:line="259" w:lineRule="auto"/>
        <w:ind w:firstLine="5760"/>
        <w:rPr>
          <w:sz w:val="28"/>
          <w:szCs w:val="28"/>
        </w:rPr>
      </w:pPr>
    </w:p>
    <w:p w14:paraId="7CC8C020" w14:textId="77777777" w:rsidR="00615907" w:rsidRPr="00AE1165" w:rsidRDefault="00615907" w:rsidP="00615907">
      <w:pPr>
        <w:shd w:val="clear" w:color="auto" w:fill="FFFFFF"/>
        <w:spacing w:line="259" w:lineRule="auto"/>
        <w:ind w:firstLine="5760"/>
        <w:rPr>
          <w:sz w:val="28"/>
          <w:szCs w:val="28"/>
        </w:rPr>
      </w:pPr>
    </w:p>
    <w:p w14:paraId="3C7F95CB" w14:textId="77777777" w:rsidR="00615907" w:rsidRDefault="00615907" w:rsidP="00615907">
      <w:pPr>
        <w:shd w:val="clear" w:color="auto" w:fill="FFFFFF"/>
        <w:spacing w:line="259" w:lineRule="auto"/>
        <w:ind w:firstLine="5760"/>
        <w:rPr>
          <w:sz w:val="28"/>
          <w:szCs w:val="28"/>
        </w:rPr>
      </w:pPr>
    </w:p>
    <w:p w14:paraId="12ADEB26" w14:textId="77777777" w:rsidR="00615907" w:rsidRPr="00AE1165" w:rsidRDefault="00615907" w:rsidP="00615907">
      <w:pPr>
        <w:shd w:val="clear" w:color="auto" w:fill="FFFFFF"/>
        <w:spacing w:line="259" w:lineRule="auto"/>
        <w:ind w:firstLine="5760"/>
        <w:rPr>
          <w:sz w:val="28"/>
          <w:szCs w:val="28"/>
        </w:rPr>
      </w:pPr>
    </w:p>
    <w:p w14:paraId="05A2647E" w14:textId="77777777" w:rsidR="00615907" w:rsidRPr="00AE1165" w:rsidRDefault="00615907" w:rsidP="00615907">
      <w:pPr>
        <w:spacing w:line="259" w:lineRule="auto"/>
        <w:jc w:val="center"/>
        <w:rPr>
          <w:sz w:val="20"/>
          <w:szCs w:val="20"/>
          <w:shd w:val="clear" w:color="auto" w:fill="EA9999"/>
        </w:rPr>
      </w:pPr>
      <w:r w:rsidRPr="00AE1165">
        <w:rPr>
          <w:sz w:val="28"/>
          <w:szCs w:val="28"/>
        </w:rPr>
        <w:t>Київ 202</w:t>
      </w:r>
      <w:r>
        <w:rPr>
          <w:sz w:val="28"/>
          <w:szCs w:val="28"/>
        </w:rPr>
        <w:t>6</w:t>
      </w:r>
      <w:r w:rsidRPr="00AE1165">
        <w:rPr>
          <w:sz w:val="28"/>
          <w:szCs w:val="28"/>
        </w:rPr>
        <w:t xml:space="preserve"> р.</w:t>
      </w:r>
    </w:p>
    <w:p w14:paraId="44152AC3" w14:textId="77777777" w:rsidR="00C022B0" w:rsidRPr="00CC663D" w:rsidRDefault="00C022B0" w:rsidP="00C022B0">
      <w:pPr>
        <w:pStyle w:val="af"/>
        <w:spacing w:after="0"/>
        <w:ind w:left="0"/>
        <w:jc w:val="center"/>
        <w:rPr>
          <w:b/>
          <w:sz w:val="28"/>
          <w:szCs w:val="28"/>
        </w:rPr>
      </w:pPr>
      <w:r w:rsidRPr="00CC663D">
        <w:rPr>
          <w:b/>
          <w:sz w:val="28"/>
          <w:szCs w:val="28"/>
        </w:rPr>
        <w:lastRenderedPageBreak/>
        <w:t>ЛИСТ ПОГОДЖЕННЯ</w:t>
      </w:r>
    </w:p>
    <w:p w14:paraId="7B16417E" w14:textId="77777777" w:rsidR="00C022B0" w:rsidRPr="00CC663D" w:rsidRDefault="00C022B0" w:rsidP="00C022B0">
      <w:pPr>
        <w:pStyle w:val="af"/>
        <w:spacing w:after="0"/>
        <w:ind w:left="0"/>
        <w:jc w:val="center"/>
        <w:rPr>
          <w:b/>
          <w:sz w:val="28"/>
          <w:szCs w:val="28"/>
          <w:lang w:val="ru-RU"/>
        </w:rPr>
      </w:pPr>
      <w:r w:rsidRPr="00CC663D">
        <w:rPr>
          <w:b/>
          <w:sz w:val="28"/>
          <w:szCs w:val="28"/>
        </w:rPr>
        <w:t>освітньо</w:t>
      </w:r>
      <w:r w:rsidRPr="00CC663D">
        <w:rPr>
          <w:b/>
          <w:sz w:val="28"/>
          <w:szCs w:val="28"/>
          <w:lang w:val="ru-RU"/>
        </w:rPr>
        <w:t>-</w:t>
      </w:r>
      <w:r w:rsidRPr="00CC663D">
        <w:rPr>
          <w:b/>
          <w:sz w:val="28"/>
          <w:szCs w:val="28"/>
        </w:rPr>
        <w:t>наукової програми</w:t>
      </w:r>
    </w:p>
    <w:p w14:paraId="1FDB89FE" w14:textId="2623C4BF" w:rsidR="00C022B0" w:rsidRPr="00CC663D" w:rsidRDefault="00C022B0" w:rsidP="00C022B0">
      <w:pPr>
        <w:pStyle w:val="af"/>
        <w:spacing w:after="0"/>
        <w:ind w:left="0"/>
        <w:jc w:val="center"/>
        <w:rPr>
          <w:b/>
          <w:sz w:val="28"/>
          <w:szCs w:val="28"/>
        </w:rPr>
      </w:pPr>
      <w:r w:rsidRPr="00CC663D">
        <w:rPr>
          <w:b/>
          <w:sz w:val="28"/>
          <w:szCs w:val="28"/>
        </w:rPr>
        <w:t xml:space="preserve"> «</w:t>
      </w:r>
      <w:r>
        <w:rPr>
          <w:b/>
          <w:sz w:val="28"/>
          <w:szCs w:val="28"/>
        </w:rPr>
        <w:t>Фізика та астрономія</w:t>
      </w:r>
      <w:r w:rsidRPr="00CC663D">
        <w:rPr>
          <w:b/>
          <w:sz w:val="28"/>
          <w:szCs w:val="28"/>
        </w:rPr>
        <w:t>»</w:t>
      </w:r>
    </w:p>
    <w:p w14:paraId="44499BA2" w14:textId="77777777" w:rsidR="00C022B0" w:rsidRPr="00CC663D" w:rsidRDefault="00C022B0" w:rsidP="00C022B0">
      <w:pPr>
        <w:pStyle w:val="af"/>
        <w:spacing w:after="0"/>
        <w:ind w:left="0"/>
        <w:jc w:val="center"/>
        <w:rPr>
          <w:b/>
          <w:sz w:val="28"/>
          <w:szCs w:val="28"/>
        </w:rPr>
      </w:pPr>
    </w:p>
    <w:p w14:paraId="56E45ED5" w14:textId="77777777" w:rsidR="00C022B0" w:rsidRPr="00CC663D" w:rsidRDefault="00C022B0" w:rsidP="00C022B0">
      <w:pPr>
        <w:pStyle w:val="af"/>
        <w:spacing w:after="0"/>
        <w:ind w:left="0"/>
        <w:jc w:val="center"/>
        <w:rPr>
          <w:b/>
          <w:sz w:val="28"/>
          <w:szCs w:val="28"/>
        </w:rPr>
      </w:pPr>
    </w:p>
    <w:p w14:paraId="1216E813" w14:textId="77777777" w:rsidR="00C022B0" w:rsidRPr="00CC663D" w:rsidRDefault="00C022B0" w:rsidP="00C022B0">
      <w:pPr>
        <w:pStyle w:val="af"/>
        <w:spacing w:after="0"/>
        <w:ind w:left="0"/>
      </w:pPr>
      <w:r w:rsidRPr="00CC663D">
        <w:rPr>
          <w:b/>
        </w:rPr>
        <w:t>1. Науково-методична рада:</w:t>
      </w:r>
      <w:r w:rsidRPr="00CC663D">
        <w:t xml:space="preserve">  протокол №_____ від «____»_______20___ р.</w:t>
      </w:r>
      <w:r w:rsidRPr="00CC663D">
        <w:br/>
        <w:t>_____________________________________________________________________________</w:t>
      </w:r>
    </w:p>
    <w:p w14:paraId="13D1DA73" w14:textId="77777777" w:rsidR="00C022B0" w:rsidRPr="00CC663D" w:rsidRDefault="00C022B0" w:rsidP="00C022B0">
      <w:pPr>
        <w:pStyle w:val="af"/>
        <w:spacing w:after="0"/>
        <w:ind w:left="0"/>
        <w:jc w:val="center"/>
        <w:rPr>
          <w:b/>
          <w:vertAlign w:val="superscript"/>
        </w:rPr>
      </w:pPr>
      <w:r w:rsidRPr="00CC663D">
        <w:rPr>
          <w:b/>
          <w:vertAlign w:val="superscript"/>
        </w:rPr>
        <w:t>(висновок, особливі умови, за наявності)</w:t>
      </w:r>
    </w:p>
    <w:p w14:paraId="74B6346F" w14:textId="77777777" w:rsidR="00C022B0" w:rsidRPr="00CC663D" w:rsidRDefault="00C022B0" w:rsidP="00C022B0">
      <w:pPr>
        <w:pStyle w:val="af"/>
        <w:ind w:left="0"/>
      </w:pPr>
      <w:r w:rsidRPr="00CC663D">
        <w:t>Голова науково-методичної ради  ________________ (Андрій ГОЖИК)</w:t>
      </w:r>
    </w:p>
    <w:p w14:paraId="0D066B2E" w14:textId="77777777" w:rsidR="00C022B0" w:rsidRPr="00CC663D" w:rsidRDefault="00C022B0" w:rsidP="00C022B0">
      <w:pPr>
        <w:pStyle w:val="af"/>
        <w:spacing w:after="0"/>
        <w:ind w:left="0"/>
        <w:rPr>
          <w:b/>
          <w:lang w:val="ru-RU"/>
        </w:rPr>
      </w:pPr>
    </w:p>
    <w:p w14:paraId="4A4A8A11" w14:textId="77777777" w:rsidR="00C022B0" w:rsidRPr="00CC663D" w:rsidRDefault="00C022B0" w:rsidP="00C022B0">
      <w:pPr>
        <w:pStyle w:val="af"/>
        <w:spacing w:after="0"/>
        <w:ind w:left="0"/>
        <w:rPr>
          <w:b/>
        </w:rPr>
      </w:pPr>
    </w:p>
    <w:p w14:paraId="289F9D85" w14:textId="77777777" w:rsidR="00C022B0" w:rsidRPr="00CC663D" w:rsidRDefault="00C022B0" w:rsidP="00C022B0">
      <w:pPr>
        <w:pStyle w:val="af"/>
        <w:spacing w:after="0"/>
        <w:ind w:left="0"/>
      </w:pPr>
      <w:r w:rsidRPr="00CC663D">
        <w:rPr>
          <w:b/>
          <w:lang w:val="ru-RU"/>
        </w:rPr>
        <w:t>2</w:t>
      </w:r>
      <w:r w:rsidRPr="00CC663D">
        <w:rPr>
          <w:b/>
        </w:rPr>
        <w:t>. Навчально-методичний відділ:</w:t>
      </w:r>
      <w:r w:rsidRPr="00CC663D">
        <w:t xml:space="preserve">  </w:t>
      </w:r>
      <w:r w:rsidRPr="00CC663D">
        <w:br/>
        <w:t>_____________________________________________________________________________</w:t>
      </w:r>
    </w:p>
    <w:p w14:paraId="0E6ACE03" w14:textId="77777777" w:rsidR="00C022B0" w:rsidRPr="00CC663D" w:rsidRDefault="00C022B0" w:rsidP="00C022B0">
      <w:pPr>
        <w:pStyle w:val="af"/>
        <w:spacing w:after="0"/>
        <w:ind w:left="0"/>
        <w:jc w:val="center"/>
        <w:rPr>
          <w:b/>
          <w:vertAlign w:val="superscript"/>
        </w:rPr>
      </w:pPr>
      <w:r w:rsidRPr="00CC663D">
        <w:rPr>
          <w:b/>
          <w:vertAlign w:val="superscript"/>
        </w:rPr>
        <w:t>(висновок, особливі умови, за наявності)</w:t>
      </w:r>
    </w:p>
    <w:p w14:paraId="326E02A3" w14:textId="77777777" w:rsidR="00C022B0" w:rsidRPr="00CC663D" w:rsidRDefault="00C022B0" w:rsidP="00C022B0">
      <w:pPr>
        <w:pStyle w:val="af"/>
        <w:ind w:left="0"/>
      </w:pPr>
      <w:r w:rsidRPr="00CC663D">
        <w:t>Керівник відділу ________________ (Андрій ПИЖИК)         «__»_______20___ р.</w:t>
      </w:r>
    </w:p>
    <w:p w14:paraId="4167EDDF" w14:textId="77777777" w:rsidR="00C022B0" w:rsidRDefault="00C022B0" w:rsidP="00C022B0">
      <w:pPr>
        <w:pStyle w:val="af"/>
        <w:spacing w:after="0"/>
        <w:ind w:left="0"/>
        <w:rPr>
          <w:b/>
          <w:lang w:val="ru-RU"/>
        </w:rPr>
      </w:pPr>
    </w:p>
    <w:p w14:paraId="567B36BB" w14:textId="77777777" w:rsidR="00AF0F34" w:rsidRDefault="00AF0F34" w:rsidP="00C022B0">
      <w:pPr>
        <w:pStyle w:val="af"/>
        <w:spacing w:after="0"/>
        <w:ind w:left="0"/>
        <w:rPr>
          <w:b/>
          <w:lang w:val="ru-RU"/>
        </w:rPr>
      </w:pPr>
    </w:p>
    <w:p w14:paraId="4B1D68DD" w14:textId="7017DCEE" w:rsidR="00C022B0" w:rsidRPr="00CC663D" w:rsidRDefault="00C022B0" w:rsidP="00C022B0">
      <w:pPr>
        <w:pStyle w:val="af"/>
        <w:spacing w:after="0"/>
        <w:ind w:left="0"/>
      </w:pPr>
      <w:r>
        <w:rPr>
          <w:b/>
          <w:lang w:val="ru-RU"/>
        </w:rPr>
        <w:t>3</w:t>
      </w:r>
      <w:r w:rsidRPr="00CC663D">
        <w:rPr>
          <w:b/>
        </w:rPr>
        <w:t xml:space="preserve">. Відділ </w:t>
      </w:r>
      <w:r>
        <w:rPr>
          <w:b/>
        </w:rPr>
        <w:t>забезпечення якості освіти</w:t>
      </w:r>
      <w:r w:rsidRPr="00CC663D">
        <w:rPr>
          <w:b/>
        </w:rPr>
        <w:t>:</w:t>
      </w:r>
      <w:r w:rsidRPr="00CC663D">
        <w:t xml:space="preserve">  </w:t>
      </w:r>
      <w:r w:rsidRPr="00CC663D">
        <w:br/>
        <w:t>_____________________________________________________________________________</w:t>
      </w:r>
    </w:p>
    <w:p w14:paraId="424CD2DB" w14:textId="77777777" w:rsidR="00C022B0" w:rsidRPr="00CC663D" w:rsidRDefault="00C022B0" w:rsidP="00C022B0">
      <w:pPr>
        <w:pStyle w:val="af"/>
        <w:spacing w:after="0"/>
        <w:ind w:left="0"/>
        <w:jc w:val="center"/>
        <w:rPr>
          <w:b/>
          <w:vertAlign w:val="superscript"/>
        </w:rPr>
      </w:pPr>
      <w:r w:rsidRPr="00CC663D">
        <w:rPr>
          <w:b/>
          <w:vertAlign w:val="superscript"/>
        </w:rPr>
        <w:t>(висновок, особливі умови, за наявності)</w:t>
      </w:r>
    </w:p>
    <w:p w14:paraId="1841FCF8" w14:textId="77777777" w:rsidR="00C022B0" w:rsidRPr="00983543" w:rsidRDefault="00C022B0" w:rsidP="00C022B0">
      <w:pPr>
        <w:pStyle w:val="af"/>
        <w:ind w:left="0"/>
      </w:pPr>
      <w:r w:rsidRPr="00CC663D">
        <w:t>Керівник відділу _______________ (Дарія ЩЕГЛЮК)        «__»_______20___ р.</w:t>
      </w:r>
    </w:p>
    <w:p w14:paraId="36926EAA" w14:textId="77777777" w:rsidR="00C022B0" w:rsidRDefault="00C022B0" w:rsidP="00C022B0">
      <w:pPr>
        <w:pStyle w:val="af"/>
        <w:spacing w:after="0"/>
        <w:ind w:left="0"/>
        <w:rPr>
          <w:b/>
        </w:rPr>
      </w:pPr>
    </w:p>
    <w:p w14:paraId="33E68D83" w14:textId="77777777" w:rsidR="00AF0F34" w:rsidRDefault="00AF0F34" w:rsidP="00C022B0">
      <w:pPr>
        <w:pStyle w:val="af"/>
        <w:spacing w:after="0"/>
        <w:ind w:left="0"/>
        <w:rPr>
          <w:b/>
        </w:rPr>
      </w:pPr>
    </w:p>
    <w:p w14:paraId="2AAC4EEB" w14:textId="77777777" w:rsidR="00C022B0" w:rsidRPr="00CC663D" w:rsidRDefault="00C022B0" w:rsidP="00C022B0">
      <w:pPr>
        <w:pStyle w:val="af"/>
        <w:spacing w:after="0"/>
        <w:ind w:left="0"/>
      </w:pPr>
      <w:r>
        <w:rPr>
          <w:b/>
        </w:rPr>
        <w:t>4</w:t>
      </w:r>
      <w:r w:rsidRPr="00CC663D">
        <w:rPr>
          <w:b/>
        </w:rPr>
        <w:t xml:space="preserve">. Відділ аспірантури та докторантури: </w:t>
      </w:r>
      <w:r w:rsidRPr="00CC663D">
        <w:br/>
        <w:t>_____________________________________________________________________________</w:t>
      </w:r>
    </w:p>
    <w:p w14:paraId="2F5C5B13" w14:textId="77777777" w:rsidR="00C022B0" w:rsidRPr="00CC663D" w:rsidRDefault="00C022B0" w:rsidP="00C022B0">
      <w:pPr>
        <w:pStyle w:val="af"/>
        <w:spacing w:after="0"/>
        <w:ind w:left="0"/>
        <w:jc w:val="center"/>
        <w:rPr>
          <w:b/>
          <w:vertAlign w:val="superscript"/>
        </w:rPr>
      </w:pPr>
      <w:r w:rsidRPr="00CC663D">
        <w:rPr>
          <w:b/>
          <w:vertAlign w:val="superscript"/>
        </w:rPr>
        <w:t>(висновок, особливі умови, за наявності)</w:t>
      </w:r>
    </w:p>
    <w:p w14:paraId="051EA93E" w14:textId="77777777" w:rsidR="00C022B0" w:rsidRPr="00CC663D" w:rsidRDefault="00C022B0" w:rsidP="00C022B0">
      <w:pPr>
        <w:pStyle w:val="af"/>
        <w:ind w:left="0"/>
      </w:pPr>
      <w:r w:rsidRPr="00CC663D">
        <w:t xml:space="preserve">Завідувач відділу ________________ (Анжеліка </w:t>
      </w:r>
      <w:r w:rsidRPr="00CC663D">
        <w:rPr>
          <w:caps/>
        </w:rPr>
        <w:t>Ткачук</w:t>
      </w:r>
      <w:r>
        <w:t xml:space="preserve">)  </w:t>
      </w:r>
      <w:r w:rsidRPr="00CC663D">
        <w:t xml:space="preserve"> «__»_______20___ р.</w:t>
      </w:r>
    </w:p>
    <w:p w14:paraId="044F71FD" w14:textId="77777777" w:rsidR="00C022B0" w:rsidRPr="00CC663D" w:rsidRDefault="00C022B0" w:rsidP="00C022B0">
      <w:pPr>
        <w:pStyle w:val="af"/>
        <w:spacing w:after="0"/>
        <w:ind w:left="0"/>
        <w:rPr>
          <w:b/>
        </w:rPr>
      </w:pPr>
    </w:p>
    <w:p w14:paraId="76D4AECE" w14:textId="77777777" w:rsidR="00C022B0" w:rsidRPr="00CC663D" w:rsidRDefault="00C022B0" w:rsidP="00C022B0">
      <w:pPr>
        <w:pStyle w:val="af"/>
        <w:spacing w:after="0"/>
        <w:ind w:left="0"/>
        <w:rPr>
          <w:b/>
        </w:rPr>
      </w:pPr>
    </w:p>
    <w:p w14:paraId="58430201" w14:textId="32EBB08D" w:rsidR="00C022B0" w:rsidRPr="00CC663D" w:rsidRDefault="00C022B0" w:rsidP="00C022B0">
      <w:pPr>
        <w:pStyle w:val="af"/>
        <w:spacing w:after="0" w:line="276" w:lineRule="auto"/>
        <w:ind w:left="0"/>
        <w:jc w:val="both"/>
        <w:rPr>
          <w:b/>
        </w:rPr>
      </w:pPr>
      <w:r w:rsidRPr="00CC663D">
        <w:rPr>
          <w:b/>
        </w:rPr>
        <w:t xml:space="preserve">5. Вчена рада </w:t>
      </w:r>
      <w:r>
        <w:rPr>
          <w:b/>
        </w:rPr>
        <w:t>фізичного факультету</w:t>
      </w:r>
    </w:p>
    <w:p w14:paraId="23A4435F" w14:textId="0D755E94" w:rsidR="00C022B0" w:rsidRPr="00CC663D" w:rsidRDefault="00C022B0" w:rsidP="00C022B0">
      <w:pPr>
        <w:pStyle w:val="af"/>
        <w:spacing w:after="0" w:line="276" w:lineRule="auto"/>
        <w:ind w:left="0"/>
        <w:jc w:val="both"/>
      </w:pPr>
      <w:r w:rsidRPr="00CC663D">
        <w:t xml:space="preserve">Протокол № </w:t>
      </w:r>
      <w:r w:rsidR="00C949B0">
        <w:t>___</w:t>
      </w:r>
      <w:r w:rsidRPr="00CC663D">
        <w:t xml:space="preserve"> від «</w:t>
      </w:r>
      <w:r w:rsidR="00C949B0">
        <w:t>___</w:t>
      </w:r>
      <w:r w:rsidRPr="00CC663D">
        <w:t xml:space="preserve">» </w:t>
      </w:r>
      <w:r w:rsidR="00C949B0">
        <w:t>__________</w:t>
      </w:r>
      <w:r w:rsidRPr="00CC663D">
        <w:t xml:space="preserve"> 20</w:t>
      </w:r>
      <w:r>
        <w:t>26</w:t>
      </w:r>
      <w:r w:rsidRPr="00CC663D">
        <w:t xml:space="preserve"> р. __________________________________</w:t>
      </w:r>
    </w:p>
    <w:p w14:paraId="6FB94B2E" w14:textId="77777777" w:rsidR="00C022B0" w:rsidRPr="00CC663D" w:rsidRDefault="00C022B0" w:rsidP="00C022B0">
      <w:pPr>
        <w:pStyle w:val="af"/>
        <w:tabs>
          <w:tab w:val="left" w:pos="6237"/>
        </w:tabs>
        <w:spacing w:after="0" w:line="276" w:lineRule="auto"/>
        <w:ind w:left="0"/>
        <w:rPr>
          <w:b/>
          <w:vertAlign w:val="superscript"/>
        </w:rPr>
      </w:pPr>
      <w:r w:rsidRPr="00CC663D">
        <w:rPr>
          <w:b/>
          <w:vertAlign w:val="superscript"/>
        </w:rPr>
        <w:t xml:space="preserve"> (висновок, особливі умови, за наявності)</w:t>
      </w:r>
    </w:p>
    <w:p w14:paraId="32862257" w14:textId="305206B4" w:rsidR="00C022B0" w:rsidRPr="00CC663D" w:rsidRDefault="00C022B0" w:rsidP="00C022B0">
      <w:pPr>
        <w:spacing w:line="276" w:lineRule="auto"/>
        <w:jc w:val="both"/>
      </w:pPr>
      <w:r w:rsidRPr="00CC663D">
        <w:t xml:space="preserve">Голова </w:t>
      </w:r>
      <w:r w:rsidR="00AF0F34">
        <w:t>в</w:t>
      </w:r>
      <w:r w:rsidRPr="00CC663D">
        <w:t xml:space="preserve">ченої ради </w:t>
      </w:r>
    </w:p>
    <w:p w14:paraId="5EE03C8B" w14:textId="3AABD4D3" w:rsidR="00C022B0" w:rsidRPr="00CC663D" w:rsidRDefault="00C022B0" w:rsidP="00C022B0">
      <w:pPr>
        <w:spacing w:line="276" w:lineRule="auto"/>
        <w:jc w:val="both"/>
        <w:rPr>
          <w:sz w:val="28"/>
          <w:szCs w:val="28"/>
          <w:u w:val="single"/>
        </w:rPr>
      </w:pPr>
      <w:r>
        <w:rPr>
          <w:bCs/>
        </w:rPr>
        <w:t>ф</w:t>
      </w:r>
      <w:r w:rsidRPr="00C022B0">
        <w:rPr>
          <w:bCs/>
        </w:rPr>
        <w:t>ізичного факультету</w:t>
      </w:r>
      <w:r>
        <w:tab/>
      </w:r>
      <w:r>
        <w:tab/>
        <w:t xml:space="preserve">________________ </w:t>
      </w:r>
      <w:r>
        <w:tab/>
        <w:t>(Сергій КОНДРАТЕНКО)</w:t>
      </w:r>
      <w:r w:rsidRPr="00CC663D">
        <w:rPr>
          <w:sz w:val="28"/>
          <w:szCs w:val="28"/>
          <w:u w:val="single"/>
        </w:rPr>
        <w:t xml:space="preserve"> </w:t>
      </w:r>
    </w:p>
    <w:p w14:paraId="5B7F91A3" w14:textId="77777777" w:rsidR="00C022B0" w:rsidRDefault="00C022B0" w:rsidP="00C022B0">
      <w:pPr>
        <w:jc w:val="both"/>
        <w:rPr>
          <w:b/>
        </w:rPr>
      </w:pPr>
    </w:p>
    <w:p w14:paraId="722427CD" w14:textId="77777777" w:rsidR="00AF0F34" w:rsidRPr="00CC663D" w:rsidRDefault="00AF0F34" w:rsidP="00C022B0">
      <w:pPr>
        <w:jc w:val="both"/>
        <w:rPr>
          <w:b/>
        </w:rPr>
      </w:pPr>
    </w:p>
    <w:p w14:paraId="4802FEB2" w14:textId="77777777" w:rsidR="00C022B0" w:rsidRPr="00CC663D" w:rsidRDefault="00C022B0" w:rsidP="00C022B0">
      <w:pPr>
        <w:jc w:val="both"/>
        <w:rPr>
          <w:b/>
        </w:rPr>
      </w:pPr>
      <w:r w:rsidRPr="00CC663D">
        <w:rPr>
          <w:b/>
        </w:rPr>
        <w:t xml:space="preserve">6. Навчально-методична комісія </w:t>
      </w:r>
    </w:p>
    <w:p w14:paraId="35F1BC65" w14:textId="183CF9A6" w:rsidR="00C022B0" w:rsidRDefault="00C022B0" w:rsidP="00C022B0">
      <w:pPr>
        <w:pStyle w:val="af"/>
        <w:spacing w:after="0" w:line="276" w:lineRule="auto"/>
        <w:ind w:left="0"/>
        <w:jc w:val="both"/>
      </w:pPr>
      <w:r>
        <w:rPr>
          <w:b/>
        </w:rPr>
        <w:t>фізичного факультету</w:t>
      </w:r>
    </w:p>
    <w:p w14:paraId="15D53E58" w14:textId="3508D12B" w:rsidR="00C022B0" w:rsidRPr="00CC663D" w:rsidRDefault="00C022B0" w:rsidP="00C022B0">
      <w:pPr>
        <w:pStyle w:val="af"/>
        <w:spacing w:after="0" w:line="276" w:lineRule="auto"/>
        <w:ind w:left="0"/>
        <w:jc w:val="both"/>
      </w:pPr>
      <w:r w:rsidRPr="00CC663D">
        <w:t>Протокол №</w:t>
      </w:r>
      <w:r w:rsidR="002D23CB">
        <w:rPr>
          <w:lang w:val="ru-RU"/>
        </w:rPr>
        <w:t xml:space="preserve"> </w:t>
      </w:r>
      <w:r w:rsidR="00C949B0">
        <w:rPr>
          <w:lang w:val="ru-RU"/>
        </w:rPr>
        <w:t>___</w:t>
      </w:r>
      <w:r>
        <w:t xml:space="preserve"> від «</w:t>
      </w:r>
      <w:r w:rsidR="00C949B0">
        <w:rPr>
          <w:lang w:val="ru-RU"/>
        </w:rPr>
        <w:t>___</w:t>
      </w:r>
      <w:r>
        <w:t xml:space="preserve">» </w:t>
      </w:r>
      <w:r w:rsidR="00C949B0">
        <w:t>_________</w:t>
      </w:r>
      <w:r>
        <w:t xml:space="preserve"> 20</w:t>
      </w:r>
      <w:r w:rsidR="002D23CB">
        <w:rPr>
          <w:lang w:val="ru-RU"/>
        </w:rPr>
        <w:t>26</w:t>
      </w:r>
      <w:r>
        <w:t xml:space="preserve"> р.  </w:t>
      </w:r>
      <w:r w:rsidRPr="00CC663D">
        <w:t>__________________________________</w:t>
      </w:r>
    </w:p>
    <w:p w14:paraId="30C56CAB" w14:textId="77777777" w:rsidR="00C022B0" w:rsidRDefault="00C022B0" w:rsidP="00C022B0">
      <w:pPr>
        <w:pStyle w:val="af"/>
        <w:tabs>
          <w:tab w:val="left" w:pos="6237"/>
        </w:tabs>
        <w:spacing w:after="0"/>
        <w:ind w:left="0"/>
        <w:rPr>
          <w:b/>
          <w:vertAlign w:val="superscript"/>
        </w:rPr>
      </w:pPr>
      <w:r w:rsidRPr="00CC663D">
        <w:rPr>
          <w:b/>
          <w:vertAlign w:val="superscript"/>
        </w:rPr>
        <w:t xml:space="preserve"> (висновок, особливі умови, за наявності)</w:t>
      </w:r>
    </w:p>
    <w:p w14:paraId="20E6A687" w14:textId="77777777" w:rsidR="00C022B0" w:rsidRPr="00983543" w:rsidRDefault="00C022B0" w:rsidP="00C022B0">
      <w:pPr>
        <w:pStyle w:val="af"/>
        <w:tabs>
          <w:tab w:val="left" w:pos="6237"/>
        </w:tabs>
        <w:spacing w:after="0"/>
        <w:ind w:left="0"/>
        <w:rPr>
          <w:b/>
          <w:vertAlign w:val="superscript"/>
        </w:rPr>
      </w:pPr>
      <w:r w:rsidRPr="00CC663D">
        <w:t xml:space="preserve">Голова НМК </w:t>
      </w:r>
    </w:p>
    <w:p w14:paraId="4B8F4AAE" w14:textId="372C7F1B" w:rsidR="00C022B0" w:rsidRPr="00CC663D" w:rsidRDefault="00C022B0" w:rsidP="00C022B0">
      <w:pPr>
        <w:jc w:val="both"/>
        <w:rPr>
          <w:sz w:val="28"/>
          <w:szCs w:val="28"/>
          <w:u w:val="single"/>
        </w:rPr>
      </w:pPr>
      <w:r>
        <w:rPr>
          <w:bCs/>
        </w:rPr>
        <w:t>ф</w:t>
      </w:r>
      <w:r w:rsidRPr="00C022B0">
        <w:rPr>
          <w:bCs/>
        </w:rPr>
        <w:t>ізичного факультету</w:t>
      </w:r>
      <w:r w:rsidRPr="00CC663D">
        <w:tab/>
      </w:r>
      <w:r w:rsidRPr="00CC663D">
        <w:tab/>
      </w:r>
      <w:r>
        <w:t xml:space="preserve">_______________ </w:t>
      </w:r>
      <w:r>
        <w:tab/>
        <w:t>(Олег ОЛІХ)</w:t>
      </w:r>
    </w:p>
    <w:p w14:paraId="5330D38B" w14:textId="77777777" w:rsidR="00C022B0" w:rsidRPr="00CC663D" w:rsidRDefault="00C022B0" w:rsidP="00C022B0">
      <w:pPr>
        <w:jc w:val="both"/>
        <w:rPr>
          <w:b/>
        </w:rPr>
      </w:pPr>
    </w:p>
    <w:p w14:paraId="13306FA3" w14:textId="77777777" w:rsidR="00C022B0" w:rsidRPr="00FA0A2F" w:rsidRDefault="00C022B0" w:rsidP="00C022B0">
      <w:pPr>
        <w:pStyle w:val="af7"/>
        <w:widowControl w:val="0"/>
        <w:spacing w:before="0" w:beforeAutospacing="0" w:after="0" w:afterAutospacing="0"/>
        <w:jc w:val="both"/>
        <w:rPr>
          <w:b/>
          <w:bCs/>
          <w:lang w:val="uk-UA"/>
        </w:rPr>
      </w:pPr>
    </w:p>
    <w:p w14:paraId="3317E810" w14:textId="47D70158" w:rsidR="00A85ECA" w:rsidRPr="007F7AFB" w:rsidRDefault="002C5FDD" w:rsidP="000A6615">
      <w:pPr>
        <w:widowControl/>
        <w:suppressAutoHyphens w:val="0"/>
        <w:rPr>
          <w:sz w:val="28"/>
          <w:szCs w:val="28"/>
          <w:vertAlign w:val="superscript"/>
        </w:rPr>
      </w:pPr>
      <w:r w:rsidRPr="0069690D">
        <w:rPr>
          <w:noProof/>
          <w:sz w:val="28"/>
          <w:szCs w:val="28"/>
          <w:lang w:eastAsia="ru-RU"/>
        </w:rPr>
        <w:br w:type="page"/>
      </w:r>
    </w:p>
    <w:p w14:paraId="417925B0" w14:textId="77777777" w:rsidR="007F7AFB" w:rsidRPr="0046531B" w:rsidRDefault="007F7AFB" w:rsidP="007F7AFB">
      <w:pPr>
        <w:autoSpaceDE w:val="0"/>
        <w:jc w:val="center"/>
        <w:rPr>
          <w:bCs/>
          <w:sz w:val="28"/>
          <w:szCs w:val="28"/>
        </w:rPr>
      </w:pPr>
      <w:r w:rsidRPr="0046531B">
        <w:rPr>
          <w:bCs/>
          <w:sz w:val="28"/>
          <w:szCs w:val="28"/>
        </w:rPr>
        <w:lastRenderedPageBreak/>
        <w:t>ІНФОРМАЦІЯ ПРО ЗОВНІШНЮ АПРОБАЦІЮ</w:t>
      </w:r>
    </w:p>
    <w:p w14:paraId="5FA7BA36" w14:textId="77777777" w:rsidR="007F7AFB" w:rsidRPr="0046531B" w:rsidRDefault="007F7AFB" w:rsidP="007F7AFB">
      <w:pPr>
        <w:autoSpaceDE w:val="0"/>
        <w:jc w:val="center"/>
        <w:rPr>
          <w:bCs/>
          <w:sz w:val="28"/>
          <w:szCs w:val="28"/>
        </w:rPr>
      </w:pPr>
    </w:p>
    <w:p w14:paraId="409F8B53" w14:textId="6E9255AA" w:rsidR="007F7AFB" w:rsidRPr="0046531B" w:rsidRDefault="007F7AFB" w:rsidP="007F7AFB">
      <w:pPr>
        <w:autoSpaceDE w:val="0"/>
        <w:jc w:val="center"/>
        <w:rPr>
          <w:bCs/>
          <w:sz w:val="28"/>
          <w:szCs w:val="28"/>
        </w:rPr>
      </w:pPr>
      <w:r w:rsidRPr="0046531B">
        <w:rPr>
          <w:bCs/>
          <w:sz w:val="28"/>
          <w:szCs w:val="28"/>
        </w:rPr>
        <w:t xml:space="preserve">Перелік відгуків на ОНП </w:t>
      </w:r>
      <w:r w:rsidR="002E5949">
        <w:rPr>
          <w:bCs/>
          <w:sz w:val="28"/>
          <w:szCs w:val="28"/>
        </w:rPr>
        <w:t>«</w:t>
      </w:r>
      <w:r w:rsidRPr="0046531B">
        <w:rPr>
          <w:bCs/>
          <w:sz w:val="28"/>
          <w:szCs w:val="28"/>
        </w:rPr>
        <w:t>Фізика та астрономія</w:t>
      </w:r>
      <w:r w:rsidR="002E5949">
        <w:rPr>
          <w:bCs/>
          <w:sz w:val="28"/>
          <w:szCs w:val="28"/>
        </w:rPr>
        <w:t>»</w:t>
      </w:r>
      <w:r w:rsidR="009D70B7">
        <w:rPr>
          <w:bCs/>
          <w:sz w:val="28"/>
          <w:szCs w:val="28"/>
        </w:rPr>
        <w:t xml:space="preserve"> (усі відгуки позитивні)</w:t>
      </w:r>
      <w:r w:rsidRPr="0046531B">
        <w:rPr>
          <w:bCs/>
          <w:sz w:val="28"/>
          <w:szCs w:val="28"/>
        </w:rPr>
        <w:t>:</w:t>
      </w:r>
    </w:p>
    <w:p w14:paraId="43B0C399" w14:textId="77777777" w:rsidR="007F7AFB" w:rsidRPr="0046531B" w:rsidRDefault="007F7AFB" w:rsidP="007F7AFB">
      <w:pPr>
        <w:autoSpaceDE w:val="0"/>
        <w:rPr>
          <w:bCs/>
          <w:sz w:val="28"/>
          <w:szCs w:val="28"/>
        </w:rPr>
      </w:pPr>
    </w:p>
    <w:p w14:paraId="6F4C9341" w14:textId="7120D518" w:rsidR="007F7AFB" w:rsidRPr="0046531B" w:rsidRDefault="007F7AFB" w:rsidP="007F7AFB">
      <w:pPr>
        <w:pStyle w:val="afb"/>
        <w:numPr>
          <w:ilvl w:val="0"/>
          <w:numId w:val="35"/>
        </w:numPr>
        <w:autoSpaceDE w:val="0"/>
        <w:jc w:val="both"/>
        <w:rPr>
          <w:bCs/>
          <w:sz w:val="28"/>
          <w:szCs w:val="28"/>
        </w:rPr>
      </w:pPr>
      <w:r w:rsidRPr="0046531B">
        <w:rPr>
          <w:bCs/>
          <w:sz w:val="28"/>
          <w:szCs w:val="28"/>
        </w:rPr>
        <w:t xml:space="preserve">Беляєв О.Є., д.ф.-м.н., проф., акад. НАНУ, </w:t>
      </w:r>
      <w:r w:rsidR="00515684">
        <w:rPr>
          <w:sz w:val="28"/>
          <w:szCs w:val="28"/>
        </w:rPr>
        <w:t>р</w:t>
      </w:r>
      <w:r w:rsidR="00515684" w:rsidRPr="00515684">
        <w:rPr>
          <w:sz w:val="28"/>
          <w:szCs w:val="28"/>
        </w:rPr>
        <w:t>адник при дирекції</w:t>
      </w:r>
      <w:r w:rsidRPr="0046531B">
        <w:rPr>
          <w:bCs/>
          <w:sz w:val="28"/>
          <w:szCs w:val="28"/>
        </w:rPr>
        <w:t xml:space="preserve"> Інституту фізики напівпровідників ім. В.Є. Лашкарьова НАНУ.</w:t>
      </w:r>
    </w:p>
    <w:p w14:paraId="67BA1A2C" w14:textId="0A75B86C" w:rsidR="007F7AFB" w:rsidRPr="0046531B" w:rsidRDefault="007F7AFB" w:rsidP="007F7AFB">
      <w:pPr>
        <w:pStyle w:val="afb"/>
        <w:numPr>
          <w:ilvl w:val="0"/>
          <w:numId w:val="35"/>
        </w:numPr>
        <w:autoSpaceDE w:val="0"/>
        <w:jc w:val="both"/>
        <w:rPr>
          <w:bCs/>
          <w:sz w:val="28"/>
          <w:szCs w:val="28"/>
        </w:rPr>
      </w:pPr>
      <w:r w:rsidRPr="0046531B">
        <w:rPr>
          <w:bCs/>
          <w:sz w:val="28"/>
          <w:szCs w:val="28"/>
        </w:rPr>
        <w:t>Клепко В.В., д.ф.-м.н., проф., зав. відділу фізики полімерів Інституту хімії високомолекулярних сполук НАНУ.</w:t>
      </w:r>
    </w:p>
    <w:p w14:paraId="698B0A09" w14:textId="77777777" w:rsidR="007F7AFB" w:rsidRPr="0046531B" w:rsidRDefault="007F7AFB" w:rsidP="007F7AFB">
      <w:pPr>
        <w:pStyle w:val="afb"/>
        <w:numPr>
          <w:ilvl w:val="0"/>
          <w:numId w:val="35"/>
        </w:numPr>
        <w:autoSpaceDE w:val="0"/>
        <w:jc w:val="both"/>
        <w:rPr>
          <w:bCs/>
          <w:sz w:val="28"/>
          <w:szCs w:val="28"/>
        </w:rPr>
      </w:pPr>
      <w:r w:rsidRPr="0046531B">
        <w:rPr>
          <w:bCs/>
          <w:sz w:val="28"/>
          <w:szCs w:val="28"/>
        </w:rPr>
        <w:t>Татаренко В.А., д.ф.-м.н., проф., чл.-кор. НАНУ, директор Інституту металофізики ім. Г.В. Курдюмова НАНУ.</w:t>
      </w:r>
    </w:p>
    <w:p w14:paraId="160CE55F" w14:textId="418EF1F4" w:rsidR="007F7AFB" w:rsidRPr="0046531B" w:rsidRDefault="007922B9" w:rsidP="007F7AFB">
      <w:pPr>
        <w:pStyle w:val="afb"/>
        <w:numPr>
          <w:ilvl w:val="0"/>
          <w:numId w:val="35"/>
        </w:numPr>
        <w:autoSpaceDE w:val="0"/>
        <w:jc w:val="both"/>
        <w:rPr>
          <w:bCs/>
          <w:sz w:val="28"/>
          <w:szCs w:val="28"/>
        </w:rPr>
      </w:pPr>
      <w:r w:rsidRPr="007922B9">
        <w:rPr>
          <w:bCs/>
          <w:sz w:val="28"/>
          <w:szCs w:val="28"/>
        </w:rPr>
        <w:t>Давидовський В</w:t>
      </w:r>
      <w:r>
        <w:rPr>
          <w:bCs/>
          <w:sz w:val="28"/>
          <w:szCs w:val="28"/>
        </w:rPr>
        <w:t>.</w:t>
      </w:r>
      <w:r w:rsidRPr="007922B9">
        <w:rPr>
          <w:bCs/>
          <w:sz w:val="28"/>
          <w:szCs w:val="28"/>
        </w:rPr>
        <w:t>В</w:t>
      </w:r>
      <w:r w:rsidR="007F7AFB" w:rsidRPr="0046531B">
        <w:rPr>
          <w:bCs/>
          <w:sz w:val="28"/>
          <w:szCs w:val="28"/>
        </w:rPr>
        <w:t xml:space="preserve">., </w:t>
      </w:r>
      <w:r w:rsidRPr="0046531B">
        <w:rPr>
          <w:bCs/>
          <w:sz w:val="28"/>
          <w:szCs w:val="28"/>
        </w:rPr>
        <w:t>д.ф.-м.н.,</w:t>
      </w:r>
      <w:r>
        <w:rPr>
          <w:bCs/>
          <w:sz w:val="28"/>
          <w:szCs w:val="28"/>
        </w:rPr>
        <w:t xml:space="preserve"> с.н.с.,</w:t>
      </w:r>
      <w:r w:rsidRPr="0046531B">
        <w:rPr>
          <w:bCs/>
          <w:sz w:val="28"/>
          <w:szCs w:val="28"/>
        </w:rPr>
        <w:t xml:space="preserve"> проф.</w:t>
      </w:r>
      <w:r w:rsidR="007F7AFB" w:rsidRPr="0046531B">
        <w:rPr>
          <w:bCs/>
          <w:sz w:val="28"/>
          <w:szCs w:val="28"/>
        </w:rPr>
        <w:t xml:space="preserve">, </w:t>
      </w:r>
      <w:r w:rsidRPr="007922B9">
        <w:rPr>
          <w:bCs/>
          <w:sz w:val="28"/>
          <w:szCs w:val="28"/>
        </w:rPr>
        <w:t>завідувач відділу теорії ядерних процесів</w:t>
      </w:r>
      <w:r>
        <w:rPr>
          <w:bCs/>
          <w:sz w:val="28"/>
          <w:szCs w:val="28"/>
        </w:rPr>
        <w:t xml:space="preserve">, </w:t>
      </w:r>
      <w:r w:rsidR="007F7AFB" w:rsidRPr="0046531B">
        <w:rPr>
          <w:bCs/>
          <w:sz w:val="28"/>
          <w:szCs w:val="28"/>
        </w:rPr>
        <w:t>заст. директора з наукової роботи Інституту ядерних досліджень НАНУ</w:t>
      </w:r>
      <w:r w:rsidR="007F7AFB" w:rsidRPr="007922B9">
        <w:rPr>
          <w:bCs/>
          <w:sz w:val="28"/>
          <w:szCs w:val="28"/>
        </w:rPr>
        <w:t>.</w:t>
      </w:r>
    </w:p>
    <w:p w14:paraId="07C828C9" w14:textId="16F162C9" w:rsidR="007F7AFB" w:rsidRPr="0046531B" w:rsidRDefault="007922B9" w:rsidP="007F7AFB">
      <w:pPr>
        <w:pStyle w:val="afb"/>
        <w:numPr>
          <w:ilvl w:val="0"/>
          <w:numId w:val="35"/>
        </w:numPr>
        <w:autoSpaceDE w:val="0"/>
        <w:jc w:val="both"/>
        <w:rPr>
          <w:bCs/>
          <w:sz w:val="28"/>
          <w:szCs w:val="28"/>
        </w:rPr>
      </w:pPr>
      <w:r>
        <w:rPr>
          <w:bCs/>
          <w:sz w:val="28"/>
          <w:szCs w:val="28"/>
        </w:rPr>
        <w:t>Баглюк</w:t>
      </w:r>
      <w:r w:rsidR="007F7AFB" w:rsidRPr="0046531B">
        <w:rPr>
          <w:bCs/>
          <w:sz w:val="28"/>
          <w:szCs w:val="28"/>
        </w:rPr>
        <w:t xml:space="preserve"> </w:t>
      </w:r>
      <w:r>
        <w:rPr>
          <w:bCs/>
          <w:sz w:val="28"/>
          <w:szCs w:val="28"/>
        </w:rPr>
        <w:t>Г</w:t>
      </w:r>
      <w:r w:rsidR="007F7AFB" w:rsidRPr="0046531B">
        <w:rPr>
          <w:bCs/>
          <w:sz w:val="28"/>
          <w:szCs w:val="28"/>
        </w:rPr>
        <w:t>.</w:t>
      </w:r>
      <w:r>
        <w:rPr>
          <w:bCs/>
          <w:sz w:val="28"/>
          <w:szCs w:val="28"/>
        </w:rPr>
        <w:t>А</w:t>
      </w:r>
      <w:r w:rsidR="007F7AFB" w:rsidRPr="0046531B">
        <w:rPr>
          <w:bCs/>
          <w:sz w:val="28"/>
          <w:szCs w:val="28"/>
        </w:rPr>
        <w:t>., д.</w:t>
      </w:r>
      <w:r>
        <w:rPr>
          <w:bCs/>
          <w:sz w:val="28"/>
          <w:szCs w:val="28"/>
        </w:rPr>
        <w:t>т</w:t>
      </w:r>
      <w:r w:rsidR="007F7AFB" w:rsidRPr="0046531B">
        <w:rPr>
          <w:bCs/>
          <w:sz w:val="28"/>
          <w:szCs w:val="28"/>
        </w:rPr>
        <w:t>.н.,</w:t>
      </w:r>
      <w:r>
        <w:rPr>
          <w:bCs/>
          <w:sz w:val="28"/>
          <w:szCs w:val="28"/>
        </w:rPr>
        <w:t xml:space="preserve"> с.н.с.,</w:t>
      </w:r>
      <w:r w:rsidR="007F7AFB" w:rsidRPr="0046531B">
        <w:rPr>
          <w:bCs/>
          <w:sz w:val="28"/>
          <w:szCs w:val="28"/>
        </w:rPr>
        <w:t xml:space="preserve"> </w:t>
      </w:r>
      <w:r w:rsidRPr="0046531B">
        <w:rPr>
          <w:bCs/>
          <w:sz w:val="28"/>
          <w:szCs w:val="28"/>
        </w:rPr>
        <w:t>чл.-кор.</w:t>
      </w:r>
      <w:r w:rsidR="007F7AFB" w:rsidRPr="0046531B">
        <w:rPr>
          <w:bCs/>
          <w:sz w:val="28"/>
          <w:szCs w:val="28"/>
        </w:rPr>
        <w:t xml:space="preserve"> НАНУ, директор Інституту проблем матеріалознавства ім. І.М. Францевича НАНУ</w:t>
      </w:r>
      <w:r w:rsidR="007F7AFB" w:rsidRPr="007922B9">
        <w:rPr>
          <w:bCs/>
          <w:sz w:val="28"/>
          <w:szCs w:val="28"/>
        </w:rPr>
        <w:t>.</w:t>
      </w:r>
    </w:p>
    <w:p w14:paraId="0CAF4127" w14:textId="14EF80E7" w:rsidR="004C269F" w:rsidRPr="002E5949" w:rsidRDefault="007F7AFB" w:rsidP="002E5949">
      <w:pPr>
        <w:pStyle w:val="afb"/>
        <w:numPr>
          <w:ilvl w:val="0"/>
          <w:numId w:val="35"/>
        </w:numPr>
        <w:autoSpaceDE w:val="0"/>
        <w:jc w:val="both"/>
        <w:rPr>
          <w:bCs/>
          <w:sz w:val="28"/>
          <w:szCs w:val="28"/>
        </w:rPr>
      </w:pPr>
      <w:r w:rsidRPr="0046531B">
        <w:rPr>
          <w:bCs/>
          <w:sz w:val="28"/>
          <w:szCs w:val="28"/>
        </w:rPr>
        <w:t xml:space="preserve">Картель М.Т., акад. НАНУ, </w:t>
      </w:r>
      <w:r w:rsidR="002E5949" w:rsidRPr="002E5949">
        <w:rPr>
          <w:bCs/>
          <w:sz w:val="28"/>
          <w:szCs w:val="28"/>
        </w:rPr>
        <w:t>Почесний директор Інституту, радник директора</w:t>
      </w:r>
      <w:r w:rsidRPr="0046531B">
        <w:rPr>
          <w:bCs/>
          <w:sz w:val="28"/>
          <w:szCs w:val="28"/>
        </w:rPr>
        <w:t xml:space="preserve"> Інституту хімії поверхні ім. О.О.</w:t>
      </w:r>
      <w:r w:rsidR="002E5949">
        <w:rPr>
          <w:bCs/>
          <w:sz w:val="28"/>
          <w:szCs w:val="28"/>
        </w:rPr>
        <w:t xml:space="preserve"> </w:t>
      </w:r>
      <w:r w:rsidRPr="0046531B">
        <w:rPr>
          <w:bCs/>
          <w:sz w:val="28"/>
          <w:szCs w:val="28"/>
        </w:rPr>
        <w:t>Чуйка НАНУ</w:t>
      </w:r>
      <w:r w:rsidR="002E5949">
        <w:rPr>
          <w:bCs/>
          <w:sz w:val="28"/>
          <w:szCs w:val="28"/>
        </w:rPr>
        <w:t>.</w:t>
      </w:r>
      <w:r w:rsidRPr="0046531B">
        <w:rPr>
          <w:bCs/>
          <w:sz w:val="28"/>
          <w:szCs w:val="28"/>
        </w:rPr>
        <w:t xml:space="preserve"> </w:t>
      </w:r>
    </w:p>
    <w:p w14:paraId="3A631DA1" w14:textId="77777777" w:rsidR="00996229" w:rsidRPr="0069690D" w:rsidRDefault="00996229" w:rsidP="00013B65">
      <w:pPr>
        <w:rPr>
          <w:noProof/>
          <w:sz w:val="28"/>
          <w:szCs w:val="28"/>
          <w:lang w:eastAsia="ru-RU"/>
        </w:rPr>
      </w:pPr>
    </w:p>
    <w:p w14:paraId="077486A1" w14:textId="77777777" w:rsidR="00996229" w:rsidRPr="0069690D" w:rsidRDefault="00996229" w:rsidP="00013B65">
      <w:pPr>
        <w:rPr>
          <w:noProof/>
          <w:sz w:val="28"/>
          <w:szCs w:val="28"/>
          <w:lang w:eastAsia="ru-RU"/>
        </w:rPr>
        <w:sectPr w:rsidR="00996229" w:rsidRPr="0069690D" w:rsidSect="00157D46">
          <w:footerReference w:type="default" r:id="rId8"/>
          <w:pgSz w:w="11906" w:h="16838"/>
          <w:pgMar w:top="1134" w:right="567" w:bottom="1134" w:left="1418" w:header="708" w:footer="709" w:gutter="0"/>
          <w:cols w:space="720"/>
          <w:docGrid w:linePitch="360"/>
        </w:sectPr>
      </w:pPr>
    </w:p>
    <w:p w14:paraId="1C5D7980" w14:textId="77777777" w:rsidR="00157D46" w:rsidRPr="007F7AFB" w:rsidRDefault="00157D46" w:rsidP="00013B65">
      <w:pPr>
        <w:rPr>
          <w:noProof/>
          <w:sz w:val="28"/>
          <w:szCs w:val="28"/>
          <w:lang w:eastAsia="ru-RU"/>
        </w:rPr>
      </w:pPr>
    </w:p>
    <w:p w14:paraId="490AE104" w14:textId="77777777" w:rsidR="00BD5EE2" w:rsidRPr="007F7AFB" w:rsidRDefault="00BD5EE2" w:rsidP="00BD5EE2">
      <w:pPr>
        <w:pStyle w:val="af"/>
        <w:ind w:left="0"/>
        <w:jc w:val="center"/>
        <w:rPr>
          <w:b/>
          <w:sz w:val="32"/>
        </w:rPr>
      </w:pPr>
      <w:r w:rsidRPr="007F7AFB">
        <w:rPr>
          <w:b/>
          <w:sz w:val="32"/>
        </w:rPr>
        <w:t>ПЕРЕДМОВА</w:t>
      </w:r>
    </w:p>
    <w:p w14:paraId="4167352A" w14:textId="77777777" w:rsidR="00BD5EE2" w:rsidRPr="007F7AFB" w:rsidRDefault="00BD5EE2" w:rsidP="00BD5EE2">
      <w:pPr>
        <w:pStyle w:val="af"/>
        <w:spacing w:after="0"/>
        <w:ind w:left="0" w:firstLine="601"/>
        <w:jc w:val="both"/>
        <w:rPr>
          <w:sz w:val="20"/>
          <w:szCs w:val="20"/>
        </w:rPr>
      </w:pPr>
      <w:r w:rsidRPr="007F7AFB">
        <w:rPr>
          <w:sz w:val="28"/>
          <w:szCs w:val="28"/>
        </w:rPr>
        <w:t xml:space="preserve">Розроблено </w:t>
      </w:r>
      <w:r w:rsidR="007E0AD8" w:rsidRPr="007F7AFB">
        <w:rPr>
          <w:sz w:val="28"/>
          <w:szCs w:val="28"/>
        </w:rPr>
        <w:t xml:space="preserve">проєктною </w:t>
      </w:r>
      <w:r w:rsidRPr="007F7AFB">
        <w:rPr>
          <w:sz w:val="28"/>
          <w:szCs w:val="28"/>
        </w:rPr>
        <w:t>групою у складі:</w:t>
      </w:r>
    </w:p>
    <w:tbl>
      <w:tblPr>
        <w:tblW w:w="15030" w:type="dxa"/>
        <w:tblInd w:w="-34" w:type="dxa"/>
        <w:tblLayout w:type="fixed"/>
        <w:tblLook w:val="0000" w:firstRow="0" w:lastRow="0" w:firstColumn="0" w:lastColumn="0" w:noHBand="0" w:noVBand="0"/>
      </w:tblPr>
      <w:tblGrid>
        <w:gridCol w:w="1972"/>
        <w:gridCol w:w="13"/>
        <w:gridCol w:w="1276"/>
        <w:gridCol w:w="1276"/>
        <w:gridCol w:w="2268"/>
        <w:gridCol w:w="567"/>
        <w:gridCol w:w="5815"/>
        <w:gridCol w:w="1843"/>
      </w:tblGrid>
      <w:tr w:rsidR="00511246" w:rsidRPr="007F7AFB" w14:paraId="6C03D7C8" w14:textId="77777777" w:rsidTr="0069690D">
        <w:tc>
          <w:tcPr>
            <w:tcW w:w="1972" w:type="dxa"/>
            <w:tcBorders>
              <w:top w:val="single" w:sz="4" w:space="0" w:color="auto"/>
              <w:left w:val="single" w:sz="4" w:space="0" w:color="auto"/>
              <w:bottom w:val="single" w:sz="4" w:space="0" w:color="000000"/>
            </w:tcBorders>
            <w:vAlign w:val="center"/>
          </w:tcPr>
          <w:p w14:paraId="2F6F5683" w14:textId="77777777" w:rsidR="00511246" w:rsidRPr="007F7AFB" w:rsidRDefault="00511246" w:rsidP="00F21382">
            <w:pPr>
              <w:snapToGrid w:val="0"/>
              <w:ind w:left="-57" w:right="-57"/>
              <w:jc w:val="center"/>
            </w:pPr>
            <w:r w:rsidRPr="007F7AFB">
              <w:t>Прізвище, ім’я, по батькові керівника та членів проектної групи</w:t>
            </w:r>
          </w:p>
        </w:tc>
        <w:tc>
          <w:tcPr>
            <w:tcW w:w="1289" w:type="dxa"/>
            <w:gridSpan w:val="2"/>
            <w:tcBorders>
              <w:top w:val="single" w:sz="4" w:space="0" w:color="auto"/>
              <w:left w:val="single" w:sz="4" w:space="0" w:color="000000"/>
              <w:bottom w:val="single" w:sz="4" w:space="0" w:color="000000"/>
            </w:tcBorders>
            <w:vAlign w:val="center"/>
          </w:tcPr>
          <w:p w14:paraId="5D56B9A7" w14:textId="77777777" w:rsidR="00511246" w:rsidRPr="007F7AFB" w:rsidRDefault="00511246" w:rsidP="00F21382">
            <w:pPr>
              <w:snapToGrid w:val="0"/>
              <w:ind w:left="-57" w:right="-57"/>
              <w:jc w:val="center"/>
            </w:pPr>
            <w:r w:rsidRPr="007F7AFB">
              <w:t>Найме-нування посади</w:t>
            </w:r>
          </w:p>
          <w:p w14:paraId="631D223E" w14:textId="77777777" w:rsidR="00511246" w:rsidRPr="007F7AFB" w:rsidRDefault="00511246" w:rsidP="00F21382">
            <w:pPr>
              <w:ind w:left="-57" w:right="-57"/>
              <w:jc w:val="center"/>
            </w:pPr>
            <w:r w:rsidRPr="007F7AFB">
              <w:rPr>
                <w:spacing w:val="-4"/>
              </w:rPr>
              <w:t>(для суміс</w:t>
            </w:r>
            <w:r w:rsidRPr="007F7AFB">
              <w:t>- ників — місце основної роботи, наймену-вання посади)</w:t>
            </w:r>
          </w:p>
        </w:tc>
        <w:tc>
          <w:tcPr>
            <w:tcW w:w="1276" w:type="dxa"/>
            <w:tcBorders>
              <w:top w:val="single" w:sz="4" w:space="0" w:color="auto"/>
              <w:left w:val="single" w:sz="4" w:space="0" w:color="000000"/>
              <w:bottom w:val="single" w:sz="4" w:space="0" w:color="000000"/>
            </w:tcBorders>
            <w:vAlign w:val="center"/>
          </w:tcPr>
          <w:p w14:paraId="6FB797E9" w14:textId="77777777" w:rsidR="00511246" w:rsidRPr="007F7AFB" w:rsidRDefault="00511246" w:rsidP="00F21382">
            <w:pPr>
              <w:snapToGrid w:val="0"/>
              <w:ind w:left="-57" w:right="-57"/>
              <w:jc w:val="center"/>
            </w:pPr>
            <w:r w:rsidRPr="007F7AFB">
              <w:t>Найменування закладу, який закінчив викладач</w:t>
            </w:r>
          </w:p>
          <w:p w14:paraId="714BBB5B" w14:textId="77777777" w:rsidR="00511246" w:rsidRPr="007F7AFB" w:rsidRDefault="00511246" w:rsidP="00F21382">
            <w:pPr>
              <w:ind w:left="-57" w:right="-57"/>
              <w:jc w:val="center"/>
            </w:pPr>
            <w:r w:rsidRPr="007F7AFB">
              <w:t xml:space="preserve">(рік закінчення, </w:t>
            </w:r>
            <w:r w:rsidRPr="007F7AFB">
              <w:rPr>
                <w:spacing w:val="-4"/>
              </w:rPr>
              <w:t>спеціальність,</w:t>
            </w:r>
            <w:r w:rsidRPr="007F7AFB">
              <w:t xml:space="preserve"> кваліфікація згідно з документом про вищу освіту)</w:t>
            </w:r>
          </w:p>
        </w:tc>
        <w:tc>
          <w:tcPr>
            <w:tcW w:w="2268" w:type="dxa"/>
            <w:tcBorders>
              <w:top w:val="single" w:sz="4" w:space="0" w:color="auto"/>
              <w:left w:val="single" w:sz="4" w:space="0" w:color="000000"/>
              <w:bottom w:val="single" w:sz="4" w:space="0" w:color="000000"/>
            </w:tcBorders>
            <w:vAlign w:val="center"/>
          </w:tcPr>
          <w:p w14:paraId="015F79B0" w14:textId="77777777" w:rsidR="00511246" w:rsidRPr="007F7AFB" w:rsidRDefault="00511246" w:rsidP="00285E7F">
            <w:pPr>
              <w:snapToGrid w:val="0"/>
              <w:jc w:val="center"/>
            </w:pPr>
            <w:r w:rsidRPr="007F7AFB">
              <w:t>Науковий ступінь,</w:t>
            </w:r>
            <w:r w:rsidR="00285E7F" w:rsidRPr="007F7AFB">
              <w:t xml:space="preserve"> </w:t>
            </w:r>
            <w:r w:rsidRPr="007F7AFB">
              <w:t xml:space="preserve">шифр і найменування наукової спеціальності, тема дисертації, вчене звання, за якою кафедрою (спеціальністю) присвоєно </w:t>
            </w:r>
          </w:p>
        </w:tc>
        <w:tc>
          <w:tcPr>
            <w:tcW w:w="567" w:type="dxa"/>
            <w:tcBorders>
              <w:top w:val="single" w:sz="4" w:space="0" w:color="auto"/>
              <w:left w:val="single" w:sz="4" w:space="0" w:color="000000"/>
              <w:bottom w:val="single" w:sz="4" w:space="0" w:color="000000"/>
              <w:right w:val="single" w:sz="4" w:space="0" w:color="auto"/>
            </w:tcBorders>
            <w:vAlign w:val="center"/>
          </w:tcPr>
          <w:p w14:paraId="46CC1081" w14:textId="77777777" w:rsidR="00511246" w:rsidRPr="007F7AFB" w:rsidRDefault="00511246" w:rsidP="00F21382">
            <w:pPr>
              <w:snapToGrid w:val="0"/>
              <w:jc w:val="center"/>
            </w:pPr>
            <w:r w:rsidRPr="007F7AFB">
              <w:t>Стаж науково-педагогічної та/або наукової роботи</w:t>
            </w:r>
          </w:p>
        </w:tc>
        <w:tc>
          <w:tcPr>
            <w:tcW w:w="5815" w:type="dxa"/>
            <w:tcBorders>
              <w:top w:val="single" w:sz="4" w:space="0" w:color="auto"/>
              <w:left w:val="single" w:sz="4" w:space="0" w:color="auto"/>
              <w:bottom w:val="single" w:sz="4" w:space="0" w:color="000000"/>
              <w:right w:val="single" w:sz="4" w:space="0" w:color="auto"/>
            </w:tcBorders>
            <w:vAlign w:val="center"/>
          </w:tcPr>
          <w:p w14:paraId="1DA20E37" w14:textId="77777777" w:rsidR="00511246" w:rsidRPr="007F7AFB" w:rsidRDefault="00511246" w:rsidP="002D0937">
            <w:pPr>
              <w:snapToGrid w:val="0"/>
              <w:jc w:val="center"/>
            </w:pPr>
            <w:r w:rsidRPr="007F7AFB">
              <w:t xml:space="preserve">Інформація про наукову </w:t>
            </w:r>
            <w:r w:rsidR="007E0AD8" w:rsidRPr="007F7AFB">
              <w:t>та</w:t>
            </w:r>
            <w:r w:rsidR="00E40D85">
              <w:t xml:space="preserve"> </w:t>
            </w:r>
            <w:r w:rsidR="007E0AD8" w:rsidRPr="007F7AFB">
              <w:t xml:space="preserve">професійну </w:t>
            </w:r>
            <w:r w:rsidRPr="007F7AFB">
              <w:t>діяльність</w:t>
            </w:r>
            <w:r w:rsidR="007E0AD8" w:rsidRPr="007F7AFB">
              <w:t>, яка відповідає предметній обл</w:t>
            </w:r>
            <w:r w:rsidR="002D0937">
              <w:t>а</w:t>
            </w:r>
            <w:r w:rsidR="007E0AD8" w:rsidRPr="007F7AFB">
              <w:t>сті програми</w:t>
            </w:r>
            <w:r w:rsidRPr="007F7AFB">
              <w:t xml:space="preserve"> (основні публікації за напрямом, науково-дослідна робота, участь у конференціях і семінарах, робота з аспірантами та докторантами, керівництво науковою роботою студентів)</w:t>
            </w:r>
          </w:p>
        </w:tc>
        <w:tc>
          <w:tcPr>
            <w:tcW w:w="1843" w:type="dxa"/>
            <w:tcBorders>
              <w:top w:val="single" w:sz="4" w:space="0" w:color="auto"/>
              <w:left w:val="single" w:sz="4" w:space="0" w:color="auto"/>
              <w:bottom w:val="single" w:sz="4" w:space="0" w:color="000000"/>
              <w:right w:val="single" w:sz="4" w:space="0" w:color="auto"/>
            </w:tcBorders>
            <w:vAlign w:val="center"/>
          </w:tcPr>
          <w:p w14:paraId="6D0821C1" w14:textId="77777777" w:rsidR="00511246" w:rsidRPr="007F7AFB" w:rsidRDefault="00511246" w:rsidP="00F21382">
            <w:pPr>
              <w:snapToGrid w:val="0"/>
              <w:jc w:val="center"/>
              <w:rPr>
                <w:color w:val="000000"/>
              </w:rPr>
            </w:pPr>
            <w:r w:rsidRPr="007F7AFB">
              <w:t xml:space="preserve">Відомості про підвищення кваліфікації викладача (найменування закладу, вид документа, тема, </w:t>
            </w:r>
            <w:r w:rsidRPr="007F7AFB">
              <w:rPr>
                <w:color w:val="000000"/>
              </w:rPr>
              <w:t>дата видачі)</w:t>
            </w:r>
          </w:p>
        </w:tc>
      </w:tr>
      <w:tr w:rsidR="00511246" w:rsidRPr="007F7AFB" w14:paraId="16C038C1" w14:textId="77777777" w:rsidTr="0069690D">
        <w:tc>
          <w:tcPr>
            <w:tcW w:w="1972" w:type="dxa"/>
            <w:tcBorders>
              <w:top w:val="single" w:sz="4" w:space="0" w:color="000000"/>
              <w:left w:val="single" w:sz="4" w:space="0" w:color="auto"/>
              <w:bottom w:val="single" w:sz="4" w:space="0" w:color="000000"/>
            </w:tcBorders>
          </w:tcPr>
          <w:p w14:paraId="6A79F86F" w14:textId="77777777" w:rsidR="00511246" w:rsidRPr="007F7AFB" w:rsidRDefault="00511246" w:rsidP="007E0AD8">
            <w:pPr>
              <w:snapToGrid w:val="0"/>
              <w:ind w:left="-57" w:right="-57"/>
              <w:jc w:val="center"/>
            </w:pPr>
            <w:r w:rsidRPr="007F7AFB">
              <w:t xml:space="preserve">Керівник </w:t>
            </w:r>
            <w:r w:rsidR="007E0AD8" w:rsidRPr="007F7AFB">
              <w:t xml:space="preserve">проєктної </w:t>
            </w:r>
            <w:r w:rsidRPr="007F7AFB">
              <w:t>групи</w:t>
            </w:r>
          </w:p>
        </w:tc>
        <w:tc>
          <w:tcPr>
            <w:tcW w:w="1289" w:type="dxa"/>
            <w:gridSpan w:val="2"/>
            <w:tcBorders>
              <w:top w:val="single" w:sz="4" w:space="0" w:color="000000"/>
              <w:left w:val="single" w:sz="4" w:space="0" w:color="000000"/>
              <w:bottom w:val="single" w:sz="4" w:space="0" w:color="000000"/>
            </w:tcBorders>
          </w:tcPr>
          <w:p w14:paraId="643CA000" w14:textId="77777777" w:rsidR="00511246" w:rsidRPr="007F7AFB" w:rsidRDefault="00511246" w:rsidP="00F21382">
            <w:pPr>
              <w:snapToGrid w:val="0"/>
              <w:ind w:left="-57" w:right="-57"/>
              <w:jc w:val="center"/>
            </w:pPr>
          </w:p>
        </w:tc>
        <w:tc>
          <w:tcPr>
            <w:tcW w:w="1276" w:type="dxa"/>
            <w:tcBorders>
              <w:top w:val="single" w:sz="4" w:space="0" w:color="000000"/>
              <w:left w:val="single" w:sz="4" w:space="0" w:color="000000"/>
              <w:bottom w:val="single" w:sz="4" w:space="0" w:color="000000"/>
            </w:tcBorders>
          </w:tcPr>
          <w:p w14:paraId="04D30C80" w14:textId="77777777" w:rsidR="00511246" w:rsidRPr="007F7AFB" w:rsidRDefault="00511246" w:rsidP="00F21382">
            <w:pPr>
              <w:snapToGrid w:val="0"/>
              <w:ind w:left="-57" w:right="-57"/>
              <w:jc w:val="center"/>
            </w:pPr>
          </w:p>
        </w:tc>
        <w:tc>
          <w:tcPr>
            <w:tcW w:w="2268" w:type="dxa"/>
            <w:tcBorders>
              <w:top w:val="single" w:sz="4" w:space="0" w:color="000000"/>
              <w:left w:val="single" w:sz="4" w:space="0" w:color="000000"/>
              <w:bottom w:val="single" w:sz="4" w:space="0" w:color="000000"/>
            </w:tcBorders>
          </w:tcPr>
          <w:p w14:paraId="2F933E94" w14:textId="77777777" w:rsidR="00511246" w:rsidRPr="007F7AFB" w:rsidRDefault="00511246" w:rsidP="00F21382">
            <w:pPr>
              <w:snapToGrid w:val="0"/>
              <w:jc w:val="center"/>
            </w:pPr>
          </w:p>
        </w:tc>
        <w:tc>
          <w:tcPr>
            <w:tcW w:w="567" w:type="dxa"/>
            <w:tcBorders>
              <w:top w:val="single" w:sz="4" w:space="0" w:color="000000"/>
              <w:left w:val="single" w:sz="4" w:space="0" w:color="000000"/>
              <w:bottom w:val="single" w:sz="4" w:space="0" w:color="000000"/>
              <w:right w:val="single" w:sz="4" w:space="0" w:color="auto"/>
            </w:tcBorders>
          </w:tcPr>
          <w:p w14:paraId="3ED47075" w14:textId="77777777" w:rsidR="00511246" w:rsidRPr="007F7AFB" w:rsidRDefault="00511246" w:rsidP="00F21382">
            <w:pPr>
              <w:snapToGrid w:val="0"/>
              <w:jc w:val="center"/>
            </w:pPr>
          </w:p>
        </w:tc>
        <w:tc>
          <w:tcPr>
            <w:tcW w:w="5815" w:type="dxa"/>
            <w:tcBorders>
              <w:top w:val="single" w:sz="4" w:space="0" w:color="000000"/>
              <w:left w:val="single" w:sz="4" w:space="0" w:color="auto"/>
              <w:bottom w:val="single" w:sz="4" w:space="0" w:color="000000"/>
              <w:right w:val="single" w:sz="4" w:space="0" w:color="auto"/>
            </w:tcBorders>
          </w:tcPr>
          <w:p w14:paraId="76EB1749" w14:textId="77777777" w:rsidR="00511246" w:rsidRPr="007F7AFB" w:rsidRDefault="00511246" w:rsidP="00F21382">
            <w:pPr>
              <w:snapToGrid w:val="0"/>
              <w:jc w:val="center"/>
            </w:pPr>
          </w:p>
        </w:tc>
        <w:tc>
          <w:tcPr>
            <w:tcW w:w="1843" w:type="dxa"/>
            <w:tcBorders>
              <w:top w:val="single" w:sz="4" w:space="0" w:color="000000"/>
              <w:left w:val="single" w:sz="4" w:space="0" w:color="auto"/>
              <w:bottom w:val="single" w:sz="4" w:space="0" w:color="000000"/>
              <w:right w:val="single" w:sz="4" w:space="0" w:color="auto"/>
            </w:tcBorders>
          </w:tcPr>
          <w:p w14:paraId="33E9431B" w14:textId="77777777" w:rsidR="00511246" w:rsidRPr="007F7AFB" w:rsidRDefault="00511246" w:rsidP="00F21382">
            <w:pPr>
              <w:snapToGrid w:val="0"/>
              <w:jc w:val="center"/>
            </w:pPr>
          </w:p>
        </w:tc>
      </w:tr>
      <w:tr w:rsidR="00511246" w:rsidRPr="007F7AFB" w14:paraId="5CA3A908" w14:textId="77777777" w:rsidTr="0069690D">
        <w:tc>
          <w:tcPr>
            <w:tcW w:w="1972" w:type="dxa"/>
            <w:tcBorders>
              <w:top w:val="single" w:sz="4" w:space="0" w:color="000000"/>
              <w:left w:val="single" w:sz="4" w:space="0" w:color="auto"/>
              <w:bottom w:val="single" w:sz="4" w:space="0" w:color="000000"/>
            </w:tcBorders>
          </w:tcPr>
          <w:p w14:paraId="674E04B3" w14:textId="77777777" w:rsidR="007B504F" w:rsidRPr="007F7AFB" w:rsidRDefault="00DB72D1" w:rsidP="00F21382">
            <w:pPr>
              <w:jc w:val="center"/>
            </w:pPr>
            <w:r>
              <w:t>Ледне</w:t>
            </w:r>
            <w:r w:rsidR="00511246" w:rsidRPr="007F7AFB">
              <w:t xml:space="preserve">й </w:t>
            </w:r>
          </w:p>
          <w:p w14:paraId="371736E5" w14:textId="77777777" w:rsidR="007B504F" w:rsidRPr="007F7AFB" w:rsidRDefault="00DB72D1" w:rsidP="00F21382">
            <w:pPr>
              <w:jc w:val="center"/>
            </w:pPr>
            <w:r>
              <w:t>Михайло</w:t>
            </w:r>
            <w:r w:rsidR="00511246" w:rsidRPr="007F7AFB">
              <w:t xml:space="preserve"> </w:t>
            </w:r>
          </w:p>
          <w:p w14:paraId="10A1D04D" w14:textId="77777777" w:rsidR="00511246" w:rsidRPr="007F7AFB" w:rsidRDefault="00DB72D1" w:rsidP="00F21382">
            <w:pPr>
              <w:jc w:val="center"/>
            </w:pPr>
            <w:r>
              <w:t>Федор</w:t>
            </w:r>
            <w:r w:rsidR="00511246" w:rsidRPr="007F7AFB">
              <w:t>ович</w:t>
            </w:r>
          </w:p>
        </w:tc>
        <w:tc>
          <w:tcPr>
            <w:tcW w:w="1289" w:type="dxa"/>
            <w:gridSpan w:val="2"/>
            <w:tcBorders>
              <w:top w:val="single" w:sz="4" w:space="0" w:color="000000"/>
              <w:left w:val="single" w:sz="4" w:space="0" w:color="000000"/>
              <w:bottom w:val="single" w:sz="4" w:space="0" w:color="000000"/>
            </w:tcBorders>
          </w:tcPr>
          <w:p w14:paraId="2AC0DD09" w14:textId="77777777" w:rsidR="00511246" w:rsidRPr="007F7AFB" w:rsidRDefault="00511246" w:rsidP="00F21382">
            <w:r w:rsidRPr="007F7AFB">
              <w:t xml:space="preserve">Професор кафедри </w:t>
            </w:r>
            <w:r w:rsidR="00DB72D1">
              <w:t>теоретичної фізики</w:t>
            </w:r>
          </w:p>
        </w:tc>
        <w:tc>
          <w:tcPr>
            <w:tcW w:w="1276" w:type="dxa"/>
            <w:tcBorders>
              <w:top w:val="single" w:sz="4" w:space="0" w:color="000000"/>
              <w:left w:val="single" w:sz="4" w:space="0" w:color="000000"/>
              <w:bottom w:val="single" w:sz="4" w:space="0" w:color="000000"/>
            </w:tcBorders>
          </w:tcPr>
          <w:p w14:paraId="43EC6B8D" w14:textId="77777777" w:rsidR="00511246" w:rsidRPr="007F7AFB" w:rsidRDefault="00905327" w:rsidP="00905327">
            <w:r w:rsidRPr="00905327">
              <w:t>Київський університет імені Тараса Шевченка, 1992</w:t>
            </w:r>
            <w:r>
              <w:t>. С</w:t>
            </w:r>
            <w:r w:rsidRPr="00905327">
              <w:t>пеціальніст</w:t>
            </w:r>
            <w:r>
              <w:t>ь</w:t>
            </w:r>
            <w:r w:rsidRPr="00905327">
              <w:t xml:space="preserve">: фізика, </w:t>
            </w:r>
            <w:r w:rsidRPr="00905327">
              <w:lastRenderedPageBreak/>
              <w:t>кваліфікація: фізик, викладач</w:t>
            </w:r>
          </w:p>
        </w:tc>
        <w:tc>
          <w:tcPr>
            <w:tcW w:w="2268" w:type="dxa"/>
            <w:tcBorders>
              <w:top w:val="single" w:sz="4" w:space="0" w:color="000000"/>
              <w:left w:val="single" w:sz="4" w:space="0" w:color="000000"/>
              <w:bottom w:val="single" w:sz="4" w:space="0" w:color="000000"/>
            </w:tcBorders>
          </w:tcPr>
          <w:p w14:paraId="5FE6CC6C" w14:textId="77777777" w:rsidR="00511246" w:rsidRDefault="00511246" w:rsidP="00705044">
            <w:r w:rsidRPr="007F7AFB">
              <w:lastRenderedPageBreak/>
              <w:t xml:space="preserve">Доктор фізико-математичних наук, </w:t>
            </w:r>
            <w:r w:rsidR="00732639" w:rsidRPr="007F7AFB">
              <w:t>01.04.02 – теоретична фізика,</w:t>
            </w:r>
          </w:p>
          <w:p w14:paraId="343D4106" w14:textId="77777777" w:rsidR="00732639" w:rsidRDefault="00732639" w:rsidP="00705044">
            <w:r w:rsidRPr="00732639">
              <w:t>диплом ДД№004007 від 26.02.2015 р.</w:t>
            </w:r>
            <w:r>
              <w:t>,</w:t>
            </w:r>
            <w:r w:rsidRPr="00732639">
              <w:t xml:space="preserve"> </w:t>
            </w:r>
            <w:r w:rsidRPr="007F7AFB">
              <w:t xml:space="preserve">тема дисертації </w:t>
            </w:r>
            <w:r w:rsidRPr="00732639">
              <w:t xml:space="preserve">«Орієнтаційна </w:t>
            </w:r>
            <w:r w:rsidRPr="00732639">
              <w:lastRenderedPageBreak/>
              <w:t>нестійкість та впорядкування у зовнішніх полях обмежених рідких кристалів»</w:t>
            </w:r>
            <w:r>
              <w:t>,</w:t>
            </w:r>
          </w:p>
          <w:p w14:paraId="2CF44B56" w14:textId="77777777" w:rsidR="00732639" w:rsidRDefault="00732639" w:rsidP="00705044">
            <w:r>
              <w:t>професор кафедри теоретичної фізики,</w:t>
            </w:r>
          </w:p>
          <w:p w14:paraId="32FAF903" w14:textId="77777777" w:rsidR="00732639" w:rsidRPr="00732639" w:rsidRDefault="00732639" w:rsidP="00705044">
            <w:r>
              <w:t>атестат</w:t>
            </w:r>
            <w:r w:rsidR="00AF238E">
              <w:t xml:space="preserve"> АП № 007262 від 26.02.2026р.</w:t>
            </w:r>
            <w:r>
              <w:t xml:space="preserve"> </w:t>
            </w:r>
          </w:p>
        </w:tc>
        <w:tc>
          <w:tcPr>
            <w:tcW w:w="567" w:type="dxa"/>
            <w:tcBorders>
              <w:top w:val="single" w:sz="4" w:space="0" w:color="000000"/>
              <w:left w:val="single" w:sz="4" w:space="0" w:color="000000"/>
              <w:bottom w:val="single" w:sz="4" w:space="0" w:color="000000"/>
              <w:right w:val="single" w:sz="4" w:space="0" w:color="auto"/>
            </w:tcBorders>
          </w:tcPr>
          <w:p w14:paraId="612FA89A" w14:textId="77777777" w:rsidR="00511246" w:rsidRPr="007F7AFB" w:rsidRDefault="00732639" w:rsidP="006569C3">
            <w:pPr>
              <w:jc w:val="center"/>
            </w:pPr>
            <w:r>
              <w:lastRenderedPageBreak/>
              <w:t>30</w:t>
            </w:r>
          </w:p>
        </w:tc>
        <w:tc>
          <w:tcPr>
            <w:tcW w:w="5815" w:type="dxa"/>
            <w:tcBorders>
              <w:top w:val="single" w:sz="4" w:space="0" w:color="000000"/>
              <w:left w:val="single" w:sz="4" w:space="0" w:color="auto"/>
              <w:bottom w:val="single" w:sz="4" w:space="0" w:color="000000"/>
              <w:right w:val="single" w:sz="4" w:space="0" w:color="auto"/>
            </w:tcBorders>
          </w:tcPr>
          <w:p w14:paraId="7C6404D7" w14:textId="77777777" w:rsidR="00511246" w:rsidRPr="007F7AFB" w:rsidRDefault="00511246" w:rsidP="00F21382">
            <w:pPr>
              <w:pStyle w:val="af9"/>
              <w:jc w:val="both"/>
              <w:rPr>
                <w:rFonts w:ascii="Times New Roman" w:hAnsi="Times New Roman"/>
                <w:iCs/>
                <w:sz w:val="24"/>
                <w:szCs w:val="24"/>
                <w:shd w:val="clear" w:color="auto" w:fill="FFFFFF"/>
                <w:lang w:val="uk-UA" w:eastAsia="uk-UA"/>
              </w:rPr>
            </w:pPr>
            <w:r w:rsidRPr="007F7AFB">
              <w:rPr>
                <w:rFonts w:ascii="Times New Roman" w:hAnsi="Times New Roman"/>
                <w:iCs/>
                <w:sz w:val="24"/>
                <w:szCs w:val="24"/>
                <w:shd w:val="clear" w:color="auto" w:fill="FFFFFF"/>
                <w:lang w:val="uk-UA" w:eastAsia="uk-UA"/>
              </w:rPr>
              <w:t xml:space="preserve">Наукові інтереси: </w:t>
            </w:r>
            <w:r w:rsidR="00A67065">
              <w:rPr>
                <w:rFonts w:ascii="Times New Roman" w:hAnsi="Times New Roman"/>
                <w:iCs/>
                <w:sz w:val="24"/>
                <w:szCs w:val="24"/>
                <w:shd w:val="clear" w:color="auto" w:fill="FFFFFF"/>
                <w:lang w:val="uk-UA" w:eastAsia="uk-UA"/>
              </w:rPr>
              <w:t>фізика рідких кристалів</w:t>
            </w:r>
            <w:r w:rsidRPr="007F7AFB">
              <w:rPr>
                <w:rFonts w:ascii="Times New Roman" w:hAnsi="Times New Roman"/>
                <w:iCs/>
                <w:sz w:val="24"/>
                <w:szCs w:val="24"/>
                <w:shd w:val="clear" w:color="auto" w:fill="FFFFFF"/>
                <w:lang w:val="uk-UA" w:eastAsia="uk-UA"/>
              </w:rPr>
              <w:t xml:space="preserve">. Автор більше </w:t>
            </w:r>
            <w:r w:rsidR="00A67065">
              <w:rPr>
                <w:rFonts w:ascii="Times New Roman" w:hAnsi="Times New Roman"/>
                <w:iCs/>
                <w:sz w:val="24"/>
                <w:szCs w:val="24"/>
                <w:shd w:val="clear" w:color="auto" w:fill="FFFFFF"/>
                <w:lang w:val="uk-UA" w:eastAsia="uk-UA"/>
              </w:rPr>
              <w:t>67</w:t>
            </w:r>
            <w:r w:rsidRPr="007F7AFB">
              <w:rPr>
                <w:rFonts w:ascii="Times New Roman" w:hAnsi="Times New Roman"/>
                <w:iCs/>
                <w:sz w:val="24"/>
                <w:szCs w:val="24"/>
                <w:shd w:val="clear" w:color="auto" w:fill="FFFFFF"/>
                <w:lang w:val="uk-UA" w:eastAsia="uk-UA"/>
              </w:rPr>
              <w:t xml:space="preserve"> наукових статей</w:t>
            </w:r>
            <w:r w:rsidR="00A67065">
              <w:rPr>
                <w:rFonts w:ascii="Times New Roman" w:hAnsi="Times New Roman"/>
                <w:iCs/>
                <w:sz w:val="24"/>
                <w:szCs w:val="24"/>
                <w:shd w:val="clear" w:color="auto" w:fill="FFFFFF"/>
                <w:lang w:val="uk-UA" w:eastAsia="uk-UA"/>
              </w:rPr>
              <w:t xml:space="preserve">, з яких 54 в НМБД </w:t>
            </w:r>
            <w:r w:rsidR="00A67065">
              <w:rPr>
                <w:rFonts w:ascii="Times New Roman" w:hAnsi="Times New Roman"/>
                <w:iCs/>
                <w:sz w:val="24"/>
                <w:szCs w:val="24"/>
                <w:shd w:val="clear" w:color="auto" w:fill="FFFFFF"/>
                <w:lang w:val="en-US" w:eastAsia="uk-UA"/>
              </w:rPr>
              <w:t>Scopus</w:t>
            </w:r>
            <w:r w:rsidR="00A67065" w:rsidRPr="00A67065">
              <w:rPr>
                <w:rFonts w:ascii="Times New Roman" w:hAnsi="Times New Roman"/>
                <w:iCs/>
                <w:sz w:val="24"/>
                <w:szCs w:val="24"/>
                <w:shd w:val="clear" w:color="auto" w:fill="FFFFFF"/>
                <w:lang w:eastAsia="uk-UA"/>
              </w:rPr>
              <w:t>,</w:t>
            </w:r>
            <w:r w:rsidR="00A67065">
              <w:rPr>
                <w:rFonts w:ascii="Times New Roman" w:hAnsi="Times New Roman"/>
                <w:iCs/>
                <w:sz w:val="24"/>
                <w:szCs w:val="24"/>
                <w:shd w:val="clear" w:color="auto" w:fill="FFFFFF"/>
                <w:lang w:val="uk-UA" w:eastAsia="uk-UA"/>
              </w:rPr>
              <w:t xml:space="preserve"> </w:t>
            </w:r>
            <w:r w:rsidRPr="007F7AFB">
              <w:rPr>
                <w:rFonts w:ascii="Times New Roman" w:hAnsi="Times New Roman"/>
                <w:iCs/>
                <w:sz w:val="24"/>
                <w:szCs w:val="24"/>
                <w:shd w:val="clear" w:color="auto" w:fill="FFFFFF"/>
                <w:lang w:val="uk-UA" w:eastAsia="uk-UA"/>
              </w:rPr>
              <w:t xml:space="preserve"> та 1</w:t>
            </w:r>
            <w:r w:rsidR="00A67065" w:rsidRPr="00A67065">
              <w:rPr>
                <w:rFonts w:ascii="Times New Roman" w:hAnsi="Times New Roman"/>
                <w:iCs/>
                <w:sz w:val="24"/>
                <w:szCs w:val="24"/>
                <w:shd w:val="clear" w:color="auto" w:fill="FFFFFF"/>
                <w:lang w:eastAsia="uk-UA"/>
              </w:rPr>
              <w:t>4</w:t>
            </w:r>
            <w:r w:rsidRPr="007F7AFB">
              <w:rPr>
                <w:rFonts w:ascii="Times New Roman" w:hAnsi="Times New Roman"/>
                <w:iCs/>
                <w:sz w:val="24"/>
                <w:szCs w:val="24"/>
                <w:shd w:val="clear" w:color="auto" w:fill="FFFFFF"/>
                <w:lang w:val="uk-UA" w:eastAsia="uk-UA"/>
              </w:rPr>
              <w:t xml:space="preserve"> </w:t>
            </w:r>
            <w:r w:rsidR="00A67065">
              <w:rPr>
                <w:rFonts w:ascii="Times New Roman" w:hAnsi="Times New Roman"/>
                <w:iCs/>
                <w:sz w:val="24"/>
                <w:szCs w:val="24"/>
                <w:shd w:val="clear" w:color="auto" w:fill="FFFFFF"/>
                <w:lang w:val="uk-UA" w:eastAsia="uk-UA"/>
              </w:rPr>
              <w:t>навчально-</w:t>
            </w:r>
            <w:r w:rsidRPr="007F7AFB">
              <w:rPr>
                <w:rFonts w:ascii="Times New Roman" w:hAnsi="Times New Roman"/>
                <w:iCs/>
                <w:sz w:val="24"/>
                <w:szCs w:val="24"/>
                <w:shd w:val="clear" w:color="auto" w:fill="FFFFFF"/>
                <w:lang w:val="uk-UA" w:eastAsia="uk-UA"/>
              </w:rPr>
              <w:t>методичних та навчальних посібників</w:t>
            </w:r>
            <w:r w:rsidR="00A67065">
              <w:rPr>
                <w:rFonts w:ascii="Times New Roman" w:hAnsi="Times New Roman"/>
                <w:iCs/>
                <w:sz w:val="24"/>
                <w:szCs w:val="24"/>
                <w:shd w:val="clear" w:color="auto" w:fill="FFFFFF"/>
                <w:lang w:val="uk-UA" w:eastAsia="uk-UA"/>
              </w:rPr>
              <w:t>.</w:t>
            </w:r>
            <w:r w:rsidR="0061400A" w:rsidRPr="007F7AFB">
              <w:rPr>
                <w:rFonts w:ascii="Times New Roman" w:hAnsi="Times New Roman"/>
                <w:iCs/>
                <w:sz w:val="24"/>
                <w:szCs w:val="24"/>
                <w:shd w:val="clear" w:color="auto" w:fill="FFFFFF"/>
                <w:lang w:val="uk-UA" w:eastAsia="uk-UA"/>
              </w:rPr>
              <w:t xml:space="preserve"> </w:t>
            </w:r>
          </w:p>
          <w:p w14:paraId="241AB7B3" w14:textId="77777777" w:rsidR="00304D01" w:rsidRPr="00A67065" w:rsidRDefault="00511246" w:rsidP="00304D01">
            <w:pPr>
              <w:pStyle w:val="af9"/>
              <w:jc w:val="both"/>
              <w:rPr>
                <w:rFonts w:ascii="Times New Roman" w:hAnsi="Times New Roman"/>
                <w:iCs/>
                <w:sz w:val="24"/>
                <w:szCs w:val="24"/>
                <w:shd w:val="clear" w:color="auto" w:fill="FFFFFF"/>
                <w:lang w:val="uk-UA" w:eastAsia="uk-UA"/>
              </w:rPr>
            </w:pPr>
            <w:r w:rsidRPr="00A67065">
              <w:rPr>
                <w:rFonts w:ascii="Times New Roman" w:hAnsi="Times New Roman"/>
                <w:iCs/>
                <w:sz w:val="24"/>
                <w:szCs w:val="24"/>
                <w:shd w:val="clear" w:color="auto" w:fill="FFFFFF"/>
                <w:lang w:val="uk-UA" w:eastAsia="uk-UA"/>
              </w:rPr>
              <w:t>1.</w:t>
            </w:r>
            <w:r w:rsidR="00304D01" w:rsidRPr="00A67065">
              <w:rPr>
                <w:rFonts w:ascii="Times New Roman" w:hAnsi="Times New Roman"/>
                <w:iCs/>
                <w:sz w:val="24"/>
                <w:szCs w:val="24"/>
                <w:shd w:val="clear" w:color="auto" w:fill="FFFFFF"/>
                <w:lang w:val="uk-UA" w:eastAsia="uk-UA"/>
              </w:rPr>
              <w:t xml:space="preserve"> </w:t>
            </w:r>
            <w:r w:rsidR="00A67065" w:rsidRPr="00A67065">
              <w:rPr>
                <w:rFonts w:ascii="Times New Roman" w:hAnsi="Times New Roman"/>
                <w:sz w:val="24"/>
                <w:szCs w:val="24"/>
                <w:lang w:val="en-US"/>
              </w:rPr>
              <w:t xml:space="preserve">I. Yakovkin, A. Lesiuk, M. Ledney, V. Reshetnyak. Director orientational instability in a planar flexoelectric nematic cell with easy axis gliding. Journal of Molecular Liquids, 2022, Vol. 363, 119888. </w:t>
            </w:r>
            <w:hyperlink r:id="rId9" w:history="1">
              <w:r w:rsidR="00A67065" w:rsidRPr="00A67065">
                <w:rPr>
                  <w:rStyle w:val="a7"/>
                  <w:color w:val="auto"/>
                  <w:sz w:val="24"/>
                  <w:szCs w:val="24"/>
                  <w:u w:val="none"/>
                  <w:lang w:val="en-US"/>
                </w:rPr>
                <w:t>https://doi.org/10.1016/j.molliq.2022.119888</w:t>
              </w:r>
            </w:hyperlink>
          </w:p>
          <w:p w14:paraId="300610CA" w14:textId="77777777" w:rsidR="00511246" w:rsidRPr="00A67065" w:rsidRDefault="00511246" w:rsidP="00F546A7">
            <w:pPr>
              <w:pStyle w:val="af9"/>
              <w:jc w:val="both"/>
              <w:rPr>
                <w:rFonts w:ascii="Times New Roman" w:hAnsi="Times New Roman"/>
                <w:iCs/>
                <w:sz w:val="24"/>
                <w:szCs w:val="24"/>
                <w:shd w:val="clear" w:color="auto" w:fill="FFFFFF"/>
                <w:lang w:val="uk-UA" w:eastAsia="uk-UA"/>
              </w:rPr>
            </w:pPr>
            <w:r w:rsidRPr="00A67065">
              <w:rPr>
                <w:rFonts w:ascii="Times New Roman" w:hAnsi="Times New Roman"/>
                <w:iCs/>
                <w:sz w:val="24"/>
                <w:szCs w:val="24"/>
                <w:shd w:val="clear" w:color="auto" w:fill="FFFFFF"/>
                <w:lang w:val="uk-UA" w:eastAsia="uk-UA"/>
              </w:rPr>
              <w:lastRenderedPageBreak/>
              <w:t>2.</w:t>
            </w:r>
            <w:r w:rsidR="00816F7F" w:rsidRPr="00A67065">
              <w:rPr>
                <w:rFonts w:ascii="Times New Roman" w:hAnsi="Times New Roman"/>
                <w:iCs/>
                <w:sz w:val="24"/>
                <w:szCs w:val="24"/>
                <w:shd w:val="clear" w:color="auto" w:fill="FFFFFF"/>
                <w:lang w:val="en-US" w:eastAsia="uk-UA"/>
              </w:rPr>
              <w:t xml:space="preserve"> </w:t>
            </w:r>
            <w:r w:rsidR="00A67065" w:rsidRPr="00A67065">
              <w:rPr>
                <w:rFonts w:ascii="Times New Roman" w:hAnsi="Times New Roman"/>
                <w:sz w:val="24"/>
                <w:szCs w:val="24"/>
                <w:lang w:val="en-US"/>
              </w:rPr>
              <w:t>A.I. Lesiuk, M. F. Ledney, V.Yu. Reshetnyak. Light-induced Fredericks transition in the nematic liquid crystal cell with plasmonic nanoparticles at a cell bounding substrate. Phys. Rev. E, 2022, Vol. 106, 024706. DOI: 10.1103/PhysRevE.106.024706</w:t>
            </w:r>
          </w:p>
          <w:p w14:paraId="73BEE926" w14:textId="77777777" w:rsidR="00511246" w:rsidRPr="007F7AFB" w:rsidRDefault="00511246" w:rsidP="00F21382">
            <w:pPr>
              <w:pStyle w:val="af9"/>
              <w:jc w:val="both"/>
              <w:rPr>
                <w:rFonts w:ascii="Times New Roman" w:hAnsi="Times New Roman"/>
                <w:iCs/>
                <w:sz w:val="24"/>
                <w:szCs w:val="24"/>
                <w:shd w:val="clear" w:color="auto" w:fill="FFFFFF"/>
                <w:lang w:val="uk-UA" w:eastAsia="uk-UA"/>
              </w:rPr>
            </w:pPr>
            <w:r w:rsidRPr="007F7AFB">
              <w:rPr>
                <w:rFonts w:ascii="Times New Roman" w:hAnsi="Times New Roman"/>
                <w:iCs/>
                <w:sz w:val="24"/>
                <w:szCs w:val="24"/>
                <w:shd w:val="clear" w:color="auto" w:fill="FFFFFF"/>
                <w:lang w:val="uk-UA" w:eastAsia="uk-UA"/>
              </w:rPr>
              <w:t xml:space="preserve">3. </w:t>
            </w:r>
            <w:r w:rsidR="00A67065" w:rsidRPr="00A67065">
              <w:rPr>
                <w:rFonts w:ascii="Times New Roman" w:hAnsi="Times New Roman"/>
                <w:color w:val="222222"/>
                <w:sz w:val="24"/>
                <w:szCs w:val="24"/>
                <w:shd w:val="clear" w:color="auto" w:fill="FFFFFF"/>
                <w:lang w:val="en-US"/>
              </w:rPr>
              <w:t xml:space="preserve">O.S.Tarnavskyy, M.F.Ledney, </w:t>
            </w:r>
            <w:r w:rsidR="00A67065" w:rsidRPr="00A67065">
              <w:rPr>
                <w:rFonts w:ascii="Times New Roman" w:hAnsi="Times New Roman"/>
                <w:bCs/>
                <w:color w:val="333333"/>
                <w:sz w:val="24"/>
                <w:szCs w:val="24"/>
                <w:lang w:val="en-US"/>
              </w:rPr>
              <w:t xml:space="preserve">Equilibrium locations of defects in two-dimensional configurations of the NLC director field. </w:t>
            </w:r>
            <w:r w:rsidR="00A67065" w:rsidRPr="00A67065">
              <w:rPr>
                <w:rFonts w:ascii="Times New Roman" w:hAnsi="Times New Roman"/>
                <w:sz w:val="24"/>
                <w:szCs w:val="24"/>
                <w:lang w:val="en-US"/>
              </w:rPr>
              <w:t xml:space="preserve">Liq. Cryst., 2023, Vol. 50, No 1, P. 21–35. </w:t>
            </w:r>
            <w:hyperlink r:id="rId10" w:history="1">
              <w:r w:rsidR="00A67065" w:rsidRPr="00A67065">
                <w:rPr>
                  <w:rFonts w:ascii="Times New Roman" w:hAnsi="Times New Roman"/>
                  <w:sz w:val="24"/>
                  <w:szCs w:val="24"/>
                  <w:lang w:val="en-US"/>
                </w:rPr>
                <w:t>https://doi.org/10.1080/02678292.2022.2161017</w:t>
              </w:r>
            </w:hyperlink>
          </w:p>
          <w:p w14:paraId="7E0359DA" w14:textId="77777777" w:rsidR="0061400A" w:rsidRPr="00A67065" w:rsidRDefault="0061400A" w:rsidP="00F21382">
            <w:pPr>
              <w:pStyle w:val="af9"/>
              <w:jc w:val="both"/>
              <w:rPr>
                <w:rFonts w:ascii="Times New Roman" w:hAnsi="Times New Roman"/>
                <w:iCs/>
                <w:sz w:val="24"/>
                <w:szCs w:val="24"/>
                <w:shd w:val="clear" w:color="auto" w:fill="FFFFFF"/>
                <w:lang w:val="uk-UA" w:eastAsia="uk-UA"/>
              </w:rPr>
            </w:pPr>
            <w:r w:rsidRPr="007F7AFB">
              <w:rPr>
                <w:rFonts w:ascii="Times New Roman" w:hAnsi="Times New Roman"/>
                <w:iCs/>
                <w:sz w:val="24"/>
                <w:szCs w:val="24"/>
                <w:shd w:val="clear" w:color="auto" w:fill="FFFFFF"/>
                <w:lang w:val="uk-UA" w:eastAsia="uk-UA"/>
              </w:rPr>
              <w:t xml:space="preserve">4. </w:t>
            </w:r>
            <w:r w:rsidR="00A67065" w:rsidRPr="00A67065">
              <w:rPr>
                <w:rFonts w:ascii="Times New Roman" w:hAnsi="Times New Roman"/>
                <w:sz w:val="24"/>
                <w:szCs w:val="24"/>
                <w:lang w:val="en-US"/>
              </w:rPr>
              <w:t>I</w:t>
            </w:r>
            <w:r w:rsidR="00A67065" w:rsidRPr="00A67065">
              <w:rPr>
                <w:rFonts w:ascii="Times New Roman" w:hAnsi="Times New Roman"/>
                <w:sz w:val="24"/>
                <w:szCs w:val="24"/>
                <w:lang w:val="uk-UA"/>
              </w:rPr>
              <w:t>.</w:t>
            </w:r>
            <w:r w:rsidR="00A67065" w:rsidRPr="00A67065">
              <w:rPr>
                <w:rFonts w:ascii="Times New Roman" w:hAnsi="Times New Roman"/>
                <w:sz w:val="24"/>
                <w:szCs w:val="24"/>
                <w:lang w:val="en-US"/>
              </w:rPr>
              <w:t>I</w:t>
            </w:r>
            <w:r w:rsidR="00A67065" w:rsidRPr="00A67065">
              <w:rPr>
                <w:rFonts w:ascii="Times New Roman" w:hAnsi="Times New Roman"/>
                <w:sz w:val="24"/>
                <w:szCs w:val="24"/>
                <w:lang w:val="uk-UA"/>
              </w:rPr>
              <w:t>.</w:t>
            </w:r>
            <w:r w:rsidR="00A67065" w:rsidRPr="00A67065">
              <w:rPr>
                <w:rFonts w:ascii="Times New Roman" w:hAnsi="Times New Roman"/>
                <w:sz w:val="24"/>
                <w:szCs w:val="24"/>
                <w:lang w:val="en-US"/>
              </w:rPr>
              <w:t> Yakovkin</w:t>
            </w:r>
            <w:r w:rsidR="00A67065" w:rsidRPr="00A67065">
              <w:rPr>
                <w:rFonts w:ascii="Times New Roman" w:hAnsi="Times New Roman"/>
                <w:sz w:val="24"/>
                <w:szCs w:val="24"/>
                <w:lang w:val="uk-UA"/>
              </w:rPr>
              <w:t xml:space="preserve">, </w:t>
            </w:r>
            <w:r w:rsidR="00A67065" w:rsidRPr="00A67065">
              <w:rPr>
                <w:rFonts w:ascii="Times New Roman" w:hAnsi="Times New Roman"/>
                <w:sz w:val="24"/>
                <w:szCs w:val="24"/>
                <w:lang w:val="en-US"/>
              </w:rPr>
              <w:t>M</w:t>
            </w:r>
            <w:r w:rsidR="00A67065" w:rsidRPr="00A67065">
              <w:rPr>
                <w:rFonts w:ascii="Times New Roman" w:hAnsi="Times New Roman"/>
                <w:sz w:val="24"/>
                <w:szCs w:val="24"/>
                <w:lang w:val="uk-UA"/>
              </w:rPr>
              <w:t>.</w:t>
            </w:r>
            <w:r w:rsidR="00A67065" w:rsidRPr="00A67065">
              <w:rPr>
                <w:rFonts w:ascii="Times New Roman" w:hAnsi="Times New Roman"/>
                <w:sz w:val="24"/>
                <w:szCs w:val="24"/>
                <w:lang w:val="en-US"/>
              </w:rPr>
              <w:t>F</w:t>
            </w:r>
            <w:r w:rsidR="00A67065" w:rsidRPr="00A67065">
              <w:rPr>
                <w:rFonts w:ascii="Times New Roman" w:hAnsi="Times New Roman"/>
                <w:sz w:val="24"/>
                <w:szCs w:val="24"/>
                <w:lang w:val="uk-UA"/>
              </w:rPr>
              <w:t xml:space="preserve">. </w:t>
            </w:r>
            <w:r w:rsidR="00A67065" w:rsidRPr="00A67065">
              <w:rPr>
                <w:rFonts w:ascii="Times New Roman" w:hAnsi="Times New Roman"/>
                <w:sz w:val="24"/>
                <w:szCs w:val="24"/>
                <w:lang w:val="en-US"/>
              </w:rPr>
              <w:t>Ledney</w:t>
            </w:r>
            <w:r w:rsidR="00A67065" w:rsidRPr="00A67065">
              <w:rPr>
                <w:rFonts w:ascii="Times New Roman" w:hAnsi="Times New Roman"/>
                <w:sz w:val="24"/>
                <w:szCs w:val="24"/>
                <w:lang w:val="uk-UA"/>
              </w:rPr>
              <w:t xml:space="preserve">, </w:t>
            </w:r>
            <w:r w:rsidR="00A67065" w:rsidRPr="00A67065">
              <w:rPr>
                <w:rFonts w:ascii="Times New Roman" w:hAnsi="Times New Roman"/>
                <w:sz w:val="24"/>
                <w:szCs w:val="24"/>
                <w:lang w:val="en-US"/>
              </w:rPr>
              <w:t>V</w:t>
            </w:r>
            <w:r w:rsidR="00A67065" w:rsidRPr="00A67065">
              <w:rPr>
                <w:rFonts w:ascii="Times New Roman" w:hAnsi="Times New Roman"/>
                <w:sz w:val="24"/>
                <w:szCs w:val="24"/>
                <w:lang w:val="uk-UA"/>
              </w:rPr>
              <w:t>.</w:t>
            </w:r>
            <w:r w:rsidR="00A67065" w:rsidRPr="00A67065">
              <w:rPr>
                <w:rFonts w:ascii="Times New Roman" w:hAnsi="Times New Roman"/>
                <w:sz w:val="24"/>
                <w:szCs w:val="24"/>
                <w:lang w:val="en-US"/>
              </w:rPr>
              <w:t>Yu</w:t>
            </w:r>
            <w:r w:rsidR="00A67065" w:rsidRPr="00A67065">
              <w:rPr>
                <w:rFonts w:ascii="Times New Roman" w:hAnsi="Times New Roman"/>
                <w:sz w:val="24"/>
                <w:szCs w:val="24"/>
                <w:lang w:val="uk-UA"/>
              </w:rPr>
              <w:t xml:space="preserve">. </w:t>
            </w:r>
            <w:r w:rsidR="00A67065" w:rsidRPr="00A67065">
              <w:rPr>
                <w:rFonts w:ascii="Times New Roman" w:hAnsi="Times New Roman"/>
                <w:sz w:val="24"/>
                <w:szCs w:val="24"/>
                <w:lang w:val="en-US"/>
              </w:rPr>
              <w:t>Reshetnyak</w:t>
            </w:r>
            <w:r w:rsidR="00A67065" w:rsidRPr="00A67065">
              <w:rPr>
                <w:rFonts w:ascii="Times New Roman" w:hAnsi="Times New Roman"/>
                <w:sz w:val="24"/>
                <w:szCs w:val="24"/>
                <w:lang w:val="uk-UA"/>
              </w:rPr>
              <w:t xml:space="preserve">, </w:t>
            </w:r>
            <w:r w:rsidR="00A67065" w:rsidRPr="00A67065">
              <w:rPr>
                <w:rFonts w:ascii="Times New Roman" w:hAnsi="Times New Roman"/>
                <w:sz w:val="24"/>
                <w:szCs w:val="24"/>
                <w:lang w:val="en-US"/>
              </w:rPr>
              <w:t>I</w:t>
            </w:r>
            <w:r w:rsidR="00A67065" w:rsidRPr="00A67065">
              <w:rPr>
                <w:rFonts w:ascii="Times New Roman" w:hAnsi="Times New Roman"/>
                <w:sz w:val="24"/>
                <w:szCs w:val="24"/>
                <w:lang w:val="uk-UA"/>
              </w:rPr>
              <w:t xml:space="preserve">. </w:t>
            </w:r>
            <w:r w:rsidR="00A67065" w:rsidRPr="00A67065">
              <w:rPr>
                <w:rFonts w:ascii="Times New Roman" w:hAnsi="Times New Roman"/>
                <w:sz w:val="24"/>
                <w:szCs w:val="24"/>
                <w:lang w:val="en-US"/>
              </w:rPr>
              <w:t>Pakamoryte</w:t>
            </w:r>
            <w:r w:rsidR="00A67065" w:rsidRPr="00A67065">
              <w:rPr>
                <w:rFonts w:ascii="Times New Roman" w:hAnsi="Times New Roman"/>
                <w:sz w:val="24"/>
                <w:szCs w:val="24"/>
                <w:lang w:val="uk-UA"/>
              </w:rPr>
              <w:t xml:space="preserve">, </w:t>
            </w:r>
            <w:r w:rsidR="00A67065" w:rsidRPr="00A67065">
              <w:rPr>
                <w:rFonts w:ascii="Times New Roman" w:hAnsi="Times New Roman"/>
                <w:sz w:val="24"/>
                <w:szCs w:val="24"/>
                <w:lang w:val="en-US"/>
              </w:rPr>
              <w:t>P</w:t>
            </w:r>
            <w:r w:rsidR="00A67065" w:rsidRPr="00A67065">
              <w:rPr>
                <w:rFonts w:ascii="Times New Roman" w:hAnsi="Times New Roman"/>
                <w:sz w:val="24"/>
                <w:szCs w:val="24"/>
                <w:lang w:val="uk-UA"/>
              </w:rPr>
              <w:t>.</w:t>
            </w:r>
            <w:r w:rsidR="00A67065" w:rsidRPr="00A67065">
              <w:rPr>
                <w:rFonts w:ascii="Times New Roman" w:hAnsi="Times New Roman"/>
                <w:sz w:val="24"/>
                <w:szCs w:val="24"/>
                <w:lang w:val="en-US"/>
              </w:rPr>
              <w:t>J</w:t>
            </w:r>
            <w:r w:rsidR="00A67065" w:rsidRPr="00A67065">
              <w:rPr>
                <w:rFonts w:ascii="Times New Roman" w:hAnsi="Times New Roman"/>
                <w:sz w:val="24"/>
                <w:szCs w:val="24"/>
                <w:lang w:val="uk-UA"/>
              </w:rPr>
              <w:t>.</w:t>
            </w:r>
            <w:r w:rsidR="00A67065" w:rsidRPr="00A67065">
              <w:rPr>
                <w:rFonts w:ascii="Times New Roman" w:hAnsi="Times New Roman"/>
                <w:sz w:val="24"/>
                <w:szCs w:val="24"/>
                <w:lang w:val="en-US"/>
              </w:rPr>
              <w:t>W</w:t>
            </w:r>
            <w:r w:rsidR="00A67065" w:rsidRPr="00A67065">
              <w:rPr>
                <w:rFonts w:ascii="Times New Roman" w:hAnsi="Times New Roman"/>
                <w:sz w:val="24"/>
                <w:szCs w:val="24"/>
                <w:lang w:val="uk-UA"/>
              </w:rPr>
              <w:t>.</w:t>
            </w:r>
            <w:r w:rsidR="00A67065" w:rsidRPr="00A67065">
              <w:rPr>
                <w:rFonts w:ascii="Times New Roman" w:hAnsi="Times New Roman"/>
                <w:sz w:val="24"/>
                <w:szCs w:val="24"/>
                <w:lang w:val="en-US"/>
              </w:rPr>
              <w:t> Hands</w:t>
            </w:r>
            <w:r w:rsidR="00A67065" w:rsidRPr="00A67065">
              <w:rPr>
                <w:rFonts w:ascii="Times New Roman" w:hAnsi="Times New Roman"/>
                <w:sz w:val="24"/>
                <w:szCs w:val="24"/>
                <w:lang w:val="uk-UA"/>
              </w:rPr>
              <w:t xml:space="preserve">. </w:t>
            </w:r>
            <w:r w:rsidR="00A67065" w:rsidRPr="00A67065">
              <w:rPr>
                <w:rFonts w:ascii="Times New Roman" w:hAnsi="Times New Roman"/>
                <w:sz w:val="24"/>
                <w:szCs w:val="24"/>
                <w:lang w:val="en-US"/>
              </w:rPr>
              <w:t>Modeling of laser generation in a Fabry–Pérot-Tamm structure with a nematic liquid crystal layer. Journal of Applied Physics, 2024, Vol. 135, P. 213102</w:t>
            </w:r>
            <w:r w:rsidR="00A67065" w:rsidRPr="00A67065">
              <w:rPr>
                <w:rFonts w:ascii="Times New Roman" w:hAnsi="Times New Roman"/>
                <w:sz w:val="24"/>
                <w:szCs w:val="24"/>
                <w:lang w:val="uk-UA"/>
              </w:rPr>
              <w:t xml:space="preserve">-1 - </w:t>
            </w:r>
            <w:r w:rsidR="00A67065" w:rsidRPr="00A67065">
              <w:rPr>
                <w:rFonts w:ascii="Times New Roman" w:hAnsi="Times New Roman"/>
                <w:sz w:val="24"/>
                <w:szCs w:val="24"/>
                <w:lang w:val="en-US"/>
              </w:rPr>
              <w:t>213102</w:t>
            </w:r>
            <w:r w:rsidR="00A67065" w:rsidRPr="00A67065">
              <w:rPr>
                <w:rFonts w:ascii="Times New Roman" w:hAnsi="Times New Roman"/>
                <w:sz w:val="24"/>
                <w:szCs w:val="24"/>
                <w:lang w:val="uk-UA"/>
              </w:rPr>
              <w:t>-13</w:t>
            </w:r>
            <w:r w:rsidR="00A67065" w:rsidRPr="00A67065">
              <w:rPr>
                <w:rFonts w:ascii="Times New Roman" w:hAnsi="Times New Roman"/>
                <w:sz w:val="24"/>
                <w:szCs w:val="24"/>
                <w:lang w:val="en-US"/>
              </w:rPr>
              <w:t>. DOI: 10.1063/5.0208565</w:t>
            </w:r>
          </w:p>
          <w:p w14:paraId="619AF48F" w14:textId="77777777" w:rsidR="00A67065" w:rsidRDefault="00A67065" w:rsidP="00F21382">
            <w:pPr>
              <w:pStyle w:val="af9"/>
              <w:jc w:val="both"/>
              <w:rPr>
                <w:rFonts w:ascii="Times New Roman" w:hAnsi="Times New Roman"/>
                <w:sz w:val="24"/>
                <w:szCs w:val="24"/>
                <w:lang w:val="uk-UA"/>
              </w:rPr>
            </w:pPr>
            <w:r w:rsidRPr="00A67065">
              <w:rPr>
                <w:rFonts w:ascii="Times New Roman" w:hAnsi="Times New Roman"/>
                <w:iCs/>
                <w:sz w:val="24"/>
                <w:szCs w:val="24"/>
                <w:shd w:val="clear" w:color="auto" w:fill="FFFFFF"/>
                <w:lang w:val="uk-UA" w:eastAsia="uk-UA"/>
              </w:rPr>
              <w:t xml:space="preserve">5. </w:t>
            </w:r>
            <w:r w:rsidRPr="00A67065">
              <w:rPr>
                <w:rFonts w:ascii="Times New Roman" w:hAnsi="Times New Roman"/>
                <w:sz w:val="24"/>
                <w:szCs w:val="24"/>
                <w:lang w:val="en-US"/>
              </w:rPr>
              <w:t>I. Yakovkin, M. Ledney</w:t>
            </w:r>
            <w:r w:rsidRPr="00A67065">
              <w:rPr>
                <w:rFonts w:ascii="Times New Roman" w:hAnsi="Times New Roman"/>
                <w:sz w:val="24"/>
                <w:szCs w:val="24"/>
                <w:lang w:val="uk-UA"/>
              </w:rPr>
              <w:t>,</w:t>
            </w:r>
            <w:r w:rsidRPr="00A67065">
              <w:rPr>
                <w:rFonts w:ascii="Times New Roman" w:hAnsi="Times New Roman"/>
                <w:sz w:val="24"/>
                <w:szCs w:val="24"/>
                <w:lang w:val="en-US"/>
              </w:rPr>
              <w:t xml:space="preserve"> Voltage-controlled surface plasmon in a flexoelectric nematic liquid crystal cell. Liq. Cryst., 2025</w:t>
            </w:r>
            <w:r w:rsidRPr="00A67065">
              <w:rPr>
                <w:rFonts w:ascii="Times New Roman" w:hAnsi="Times New Roman"/>
                <w:sz w:val="24"/>
                <w:szCs w:val="24"/>
                <w:lang w:val="uk-UA"/>
              </w:rPr>
              <w:t>, Р. 1-15.</w:t>
            </w:r>
            <w:r w:rsidRPr="00A67065">
              <w:rPr>
                <w:rFonts w:ascii="Times New Roman" w:hAnsi="Times New Roman"/>
                <w:sz w:val="24"/>
                <w:szCs w:val="24"/>
                <w:lang w:val="en-US"/>
              </w:rPr>
              <w:t xml:space="preserve"> </w:t>
            </w:r>
            <w:hyperlink r:id="rId11" w:tgtFrame="_blank" w:history="1">
              <w:r w:rsidRPr="00A67065">
                <w:rPr>
                  <w:rStyle w:val="a7"/>
                  <w:color w:val="auto"/>
                  <w:sz w:val="24"/>
                  <w:szCs w:val="24"/>
                  <w:u w:val="none"/>
                  <w:lang w:val="en-US"/>
                </w:rPr>
                <w:t>https://doi.org/10.1080/02678292.2025.2470121</w:t>
              </w:r>
            </w:hyperlink>
          </w:p>
          <w:p w14:paraId="10A4EF3D" w14:textId="77777777" w:rsidR="00A312BC" w:rsidRPr="00A312BC" w:rsidRDefault="00A312BC" w:rsidP="00A312BC">
            <w:r>
              <w:t xml:space="preserve">6. </w:t>
            </w:r>
            <w:r w:rsidRPr="00A312BC">
              <w:t>В.В. Дацюк, М.Ф. Ледней, I.П. Пiнкевич, О.С. Тарнавський, Термодинаміка і статистична фізика. Збiрник задач</w:t>
            </w:r>
            <w:r>
              <w:t xml:space="preserve">. Начальний посібник. — К.: </w:t>
            </w:r>
            <w:r w:rsidRPr="00A312BC">
              <w:t>ТОВ “ЦП “Компринт”, 2020</w:t>
            </w:r>
            <w:r>
              <w:t>, — 165 с.</w:t>
            </w:r>
          </w:p>
          <w:p w14:paraId="227AB01C" w14:textId="77777777" w:rsidR="00A312BC" w:rsidRDefault="00A312BC" w:rsidP="00F21382">
            <w:pPr>
              <w:pStyle w:val="af9"/>
              <w:jc w:val="both"/>
              <w:rPr>
                <w:rFonts w:ascii="Times New Roman" w:hAnsi="Times New Roman"/>
                <w:sz w:val="24"/>
                <w:szCs w:val="24"/>
                <w:lang w:val="uk-UA"/>
              </w:rPr>
            </w:pPr>
            <w:r w:rsidRPr="00A312BC">
              <w:rPr>
                <w:rFonts w:ascii="Times New Roman" w:hAnsi="Times New Roman"/>
                <w:sz w:val="24"/>
                <w:szCs w:val="24"/>
                <w:lang w:val="uk-UA"/>
              </w:rPr>
              <w:t xml:space="preserve">Керує науковою роботою бакалаврів магістрів, аспірантів. </w:t>
            </w:r>
            <w:r w:rsidRPr="00A312BC">
              <w:rPr>
                <w:rFonts w:ascii="Times New Roman" w:hAnsi="Times New Roman"/>
                <w:sz w:val="24"/>
                <w:szCs w:val="24"/>
              </w:rPr>
              <w:t xml:space="preserve">Під керівництвом захистилося </w:t>
            </w:r>
            <w:r>
              <w:rPr>
                <w:rFonts w:ascii="Times New Roman" w:hAnsi="Times New Roman"/>
                <w:sz w:val="24"/>
                <w:szCs w:val="24"/>
                <w:lang w:val="uk-UA"/>
              </w:rPr>
              <w:t>2</w:t>
            </w:r>
            <w:r w:rsidRPr="00A312BC">
              <w:rPr>
                <w:rFonts w:ascii="Times New Roman" w:hAnsi="Times New Roman"/>
                <w:sz w:val="24"/>
                <w:szCs w:val="24"/>
              </w:rPr>
              <w:t xml:space="preserve"> кандидат</w:t>
            </w:r>
            <w:r>
              <w:rPr>
                <w:rFonts w:ascii="Times New Roman" w:hAnsi="Times New Roman"/>
                <w:sz w:val="24"/>
                <w:szCs w:val="24"/>
                <w:lang w:val="uk-UA"/>
              </w:rPr>
              <w:t>и</w:t>
            </w:r>
            <w:r w:rsidRPr="00A312BC">
              <w:rPr>
                <w:rFonts w:ascii="Times New Roman" w:hAnsi="Times New Roman"/>
                <w:sz w:val="24"/>
                <w:szCs w:val="24"/>
              </w:rPr>
              <w:t xml:space="preserve"> фізико-математичних наук</w:t>
            </w:r>
            <w:r>
              <w:rPr>
                <w:rFonts w:ascii="Times New Roman" w:hAnsi="Times New Roman"/>
                <w:sz w:val="24"/>
                <w:szCs w:val="24"/>
                <w:lang w:val="uk-UA"/>
              </w:rPr>
              <w:t xml:space="preserve"> та 1 доктор філософії.</w:t>
            </w:r>
            <w:r w:rsidR="00A61772">
              <w:rPr>
                <w:rFonts w:ascii="Times New Roman" w:hAnsi="Times New Roman"/>
                <w:sz w:val="24"/>
                <w:szCs w:val="24"/>
                <w:lang w:val="uk-UA"/>
              </w:rPr>
              <w:t xml:space="preserve"> </w:t>
            </w:r>
            <w:r w:rsidR="00A61772" w:rsidRPr="00803475">
              <w:rPr>
                <w:rFonts w:ascii="Times New Roman" w:hAnsi="Times New Roman"/>
                <w:sz w:val="24"/>
                <w:szCs w:val="24"/>
                <w:lang w:val="uk-UA"/>
              </w:rPr>
              <w:t>Неодноразово був офіційним опонентом докторських та кандидатських дисертацій.</w:t>
            </w:r>
          </w:p>
          <w:p w14:paraId="57C2D772" w14:textId="77777777" w:rsidR="00A61772" w:rsidRPr="00A61772" w:rsidRDefault="00A61772" w:rsidP="00F21382">
            <w:pPr>
              <w:pStyle w:val="af9"/>
              <w:jc w:val="both"/>
              <w:rPr>
                <w:rFonts w:ascii="Times New Roman" w:hAnsi="Times New Roman"/>
                <w:sz w:val="24"/>
                <w:szCs w:val="24"/>
                <w:lang w:val="uk-UA"/>
              </w:rPr>
            </w:pPr>
            <w:r w:rsidRPr="00A61772">
              <w:rPr>
                <w:rStyle w:val="afd"/>
                <w:rFonts w:ascii="Times New Roman" w:hAnsi="Times New Roman"/>
                <w:i w:val="0"/>
                <w:iCs w:val="0"/>
                <w:sz w:val="24"/>
                <w:szCs w:val="24"/>
                <w:lang w:val="uk-UA"/>
              </w:rPr>
              <w:t>Рецензензент міжнародних наукових журнал</w:t>
            </w:r>
            <w:r>
              <w:rPr>
                <w:rStyle w:val="afd"/>
                <w:rFonts w:ascii="Times New Roman" w:hAnsi="Times New Roman"/>
                <w:i w:val="0"/>
                <w:iCs w:val="0"/>
                <w:sz w:val="24"/>
                <w:szCs w:val="24"/>
                <w:lang w:val="uk-UA"/>
              </w:rPr>
              <w:t>ів</w:t>
            </w:r>
            <w:r w:rsidRPr="00A61772">
              <w:rPr>
                <w:rStyle w:val="afd"/>
                <w:rFonts w:ascii="Times New Roman" w:hAnsi="Times New Roman"/>
                <w:i w:val="0"/>
                <w:iCs w:val="0"/>
                <w:sz w:val="24"/>
                <w:szCs w:val="24"/>
                <w:lang w:val="uk-UA"/>
              </w:rPr>
              <w:t xml:space="preserve"> Liquid Crystals та Physical Review Journals.</w:t>
            </w:r>
          </w:p>
          <w:p w14:paraId="68D00FDF" w14:textId="77777777" w:rsidR="00A61772" w:rsidRDefault="00A61772" w:rsidP="00A61772">
            <w:pPr>
              <w:rPr>
                <w:rStyle w:val="afd"/>
                <w:i w:val="0"/>
                <w:iCs w:val="0"/>
              </w:rPr>
            </w:pPr>
            <w:r w:rsidRPr="0092740B">
              <w:rPr>
                <w:rStyle w:val="afd"/>
                <w:i w:val="0"/>
                <w:iCs w:val="0"/>
              </w:rPr>
              <w:t>Експерт МОН України у сфері наукової та науково-технічної діяльності.</w:t>
            </w:r>
            <w:r>
              <w:rPr>
                <w:rStyle w:val="afd"/>
                <w:i w:val="0"/>
                <w:iCs w:val="0"/>
              </w:rPr>
              <w:t xml:space="preserve"> </w:t>
            </w:r>
            <w:r w:rsidRPr="0092740B">
              <w:rPr>
                <w:rStyle w:val="afd"/>
                <w:i w:val="0"/>
                <w:iCs w:val="0"/>
              </w:rPr>
              <w:t>Експерт Національного агентства із забезпечення якості вищої освіти.</w:t>
            </w:r>
            <w:r>
              <w:rPr>
                <w:rStyle w:val="afd"/>
                <w:i w:val="0"/>
                <w:iCs w:val="0"/>
              </w:rPr>
              <w:t xml:space="preserve"> </w:t>
            </w:r>
            <w:r w:rsidRPr="0092740B">
              <w:rPr>
                <w:rStyle w:val="afd"/>
                <w:i w:val="0"/>
                <w:iCs w:val="0"/>
              </w:rPr>
              <w:t>Робота в експертній комісії МОН з питань державної атестації наукових установ</w:t>
            </w:r>
            <w:r>
              <w:rPr>
                <w:rStyle w:val="afd"/>
                <w:i w:val="0"/>
                <w:iCs w:val="0"/>
              </w:rPr>
              <w:t xml:space="preserve">. </w:t>
            </w:r>
            <w:r w:rsidRPr="00DF0B61">
              <w:t>Ч</w:t>
            </w:r>
            <w:r w:rsidRPr="00DF0B61">
              <w:rPr>
                <w:shd w:val="clear" w:color="auto" w:fill="FFFFFF"/>
              </w:rPr>
              <w:t xml:space="preserve">лен журі </w:t>
            </w:r>
            <w:r w:rsidRPr="00DF0B61">
              <w:rPr>
                <w:lang w:eastAsia="uk-UA"/>
              </w:rPr>
              <w:t>ІІІ етапу Всеукраїнського конкурсу-захисту науково-</w:t>
            </w:r>
            <w:r w:rsidRPr="00DF0B61">
              <w:rPr>
                <w:lang w:eastAsia="uk-UA"/>
              </w:rPr>
              <w:lastRenderedPageBreak/>
              <w:t xml:space="preserve">дослідницьких робіт </w:t>
            </w:r>
            <w:r w:rsidRPr="00DF0B61">
              <w:rPr>
                <w:color w:val="050505"/>
              </w:rPr>
              <w:t>учнів — членів Національного центру «Мала академія наук України»</w:t>
            </w:r>
            <w:r w:rsidRPr="00DF0B61">
              <w:rPr>
                <w:lang w:eastAsia="uk-UA"/>
              </w:rPr>
              <w:t>, відділення фізики і астрономії, секція теоретична фізика.</w:t>
            </w:r>
          </w:p>
          <w:p w14:paraId="10FDC797" w14:textId="77777777" w:rsidR="00A67065" w:rsidRPr="00A67065" w:rsidRDefault="00A61772" w:rsidP="00A61772">
            <w:pPr>
              <w:rPr>
                <w:iCs/>
                <w:shd w:val="clear" w:color="auto" w:fill="FFFFFF"/>
                <w:lang w:eastAsia="uk-UA"/>
              </w:rPr>
            </w:pPr>
            <w:r w:rsidRPr="00DF0B61">
              <w:t>Член спеціалізованої вченої ради Д 26.001.08 по захисту дисертацій на здобуття наукового ступеня доктора фізико-математичних наук</w:t>
            </w:r>
            <w:r>
              <w:t>.</w:t>
            </w:r>
          </w:p>
        </w:tc>
        <w:tc>
          <w:tcPr>
            <w:tcW w:w="1843" w:type="dxa"/>
            <w:tcBorders>
              <w:top w:val="single" w:sz="4" w:space="0" w:color="000000"/>
              <w:left w:val="single" w:sz="4" w:space="0" w:color="auto"/>
              <w:bottom w:val="single" w:sz="4" w:space="0" w:color="000000"/>
              <w:right w:val="single" w:sz="4" w:space="0" w:color="auto"/>
            </w:tcBorders>
          </w:tcPr>
          <w:p w14:paraId="72DE9CB5" w14:textId="77777777" w:rsidR="00A61772" w:rsidRPr="00A61772" w:rsidRDefault="00A61772" w:rsidP="00A61772">
            <w:pPr>
              <w:pStyle w:val="220"/>
              <w:tabs>
                <w:tab w:val="left" w:pos="709"/>
              </w:tabs>
              <w:spacing w:line="240" w:lineRule="auto"/>
              <w:ind w:firstLine="0"/>
              <w:rPr>
                <w:sz w:val="24"/>
                <w:szCs w:val="24"/>
              </w:rPr>
            </w:pPr>
            <w:r w:rsidRPr="00A61772">
              <w:rPr>
                <w:sz w:val="24"/>
                <w:szCs w:val="24"/>
              </w:rPr>
              <w:lastRenderedPageBreak/>
              <w:t>20</w:t>
            </w:r>
            <w:r>
              <w:rPr>
                <w:sz w:val="24"/>
                <w:szCs w:val="24"/>
              </w:rPr>
              <w:t>.03.2025</w:t>
            </w:r>
            <w:r w:rsidR="00883AE7">
              <w:rPr>
                <w:sz w:val="24"/>
                <w:szCs w:val="24"/>
              </w:rPr>
              <w:t xml:space="preserve"> -</w:t>
            </w:r>
            <w:r>
              <w:rPr>
                <w:sz w:val="24"/>
                <w:szCs w:val="24"/>
              </w:rPr>
              <w:t xml:space="preserve"> </w:t>
            </w:r>
            <w:r w:rsidRPr="00A61772">
              <w:rPr>
                <w:sz w:val="24"/>
                <w:szCs w:val="24"/>
              </w:rPr>
              <w:t>25</w:t>
            </w:r>
            <w:r>
              <w:rPr>
                <w:sz w:val="24"/>
                <w:szCs w:val="24"/>
              </w:rPr>
              <w:t>.04.</w:t>
            </w:r>
            <w:r w:rsidRPr="00A61772">
              <w:rPr>
                <w:sz w:val="24"/>
                <w:szCs w:val="24"/>
              </w:rPr>
              <w:t xml:space="preserve">2025р., курс </w:t>
            </w:r>
            <w:r w:rsidRPr="00A61772">
              <w:rPr>
                <w:sz w:val="24"/>
                <w:szCs w:val="24"/>
                <w:lang w:val="en-US"/>
              </w:rPr>
              <w:t>IT</w:t>
            </w:r>
            <w:r w:rsidRPr="00A61772">
              <w:rPr>
                <w:sz w:val="24"/>
                <w:szCs w:val="24"/>
              </w:rPr>
              <w:t xml:space="preserve"> </w:t>
            </w:r>
            <w:r w:rsidRPr="00A61772">
              <w:rPr>
                <w:sz w:val="24"/>
                <w:szCs w:val="24"/>
                <w:lang w:val="en-US"/>
              </w:rPr>
              <w:t>Academy</w:t>
            </w:r>
            <w:r w:rsidRPr="00A61772">
              <w:rPr>
                <w:sz w:val="24"/>
                <w:szCs w:val="24"/>
              </w:rPr>
              <w:t xml:space="preserve"> SoftServe за програмою підвищення кваліфікації викладачів </w:t>
            </w:r>
            <w:r w:rsidRPr="00A61772">
              <w:rPr>
                <w:sz w:val="24"/>
                <w:szCs w:val="24"/>
              </w:rPr>
              <w:lastRenderedPageBreak/>
              <w:t>(EDUPRO) з обсягом навчального часу 15 академічних годин / 0,5 кредита ЄКТС (сертифікат WB № 24017/2025, виданий 25.04.2025 р.);</w:t>
            </w:r>
          </w:p>
          <w:p w14:paraId="612EB613" w14:textId="77777777" w:rsidR="00A61772" w:rsidRPr="00A61772" w:rsidRDefault="00883AE7" w:rsidP="00A61772">
            <w:pPr>
              <w:pStyle w:val="220"/>
              <w:tabs>
                <w:tab w:val="left" w:pos="709"/>
              </w:tabs>
              <w:spacing w:line="240" w:lineRule="auto"/>
              <w:ind w:firstLine="0"/>
              <w:rPr>
                <w:sz w:val="24"/>
                <w:szCs w:val="24"/>
              </w:rPr>
            </w:pPr>
            <w:r>
              <w:rPr>
                <w:sz w:val="24"/>
                <w:szCs w:val="24"/>
              </w:rPr>
              <w:t>2. В</w:t>
            </w:r>
            <w:r w:rsidR="00A61772" w:rsidRPr="00A61772">
              <w:rPr>
                <w:sz w:val="24"/>
                <w:szCs w:val="24"/>
              </w:rPr>
              <w:t>оркшоп «Стратегії та інструменти формування міжнародних  консорціумів для проєктів Горизонт Європа» (сертифікат виданий 30.04.2025 р.);</w:t>
            </w:r>
          </w:p>
          <w:p w14:paraId="580BED83" w14:textId="77777777" w:rsidR="00511246" w:rsidRPr="00A61772" w:rsidRDefault="00883AE7" w:rsidP="00A61772">
            <w:pPr>
              <w:pStyle w:val="af9"/>
              <w:rPr>
                <w:rFonts w:ascii="Times New Roman" w:hAnsi="Times New Roman"/>
                <w:sz w:val="24"/>
                <w:szCs w:val="24"/>
                <w:lang w:val="uk-UA"/>
              </w:rPr>
            </w:pPr>
            <w:r>
              <w:rPr>
                <w:rFonts w:ascii="Times New Roman" w:hAnsi="Times New Roman"/>
                <w:sz w:val="24"/>
                <w:szCs w:val="24"/>
                <w:lang w:val="uk-UA"/>
              </w:rPr>
              <w:t>3.</w:t>
            </w:r>
            <w:r w:rsidR="00A61772" w:rsidRPr="00A61772">
              <w:rPr>
                <w:rFonts w:ascii="Times New Roman" w:hAnsi="Times New Roman"/>
                <w:sz w:val="24"/>
                <w:szCs w:val="24"/>
                <w:lang w:val="uk-UA"/>
              </w:rPr>
              <w:t xml:space="preserve"> 07</w:t>
            </w:r>
            <w:r>
              <w:rPr>
                <w:rFonts w:ascii="Times New Roman" w:hAnsi="Times New Roman"/>
                <w:sz w:val="24"/>
                <w:szCs w:val="24"/>
                <w:lang w:val="uk-UA"/>
              </w:rPr>
              <w:t>.07.2025-</w:t>
            </w:r>
            <w:r w:rsidR="00A61772" w:rsidRPr="00A61772">
              <w:rPr>
                <w:rFonts w:ascii="Times New Roman" w:hAnsi="Times New Roman"/>
                <w:sz w:val="24"/>
                <w:szCs w:val="24"/>
                <w:lang w:val="uk-UA"/>
              </w:rPr>
              <w:t xml:space="preserve"> 28</w:t>
            </w:r>
            <w:r>
              <w:rPr>
                <w:rFonts w:ascii="Times New Roman" w:hAnsi="Times New Roman"/>
                <w:sz w:val="24"/>
                <w:szCs w:val="24"/>
                <w:lang w:val="uk-UA"/>
              </w:rPr>
              <w:t>.08.</w:t>
            </w:r>
            <w:r w:rsidR="00A61772" w:rsidRPr="00A61772">
              <w:rPr>
                <w:rFonts w:ascii="Times New Roman" w:hAnsi="Times New Roman"/>
                <w:sz w:val="24"/>
                <w:szCs w:val="24"/>
                <w:lang w:val="uk-UA"/>
              </w:rPr>
              <w:t xml:space="preserve">2025 р., курс </w:t>
            </w:r>
            <w:r w:rsidR="00A61772" w:rsidRPr="00A61772">
              <w:rPr>
                <w:rFonts w:ascii="Times New Roman" w:hAnsi="Times New Roman"/>
                <w:color w:val="000000"/>
                <w:sz w:val="24"/>
                <w:szCs w:val="24"/>
                <w:lang w:val="uk-UA"/>
              </w:rPr>
              <w:t>підвищення кваліфікації</w:t>
            </w:r>
            <w:r w:rsidR="00A61772" w:rsidRPr="00A61772">
              <w:rPr>
                <w:rFonts w:ascii="Times New Roman" w:hAnsi="Times New Roman"/>
                <w:sz w:val="24"/>
                <w:szCs w:val="24"/>
                <w:lang w:val="uk-UA"/>
              </w:rPr>
              <w:t xml:space="preserve"> «</w:t>
            </w:r>
            <w:r w:rsidR="00A61772" w:rsidRPr="00A61772">
              <w:rPr>
                <w:rFonts w:ascii="Times New Roman" w:hAnsi="Times New Roman"/>
                <w:sz w:val="24"/>
                <w:szCs w:val="24"/>
              </w:rPr>
              <w:t>Tech</w:t>
            </w:r>
            <w:r w:rsidR="00A61772" w:rsidRPr="00A61772">
              <w:rPr>
                <w:rFonts w:ascii="Times New Roman" w:hAnsi="Times New Roman"/>
                <w:sz w:val="24"/>
                <w:szCs w:val="24"/>
                <w:lang w:val="uk-UA"/>
              </w:rPr>
              <w:t xml:space="preserve"> </w:t>
            </w:r>
            <w:r w:rsidR="00A61772" w:rsidRPr="00A61772">
              <w:rPr>
                <w:rFonts w:ascii="Times New Roman" w:hAnsi="Times New Roman"/>
                <w:sz w:val="24"/>
                <w:szCs w:val="24"/>
              </w:rPr>
              <w:t>Summer</w:t>
            </w:r>
            <w:r w:rsidR="00A61772" w:rsidRPr="00A61772">
              <w:rPr>
                <w:rFonts w:ascii="Times New Roman" w:hAnsi="Times New Roman"/>
                <w:sz w:val="24"/>
                <w:szCs w:val="24"/>
                <w:lang w:val="uk-UA"/>
              </w:rPr>
              <w:t xml:space="preserve"> </w:t>
            </w:r>
            <w:r w:rsidR="00A61772" w:rsidRPr="00A61772">
              <w:rPr>
                <w:rFonts w:ascii="Times New Roman" w:hAnsi="Times New Roman"/>
                <w:sz w:val="24"/>
                <w:szCs w:val="24"/>
              </w:rPr>
              <w:t>for</w:t>
            </w:r>
            <w:r w:rsidR="00A61772" w:rsidRPr="00A61772">
              <w:rPr>
                <w:rFonts w:ascii="Times New Roman" w:hAnsi="Times New Roman"/>
                <w:sz w:val="24"/>
                <w:szCs w:val="24"/>
                <w:lang w:val="uk-UA"/>
              </w:rPr>
              <w:t xml:space="preserve"> </w:t>
            </w:r>
            <w:r w:rsidR="00A61772" w:rsidRPr="00A61772">
              <w:rPr>
                <w:rFonts w:ascii="Times New Roman" w:hAnsi="Times New Roman"/>
                <w:sz w:val="24"/>
                <w:szCs w:val="24"/>
              </w:rPr>
              <w:t>Educators</w:t>
            </w:r>
            <w:r w:rsidR="00A61772" w:rsidRPr="00A61772">
              <w:rPr>
                <w:rFonts w:ascii="Times New Roman" w:hAnsi="Times New Roman"/>
                <w:sz w:val="24"/>
                <w:szCs w:val="24"/>
                <w:lang w:val="uk-UA"/>
              </w:rPr>
              <w:t xml:space="preserve">: </w:t>
            </w:r>
            <w:r w:rsidR="00A61772" w:rsidRPr="00A61772">
              <w:rPr>
                <w:rFonts w:ascii="Times New Roman" w:hAnsi="Times New Roman"/>
                <w:sz w:val="24"/>
                <w:szCs w:val="24"/>
              </w:rPr>
              <w:t>Big</w:t>
            </w:r>
            <w:r w:rsidR="00A61772" w:rsidRPr="00A61772">
              <w:rPr>
                <w:rFonts w:ascii="Times New Roman" w:hAnsi="Times New Roman"/>
                <w:sz w:val="24"/>
                <w:szCs w:val="24"/>
                <w:lang w:val="uk-UA"/>
              </w:rPr>
              <w:t xml:space="preserve"> </w:t>
            </w:r>
            <w:r w:rsidR="00A61772" w:rsidRPr="00A61772">
              <w:rPr>
                <w:rFonts w:ascii="Times New Roman" w:hAnsi="Times New Roman"/>
                <w:sz w:val="24"/>
                <w:szCs w:val="24"/>
              </w:rPr>
              <w:t>Data</w:t>
            </w:r>
            <w:r w:rsidR="00A61772" w:rsidRPr="00A61772">
              <w:rPr>
                <w:rFonts w:ascii="Times New Roman" w:hAnsi="Times New Roman"/>
                <w:sz w:val="24"/>
                <w:szCs w:val="24"/>
                <w:lang w:val="uk-UA"/>
              </w:rPr>
              <w:t xml:space="preserve"> </w:t>
            </w:r>
            <w:r w:rsidR="00A61772" w:rsidRPr="00A61772">
              <w:rPr>
                <w:rFonts w:ascii="Times New Roman" w:hAnsi="Times New Roman"/>
                <w:sz w:val="24"/>
                <w:szCs w:val="24"/>
              </w:rPr>
              <w:t>Edition</w:t>
            </w:r>
            <w:r w:rsidR="00A61772" w:rsidRPr="00A61772">
              <w:rPr>
                <w:rFonts w:ascii="Times New Roman" w:hAnsi="Times New Roman"/>
                <w:sz w:val="24"/>
                <w:szCs w:val="24"/>
                <w:lang w:val="uk-UA"/>
              </w:rPr>
              <w:t xml:space="preserve">» від </w:t>
            </w:r>
            <w:r w:rsidR="00A61772" w:rsidRPr="00A61772">
              <w:rPr>
                <w:rFonts w:ascii="Times New Roman" w:hAnsi="Times New Roman"/>
                <w:sz w:val="24"/>
                <w:szCs w:val="24"/>
                <w:lang w:val="en-US"/>
              </w:rPr>
              <w:t>IT</w:t>
            </w:r>
            <w:r w:rsidR="00A61772" w:rsidRPr="00A61772">
              <w:rPr>
                <w:rFonts w:ascii="Times New Roman" w:hAnsi="Times New Roman"/>
                <w:sz w:val="24"/>
                <w:szCs w:val="24"/>
                <w:lang w:val="uk-UA"/>
              </w:rPr>
              <w:t xml:space="preserve"> </w:t>
            </w:r>
            <w:r w:rsidR="00A61772" w:rsidRPr="00A61772">
              <w:rPr>
                <w:rFonts w:ascii="Times New Roman" w:hAnsi="Times New Roman"/>
                <w:sz w:val="24"/>
                <w:szCs w:val="24"/>
                <w:lang w:val="en-US"/>
              </w:rPr>
              <w:t>Academy</w:t>
            </w:r>
            <w:r w:rsidR="00A61772" w:rsidRPr="00A61772">
              <w:rPr>
                <w:rFonts w:ascii="Times New Roman" w:hAnsi="Times New Roman"/>
                <w:sz w:val="24"/>
                <w:szCs w:val="24"/>
                <w:lang w:val="uk-UA"/>
              </w:rPr>
              <w:t xml:space="preserve"> </w:t>
            </w:r>
            <w:r w:rsidR="00A61772" w:rsidRPr="00A61772">
              <w:rPr>
                <w:rFonts w:ascii="Times New Roman" w:hAnsi="Times New Roman"/>
                <w:sz w:val="24"/>
                <w:szCs w:val="24"/>
              </w:rPr>
              <w:t>SoftServe</w:t>
            </w:r>
            <w:r w:rsidR="00A61772" w:rsidRPr="00A61772">
              <w:rPr>
                <w:rFonts w:ascii="Times New Roman" w:hAnsi="Times New Roman"/>
                <w:sz w:val="24"/>
                <w:szCs w:val="24"/>
                <w:lang w:val="uk-UA"/>
              </w:rPr>
              <w:t xml:space="preserve"> з </w:t>
            </w:r>
            <w:r w:rsidR="00A61772" w:rsidRPr="00A61772">
              <w:rPr>
                <w:rFonts w:ascii="Times New Roman" w:hAnsi="Times New Roman"/>
                <w:sz w:val="24"/>
                <w:szCs w:val="24"/>
                <w:lang w:val="uk-UA"/>
              </w:rPr>
              <w:lastRenderedPageBreak/>
              <w:t xml:space="preserve">обсягом навчального часу 60 академічних годин / </w:t>
            </w:r>
            <w:bookmarkStart w:id="0" w:name="_Hlk211094878"/>
            <w:r w:rsidR="00A61772" w:rsidRPr="00A61772">
              <w:rPr>
                <w:rFonts w:ascii="Times New Roman" w:hAnsi="Times New Roman"/>
                <w:sz w:val="24"/>
                <w:szCs w:val="24"/>
                <w:lang w:val="uk-UA"/>
              </w:rPr>
              <w:t xml:space="preserve">2 кредити ЄКТС </w:t>
            </w:r>
            <w:bookmarkEnd w:id="0"/>
            <w:r w:rsidR="00A61772" w:rsidRPr="00A61772">
              <w:rPr>
                <w:rFonts w:ascii="Times New Roman" w:hAnsi="Times New Roman"/>
                <w:sz w:val="24"/>
                <w:szCs w:val="24"/>
                <w:lang w:val="uk-UA"/>
              </w:rPr>
              <w:t xml:space="preserve">(сертифікат серія </w:t>
            </w:r>
            <w:r w:rsidR="00A61772" w:rsidRPr="00A61772">
              <w:rPr>
                <w:rFonts w:ascii="Times New Roman" w:hAnsi="Times New Roman"/>
                <w:sz w:val="24"/>
                <w:szCs w:val="24"/>
              </w:rPr>
              <w:t>ZF</w:t>
            </w:r>
            <w:r w:rsidR="00A61772" w:rsidRPr="00A61772">
              <w:rPr>
                <w:rFonts w:ascii="Times New Roman" w:hAnsi="Times New Roman"/>
                <w:sz w:val="24"/>
                <w:szCs w:val="24"/>
                <w:lang w:val="uk-UA"/>
              </w:rPr>
              <w:t xml:space="preserve"> № 26130/2025, виданий 28.08.2025 р.).</w:t>
            </w:r>
          </w:p>
        </w:tc>
      </w:tr>
      <w:tr w:rsidR="00511246" w:rsidRPr="007F7AFB" w14:paraId="54C96869" w14:textId="77777777" w:rsidTr="0069690D">
        <w:tc>
          <w:tcPr>
            <w:tcW w:w="1972" w:type="dxa"/>
            <w:tcBorders>
              <w:top w:val="single" w:sz="4" w:space="0" w:color="000000"/>
              <w:left w:val="single" w:sz="4" w:space="0" w:color="auto"/>
              <w:bottom w:val="single" w:sz="4" w:space="0" w:color="000000"/>
            </w:tcBorders>
          </w:tcPr>
          <w:p w14:paraId="0D988E12" w14:textId="77777777" w:rsidR="00511246" w:rsidRPr="007F7AFB" w:rsidRDefault="00511246" w:rsidP="00CE2C66">
            <w:pPr>
              <w:snapToGrid w:val="0"/>
              <w:ind w:left="-57" w:right="-57"/>
              <w:jc w:val="center"/>
            </w:pPr>
            <w:r w:rsidRPr="007F7AFB">
              <w:lastRenderedPageBreak/>
              <w:t xml:space="preserve">Члени </w:t>
            </w:r>
            <w:r w:rsidR="00CE2C66" w:rsidRPr="007F7AFB">
              <w:t xml:space="preserve">проєктної </w:t>
            </w:r>
            <w:r w:rsidRPr="007F7AFB">
              <w:t>групи</w:t>
            </w:r>
          </w:p>
        </w:tc>
        <w:tc>
          <w:tcPr>
            <w:tcW w:w="1289" w:type="dxa"/>
            <w:gridSpan w:val="2"/>
            <w:tcBorders>
              <w:top w:val="single" w:sz="4" w:space="0" w:color="000000"/>
              <w:left w:val="single" w:sz="4" w:space="0" w:color="000000"/>
              <w:bottom w:val="single" w:sz="4" w:space="0" w:color="000000"/>
            </w:tcBorders>
          </w:tcPr>
          <w:p w14:paraId="308F0D2D" w14:textId="77777777" w:rsidR="00511246" w:rsidRPr="007F7AFB" w:rsidRDefault="00511246" w:rsidP="00F21382">
            <w:pPr>
              <w:snapToGrid w:val="0"/>
              <w:ind w:left="-57" w:right="-57"/>
              <w:jc w:val="center"/>
            </w:pPr>
          </w:p>
        </w:tc>
        <w:tc>
          <w:tcPr>
            <w:tcW w:w="1276" w:type="dxa"/>
            <w:tcBorders>
              <w:top w:val="single" w:sz="4" w:space="0" w:color="000000"/>
              <w:left w:val="single" w:sz="4" w:space="0" w:color="000000"/>
              <w:bottom w:val="single" w:sz="4" w:space="0" w:color="000000"/>
            </w:tcBorders>
          </w:tcPr>
          <w:p w14:paraId="7AF93982" w14:textId="77777777" w:rsidR="00511246" w:rsidRPr="007F7AFB" w:rsidRDefault="00511246" w:rsidP="00F21382">
            <w:pPr>
              <w:snapToGrid w:val="0"/>
              <w:ind w:left="-57" w:right="-57"/>
              <w:jc w:val="center"/>
            </w:pPr>
          </w:p>
        </w:tc>
        <w:tc>
          <w:tcPr>
            <w:tcW w:w="2268" w:type="dxa"/>
            <w:tcBorders>
              <w:top w:val="single" w:sz="4" w:space="0" w:color="000000"/>
              <w:left w:val="single" w:sz="4" w:space="0" w:color="000000"/>
              <w:bottom w:val="single" w:sz="4" w:space="0" w:color="000000"/>
            </w:tcBorders>
          </w:tcPr>
          <w:p w14:paraId="462018FA" w14:textId="77777777" w:rsidR="00511246" w:rsidRPr="007F7AFB" w:rsidRDefault="00511246" w:rsidP="00F21382">
            <w:pPr>
              <w:snapToGrid w:val="0"/>
              <w:jc w:val="center"/>
            </w:pPr>
          </w:p>
        </w:tc>
        <w:tc>
          <w:tcPr>
            <w:tcW w:w="567" w:type="dxa"/>
            <w:tcBorders>
              <w:top w:val="single" w:sz="4" w:space="0" w:color="000000"/>
              <w:left w:val="single" w:sz="4" w:space="0" w:color="000000"/>
              <w:bottom w:val="single" w:sz="4" w:space="0" w:color="000000"/>
              <w:right w:val="single" w:sz="4" w:space="0" w:color="auto"/>
            </w:tcBorders>
          </w:tcPr>
          <w:p w14:paraId="586B0643" w14:textId="77777777" w:rsidR="00511246" w:rsidRPr="007F7AFB" w:rsidRDefault="00511246" w:rsidP="00F21382">
            <w:pPr>
              <w:snapToGrid w:val="0"/>
              <w:jc w:val="center"/>
            </w:pPr>
          </w:p>
        </w:tc>
        <w:tc>
          <w:tcPr>
            <w:tcW w:w="5815" w:type="dxa"/>
            <w:tcBorders>
              <w:top w:val="single" w:sz="4" w:space="0" w:color="000000"/>
              <w:left w:val="single" w:sz="4" w:space="0" w:color="auto"/>
              <w:bottom w:val="single" w:sz="4" w:space="0" w:color="000000"/>
              <w:right w:val="single" w:sz="4" w:space="0" w:color="auto"/>
            </w:tcBorders>
          </w:tcPr>
          <w:p w14:paraId="1CDC1135" w14:textId="77777777" w:rsidR="00511246" w:rsidRPr="007F7AFB" w:rsidRDefault="00511246" w:rsidP="00F21382">
            <w:pPr>
              <w:snapToGrid w:val="0"/>
              <w:jc w:val="center"/>
            </w:pPr>
          </w:p>
        </w:tc>
        <w:tc>
          <w:tcPr>
            <w:tcW w:w="1843" w:type="dxa"/>
            <w:tcBorders>
              <w:top w:val="single" w:sz="4" w:space="0" w:color="000000"/>
              <w:left w:val="single" w:sz="4" w:space="0" w:color="auto"/>
              <w:bottom w:val="single" w:sz="4" w:space="0" w:color="000000"/>
              <w:right w:val="single" w:sz="4" w:space="0" w:color="auto"/>
            </w:tcBorders>
          </w:tcPr>
          <w:p w14:paraId="418CE210" w14:textId="77777777" w:rsidR="00511246" w:rsidRPr="007F7AFB" w:rsidRDefault="00511246" w:rsidP="00F21382">
            <w:pPr>
              <w:snapToGrid w:val="0"/>
              <w:jc w:val="center"/>
            </w:pPr>
          </w:p>
        </w:tc>
      </w:tr>
      <w:tr w:rsidR="007B504F" w:rsidRPr="007F7AFB" w14:paraId="18A0C692" w14:textId="77777777" w:rsidTr="0069690D">
        <w:tc>
          <w:tcPr>
            <w:tcW w:w="1972" w:type="dxa"/>
            <w:tcBorders>
              <w:top w:val="single" w:sz="4" w:space="0" w:color="000000"/>
              <w:left w:val="single" w:sz="4" w:space="0" w:color="auto"/>
              <w:bottom w:val="single" w:sz="4" w:space="0" w:color="000000"/>
            </w:tcBorders>
          </w:tcPr>
          <w:p w14:paraId="4DB773DD" w14:textId="77777777" w:rsidR="007B504F" w:rsidRPr="007F7AFB" w:rsidRDefault="007B504F" w:rsidP="00F21382">
            <w:pPr>
              <w:snapToGrid w:val="0"/>
              <w:jc w:val="center"/>
            </w:pPr>
            <w:r w:rsidRPr="007F7AFB">
              <w:t xml:space="preserve">Вільчинський </w:t>
            </w:r>
          </w:p>
          <w:p w14:paraId="11E4B875" w14:textId="77777777" w:rsidR="007B504F" w:rsidRPr="007F7AFB" w:rsidRDefault="007B504F" w:rsidP="00F21382">
            <w:pPr>
              <w:snapToGrid w:val="0"/>
              <w:jc w:val="center"/>
            </w:pPr>
            <w:r w:rsidRPr="007F7AFB">
              <w:t xml:space="preserve">Станіслав </w:t>
            </w:r>
          </w:p>
          <w:p w14:paraId="0E852BCF" w14:textId="77777777" w:rsidR="007B504F" w:rsidRPr="007F7AFB" w:rsidRDefault="007B504F" w:rsidP="00F21382">
            <w:pPr>
              <w:snapToGrid w:val="0"/>
              <w:jc w:val="center"/>
            </w:pPr>
            <w:r w:rsidRPr="007F7AFB">
              <w:t>Йосипович</w:t>
            </w:r>
          </w:p>
        </w:tc>
        <w:tc>
          <w:tcPr>
            <w:tcW w:w="1289" w:type="dxa"/>
            <w:gridSpan w:val="2"/>
            <w:tcBorders>
              <w:top w:val="single" w:sz="4" w:space="0" w:color="000000"/>
              <w:left w:val="single" w:sz="4" w:space="0" w:color="000000"/>
              <w:bottom w:val="single" w:sz="4" w:space="0" w:color="000000"/>
            </w:tcBorders>
          </w:tcPr>
          <w:p w14:paraId="25EE6CBB" w14:textId="77777777" w:rsidR="007B504F" w:rsidRPr="007F7AFB" w:rsidRDefault="007B504F" w:rsidP="00F21382">
            <w:pPr>
              <w:snapToGrid w:val="0"/>
            </w:pPr>
            <w:r w:rsidRPr="007F7AFB">
              <w:t>Завідувач кафедри квантової теорії поля та космо-мікро-фізики, професор</w:t>
            </w:r>
          </w:p>
        </w:tc>
        <w:tc>
          <w:tcPr>
            <w:tcW w:w="1276" w:type="dxa"/>
            <w:tcBorders>
              <w:top w:val="single" w:sz="4" w:space="0" w:color="000000"/>
              <w:left w:val="single" w:sz="4" w:space="0" w:color="000000"/>
              <w:bottom w:val="single" w:sz="4" w:space="0" w:color="000000"/>
            </w:tcBorders>
          </w:tcPr>
          <w:p w14:paraId="46CE152E" w14:textId="77777777" w:rsidR="007B504F" w:rsidRPr="007F7AFB" w:rsidRDefault="007B504F" w:rsidP="00F21382">
            <w:pPr>
              <w:snapToGrid w:val="0"/>
            </w:pPr>
            <w:r w:rsidRPr="007F7AFB">
              <w:t>Київський державний університет ім. Т.Г.Шевченка, 1990, загальна фізика, фізик-викладач</w:t>
            </w:r>
          </w:p>
        </w:tc>
        <w:tc>
          <w:tcPr>
            <w:tcW w:w="2268" w:type="dxa"/>
            <w:tcBorders>
              <w:top w:val="single" w:sz="4" w:space="0" w:color="000000"/>
              <w:left w:val="single" w:sz="4" w:space="0" w:color="000000"/>
              <w:bottom w:val="single" w:sz="4" w:space="0" w:color="000000"/>
            </w:tcBorders>
          </w:tcPr>
          <w:p w14:paraId="6B0F57FB" w14:textId="77777777" w:rsidR="007B504F" w:rsidRPr="007F7AFB" w:rsidRDefault="007B504F" w:rsidP="00F21382">
            <w:pPr>
              <w:snapToGrid w:val="0"/>
            </w:pPr>
            <w:r w:rsidRPr="007F7AFB">
              <w:t>Доктор фізико-математичних наук, 01.04.02 – теоретична фізика, ДД № 002853 від 09.04.2003,</w:t>
            </w:r>
          </w:p>
          <w:p w14:paraId="46AF22F5" w14:textId="77777777" w:rsidR="007B504F" w:rsidRPr="007F7AFB" w:rsidRDefault="007B504F" w:rsidP="00F21382">
            <w:pPr>
              <w:snapToGrid w:val="0"/>
            </w:pPr>
            <w:r w:rsidRPr="007F7AFB">
              <w:t xml:space="preserve">тема дисертації  «Надплинна гідродинаміка та типи збуджень в квантових бозе-системах за наявності двох конденсатів», професор кафедри квантової теорії поля  ПР № 003044 від 21.10.2004  </w:t>
            </w:r>
          </w:p>
        </w:tc>
        <w:tc>
          <w:tcPr>
            <w:tcW w:w="567" w:type="dxa"/>
            <w:tcBorders>
              <w:top w:val="single" w:sz="4" w:space="0" w:color="000000"/>
              <w:left w:val="single" w:sz="4" w:space="0" w:color="000000"/>
              <w:bottom w:val="single" w:sz="4" w:space="0" w:color="000000"/>
              <w:right w:val="single" w:sz="4" w:space="0" w:color="auto"/>
            </w:tcBorders>
          </w:tcPr>
          <w:p w14:paraId="47DCE4B3" w14:textId="77777777" w:rsidR="007B504F" w:rsidRPr="0069690D" w:rsidRDefault="002F5ED0" w:rsidP="002F5ED0">
            <w:pPr>
              <w:snapToGrid w:val="0"/>
              <w:jc w:val="center"/>
            </w:pPr>
            <w:r w:rsidRPr="0069690D">
              <w:t>35</w:t>
            </w:r>
          </w:p>
        </w:tc>
        <w:tc>
          <w:tcPr>
            <w:tcW w:w="5815" w:type="dxa"/>
            <w:tcBorders>
              <w:top w:val="single" w:sz="4" w:space="0" w:color="000000"/>
              <w:left w:val="single" w:sz="4" w:space="0" w:color="auto"/>
              <w:bottom w:val="single" w:sz="4" w:space="0" w:color="000000"/>
              <w:right w:val="single" w:sz="4" w:space="0" w:color="auto"/>
            </w:tcBorders>
          </w:tcPr>
          <w:p w14:paraId="003E7CC0" w14:textId="77777777" w:rsidR="002F5ED0" w:rsidRPr="007F7AFB" w:rsidRDefault="002F5ED0" w:rsidP="002F5ED0">
            <w:pPr>
              <w:jc w:val="both"/>
            </w:pPr>
            <w:r w:rsidRPr="007F7AFB">
              <w:t>Основні напрямки наукової діяльності: Космологія раннього Всесвіту, розширення Стандартної Моделі фізики елементарних частинок, макроскопічні квантові явища.</w:t>
            </w:r>
          </w:p>
          <w:p w14:paraId="78447D6E" w14:textId="77777777" w:rsidR="002F5ED0" w:rsidRPr="007F7AFB" w:rsidRDefault="002F5ED0" w:rsidP="002F5ED0">
            <w:pPr>
              <w:jc w:val="both"/>
            </w:pPr>
            <w:r w:rsidRPr="007F7AFB">
              <w:t>1.</w:t>
            </w:r>
            <w:r w:rsidRPr="007F7AFB">
              <w:tab/>
              <w:t xml:space="preserve">R. Durrer, R. von Eckardstein , Deepen Garg , K. Schmitz, O. Sobol and S. Vilchinskii "Scalar perturbations from inflation in the presence of gauge fields" Physical Review D, 2024, v. 110, id.043533. </w:t>
            </w:r>
          </w:p>
          <w:p w14:paraId="768CE131" w14:textId="77777777" w:rsidR="002F5ED0" w:rsidRPr="007F7AFB" w:rsidRDefault="002F5ED0" w:rsidP="002F5ED0">
            <w:pPr>
              <w:jc w:val="both"/>
            </w:pPr>
            <w:r w:rsidRPr="007F7AFB">
              <w:t>2.</w:t>
            </w:r>
            <w:r w:rsidRPr="007F7AFB">
              <w:tab/>
              <w:t xml:space="preserve">C. Ahdida et al. [SHiP Collaboration, CERN] "Reconstruction of 400 GeV/c proton interactions with the SHiP-charm project" Eur. Phys. J. C , 2024, 84:562  </w:t>
            </w:r>
          </w:p>
          <w:p w14:paraId="15A8032C" w14:textId="77777777" w:rsidR="002F5ED0" w:rsidRPr="007F7AFB" w:rsidRDefault="002F5ED0" w:rsidP="002F5ED0">
            <w:pPr>
              <w:jc w:val="both"/>
            </w:pPr>
            <w:r w:rsidRPr="007F7AFB">
              <w:t>3.</w:t>
            </w:r>
            <w:r w:rsidRPr="007F7AFB">
              <w:tab/>
              <w:t xml:space="preserve">R. Durrer, O. Sobol and S. Vilchinskii "Backreaction from gauge fields produced during inflation" Physical Review D, 2023, v. 108, id.043540. </w:t>
            </w:r>
          </w:p>
          <w:p w14:paraId="698E77E3" w14:textId="77777777" w:rsidR="002F5ED0" w:rsidRPr="007F7AFB" w:rsidRDefault="002F5ED0" w:rsidP="002F5ED0">
            <w:pPr>
              <w:jc w:val="both"/>
            </w:pPr>
            <w:r w:rsidRPr="007F7AFB">
              <w:t>4.</w:t>
            </w:r>
            <w:r w:rsidRPr="007F7AFB">
              <w:tab/>
              <w:t xml:space="preserve">R. Durrer, O. Sobol and S. Vilchinskii "Magnetogenesis in Higgs-Starobinsky inflation" Physical Review D, 2022, v. 106, id.123520. </w:t>
            </w:r>
          </w:p>
          <w:p w14:paraId="199A358E" w14:textId="77777777" w:rsidR="002F5ED0" w:rsidRPr="007F7AFB" w:rsidRDefault="002F5ED0" w:rsidP="002F5ED0">
            <w:pPr>
              <w:jc w:val="both"/>
            </w:pPr>
            <w:r w:rsidRPr="007F7AFB">
              <w:t>5.</w:t>
            </w:r>
            <w:r w:rsidRPr="007F7AFB">
              <w:tab/>
              <w:t xml:space="preserve">E. Gorbar, K. Schmitz, O. Sobol and S. Vilchinskii "Gauge-field production during axion inflation in the gradient expansion formalism" Physical Review D, 2021, v. 104, id.123504. </w:t>
            </w:r>
          </w:p>
          <w:p w14:paraId="4C054640" w14:textId="77777777" w:rsidR="007B504F" w:rsidRPr="007F7AFB" w:rsidRDefault="002F5ED0" w:rsidP="002F5ED0">
            <w:pPr>
              <w:jc w:val="both"/>
            </w:pPr>
            <w:r w:rsidRPr="007F7AFB">
              <w:t xml:space="preserve">Керує науковою роботою магістрів, аспірантів, </w:t>
            </w:r>
            <w:r w:rsidRPr="007F7AFB">
              <w:lastRenderedPageBreak/>
              <w:t>докторнатів. Під керівництвом захистилося 4 кандидата фізико-математичних наук.</w:t>
            </w:r>
          </w:p>
        </w:tc>
        <w:tc>
          <w:tcPr>
            <w:tcW w:w="1843" w:type="dxa"/>
            <w:tcBorders>
              <w:top w:val="single" w:sz="4" w:space="0" w:color="000000"/>
              <w:left w:val="single" w:sz="4" w:space="0" w:color="auto"/>
              <w:bottom w:val="single" w:sz="4" w:space="0" w:color="000000"/>
              <w:right w:val="single" w:sz="4" w:space="0" w:color="auto"/>
            </w:tcBorders>
          </w:tcPr>
          <w:p w14:paraId="0164F1E6" w14:textId="77777777" w:rsidR="007B504F" w:rsidRPr="007F7AFB" w:rsidRDefault="007B504F">
            <w:pPr>
              <w:snapToGrid w:val="0"/>
            </w:pPr>
          </w:p>
        </w:tc>
      </w:tr>
      <w:tr w:rsidR="006167FE" w:rsidRPr="007F7AFB" w14:paraId="50BFB48C" w14:textId="77777777" w:rsidTr="0069690D">
        <w:tc>
          <w:tcPr>
            <w:tcW w:w="1972" w:type="dxa"/>
            <w:tcBorders>
              <w:top w:val="single" w:sz="4" w:space="0" w:color="000000"/>
              <w:left w:val="single" w:sz="4" w:space="0" w:color="auto"/>
              <w:bottom w:val="single" w:sz="4" w:space="0" w:color="000000"/>
            </w:tcBorders>
          </w:tcPr>
          <w:p w14:paraId="6AEE837D" w14:textId="77777777" w:rsidR="006167FE" w:rsidRPr="0069690D" w:rsidRDefault="006167FE" w:rsidP="007E0AD8">
            <w:pPr>
              <w:snapToGrid w:val="0"/>
              <w:jc w:val="center"/>
            </w:pPr>
            <w:r w:rsidRPr="007F7AFB">
              <w:t>Гаврюшенко</w:t>
            </w:r>
          </w:p>
          <w:p w14:paraId="5B373D72" w14:textId="77777777" w:rsidR="006167FE" w:rsidRPr="007F7AFB" w:rsidRDefault="006167FE" w:rsidP="007E0AD8">
            <w:pPr>
              <w:snapToGrid w:val="0"/>
              <w:jc w:val="center"/>
            </w:pPr>
            <w:r w:rsidRPr="007F7AFB">
              <w:t>Дмитро</w:t>
            </w:r>
          </w:p>
          <w:p w14:paraId="713D175A" w14:textId="77777777" w:rsidR="006167FE" w:rsidRPr="007F7AFB" w:rsidRDefault="006167FE" w:rsidP="007E0AD8">
            <w:pPr>
              <w:snapToGrid w:val="0"/>
              <w:jc w:val="center"/>
              <w:rPr>
                <w:b/>
              </w:rPr>
            </w:pPr>
            <w:r w:rsidRPr="007F7AFB">
              <w:t>Анатолійович</w:t>
            </w:r>
          </w:p>
        </w:tc>
        <w:tc>
          <w:tcPr>
            <w:tcW w:w="1289" w:type="dxa"/>
            <w:gridSpan w:val="2"/>
            <w:tcBorders>
              <w:top w:val="single" w:sz="4" w:space="0" w:color="000000"/>
              <w:left w:val="single" w:sz="4" w:space="0" w:color="000000"/>
              <w:bottom w:val="single" w:sz="4" w:space="0" w:color="000000"/>
            </w:tcBorders>
          </w:tcPr>
          <w:p w14:paraId="4FB5C8D6" w14:textId="77777777" w:rsidR="006167FE" w:rsidRPr="007F7AFB" w:rsidRDefault="006167FE" w:rsidP="007E0AD8">
            <w:pPr>
              <w:snapToGrid w:val="0"/>
            </w:pPr>
            <w:r w:rsidRPr="007F7AFB">
              <w:t>Завідувач кафедри молекулярної фізики,</w:t>
            </w:r>
          </w:p>
          <w:p w14:paraId="0BE69E60" w14:textId="77777777" w:rsidR="006167FE" w:rsidRPr="007F7AFB" w:rsidRDefault="006167FE" w:rsidP="007E0AD8">
            <w:pPr>
              <w:snapToGrid w:val="0"/>
            </w:pPr>
            <w:r w:rsidRPr="007F7AFB">
              <w:t>професор</w:t>
            </w:r>
          </w:p>
        </w:tc>
        <w:tc>
          <w:tcPr>
            <w:tcW w:w="1276" w:type="dxa"/>
            <w:tcBorders>
              <w:top w:val="single" w:sz="4" w:space="0" w:color="000000"/>
              <w:left w:val="single" w:sz="4" w:space="0" w:color="000000"/>
              <w:bottom w:val="single" w:sz="4" w:space="0" w:color="000000"/>
            </w:tcBorders>
          </w:tcPr>
          <w:p w14:paraId="29567A2E" w14:textId="77777777" w:rsidR="006167FE" w:rsidRPr="007F7AFB" w:rsidRDefault="006167FE" w:rsidP="007E0AD8">
            <w:pPr>
              <w:ind w:right="-108"/>
              <w:rPr>
                <w:lang w:eastAsia="uk-UA"/>
              </w:rPr>
            </w:pPr>
            <w:r w:rsidRPr="007F7AFB">
              <w:t>Київський університет імені Тараса Шевченка, 1993 р.</w:t>
            </w:r>
          </w:p>
          <w:p w14:paraId="7599FE1D" w14:textId="77777777" w:rsidR="006167FE" w:rsidRPr="007F7AFB" w:rsidRDefault="006167FE" w:rsidP="007E0AD8">
            <w:pPr>
              <w:ind w:right="-108"/>
            </w:pPr>
            <w:r w:rsidRPr="007F7AFB">
              <w:t>Спеціальність: фізика</w:t>
            </w:r>
          </w:p>
          <w:p w14:paraId="2FB6A2B6" w14:textId="77777777" w:rsidR="006167FE" w:rsidRPr="007F7AFB" w:rsidRDefault="006167FE" w:rsidP="007E0AD8">
            <w:r w:rsidRPr="007F7AFB">
              <w:t>Кваліфікація: фізик, викладач (диплом з відзнакою КБ №901192, виданий 23 червня 1993 р.)</w:t>
            </w:r>
          </w:p>
        </w:tc>
        <w:tc>
          <w:tcPr>
            <w:tcW w:w="2268" w:type="dxa"/>
            <w:tcBorders>
              <w:top w:val="single" w:sz="4" w:space="0" w:color="000000"/>
              <w:left w:val="single" w:sz="4" w:space="0" w:color="000000"/>
              <w:bottom w:val="single" w:sz="4" w:space="0" w:color="000000"/>
            </w:tcBorders>
          </w:tcPr>
          <w:p w14:paraId="0C8CE37B" w14:textId="77777777" w:rsidR="006167FE" w:rsidRPr="007F7AFB" w:rsidRDefault="006167FE" w:rsidP="007E0AD8">
            <w:pPr>
              <w:rPr>
                <w:lang w:eastAsia="uk-UA"/>
              </w:rPr>
            </w:pPr>
            <w:r w:rsidRPr="007F7AFB">
              <w:t>Доктор фізико-математичних наук, спеціальність 01.04.14 – теплофізика та молекулярна фізика (диплом ДД №007224,  28.04.2009 р.) «Вплив обмеженості системи та радіаційного опромінення на властивості рідин і рідинних систем».</w:t>
            </w:r>
          </w:p>
          <w:p w14:paraId="13FFA47A" w14:textId="77777777" w:rsidR="006167FE" w:rsidRPr="007F7AFB" w:rsidRDefault="006167FE" w:rsidP="007E0AD8">
            <w:r w:rsidRPr="007F7AFB">
              <w:t>Професор за кафедрою молекулярної фізики (атестат 12ПР №009156, 17.01.2014 р.)</w:t>
            </w:r>
          </w:p>
        </w:tc>
        <w:tc>
          <w:tcPr>
            <w:tcW w:w="567" w:type="dxa"/>
            <w:tcBorders>
              <w:top w:val="single" w:sz="4" w:space="0" w:color="000000"/>
              <w:left w:val="single" w:sz="4" w:space="0" w:color="000000"/>
              <w:bottom w:val="single" w:sz="4" w:space="0" w:color="000000"/>
              <w:right w:val="single" w:sz="4" w:space="0" w:color="auto"/>
            </w:tcBorders>
          </w:tcPr>
          <w:p w14:paraId="5155980A" w14:textId="77777777" w:rsidR="006167FE" w:rsidRPr="0069690D" w:rsidRDefault="006167FE" w:rsidP="007E0AD8">
            <w:pPr>
              <w:snapToGrid w:val="0"/>
              <w:jc w:val="center"/>
            </w:pPr>
            <w:r w:rsidRPr="007F7AFB">
              <w:t>32 р.</w:t>
            </w:r>
          </w:p>
        </w:tc>
        <w:tc>
          <w:tcPr>
            <w:tcW w:w="5815" w:type="dxa"/>
            <w:tcBorders>
              <w:top w:val="single" w:sz="4" w:space="0" w:color="000000"/>
              <w:left w:val="single" w:sz="4" w:space="0" w:color="auto"/>
              <w:bottom w:val="single" w:sz="4" w:space="0" w:color="000000"/>
              <w:right w:val="single" w:sz="4" w:space="0" w:color="auto"/>
            </w:tcBorders>
          </w:tcPr>
          <w:p w14:paraId="5BB6888E" w14:textId="77777777" w:rsidR="006167FE" w:rsidRPr="00E40D85" w:rsidRDefault="006167FE" w:rsidP="007E0AD8">
            <w:pPr>
              <w:snapToGrid w:val="0"/>
            </w:pPr>
            <w:r w:rsidRPr="00E40D85">
              <w:t>Основні напрямки наукової діяльності: фізика фазових переходів та критичних явищ, термодинаміка, статистична фізика, нерівноважна термодинаміка, медична фізика, фізика обмежених систем, радіаційна фізика,  під керівництвом захищено дві кандидатські дисертації, більше 30 кваліфікаційних робіт бакалаврів, спеціалістів та магістрів.</w:t>
            </w:r>
          </w:p>
          <w:p w14:paraId="04A19006" w14:textId="77777777" w:rsidR="006167FE" w:rsidRPr="00E40D85" w:rsidRDefault="006167FE" w:rsidP="007E0AD8">
            <w:r w:rsidRPr="00E40D85">
              <w:t xml:space="preserve">Автор понад 110 статей у фахових наукових вітчизняних та іноземних  журналах та понад 100 доповідей на наукових конференціях, 1 підручника, 2 навчальних посібників (усі - у співавт.). </w:t>
            </w:r>
          </w:p>
          <w:p w14:paraId="451EE0E4" w14:textId="77777777" w:rsidR="006167FE" w:rsidRPr="00E40D85" w:rsidRDefault="006167FE" w:rsidP="007E0AD8">
            <w:r w:rsidRPr="00E40D85">
              <w:t>Основні публікації:</w:t>
            </w:r>
          </w:p>
          <w:p w14:paraId="4CA652D5" w14:textId="77777777" w:rsidR="006167FE" w:rsidRPr="00E40D85" w:rsidRDefault="006167FE" w:rsidP="006167FE">
            <w:pPr>
              <w:numPr>
                <w:ilvl w:val="0"/>
                <w:numId w:val="43"/>
              </w:numPr>
              <w:pBdr>
                <w:top w:val="nil"/>
                <w:left w:val="nil"/>
                <w:bottom w:val="nil"/>
                <w:right w:val="nil"/>
                <w:between w:val="nil"/>
              </w:pBdr>
              <w:tabs>
                <w:tab w:val="left" w:pos="337"/>
              </w:tabs>
              <w:suppressAutoHyphens w:val="0"/>
              <w:ind w:left="0" w:firstLine="0"/>
            </w:pPr>
            <w:r w:rsidRPr="00E40D85">
              <w:t>Британ А.В., Вербінська Г.М. Гаврюшенко Д.А. Фізика аеродисперсних систем Частина 1. Визначення фізичних параметрів при проведенні моделювання процесу випаровування. К.: КНУ, 2024, 81 стор.</w:t>
            </w:r>
          </w:p>
          <w:p w14:paraId="23C4A493" w14:textId="77777777" w:rsidR="006167FE" w:rsidRPr="00E40D85" w:rsidRDefault="006167FE" w:rsidP="006167FE">
            <w:pPr>
              <w:numPr>
                <w:ilvl w:val="0"/>
                <w:numId w:val="43"/>
              </w:numPr>
              <w:pBdr>
                <w:top w:val="nil"/>
                <w:left w:val="nil"/>
                <w:bottom w:val="nil"/>
                <w:right w:val="nil"/>
                <w:between w:val="nil"/>
              </w:pBdr>
              <w:tabs>
                <w:tab w:val="left" w:pos="337"/>
              </w:tabs>
              <w:suppressAutoHyphens w:val="0"/>
              <w:ind w:left="0" w:firstLine="0"/>
            </w:pPr>
            <w:r w:rsidRPr="00E40D85">
              <w:t>Григор’єв А.М., Гаврюшенко Д.А. Експериментальнi та чисельнi методи дослiдження пружних властивостей рiдинних систем. Навчальний посiбник для студентiв фiзичного факультету. К.: КНУ, 2024, 100 с.</w:t>
            </w:r>
          </w:p>
          <w:p w14:paraId="49EA6428" w14:textId="77777777" w:rsidR="006167FE" w:rsidRPr="00E40D85" w:rsidRDefault="006167FE" w:rsidP="006167FE">
            <w:pPr>
              <w:numPr>
                <w:ilvl w:val="0"/>
                <w:numId w:val="43"/>
              </w:numPr>
              <w:pBdr>
                <w:top w:val="nil"/>
                <w:left w:val="nil"/>
                <w:bottom w:val="nil"/>
                <w:right w:val="nil"/>
                <w:between w:val="nil"/>
              </w:pBdr>
              <w:tabs>
                <w:tab w:val="left" w:pos="337"/>
              </w:tabs>
              <w:suppressAutoHyphens w:val="0"/>
              <w:ind w:left="0" w:firstLine="0"/>
            </w:pPr>
            <w:r w:rsidRPr="00E40D85">
              <w:t xml:space="preserve"> Л.А. Булавін, Г.М. Вербінська, Д.А. Гаврюшенко Фізика газів. Навчальний посібник. Київ, КНУ, 2020, 297 стор.</w:t>
            </w:r>
          </w:p>
          <w:p w14:paraId="40113AAF" w14:textId="77777777" w:rsidR="006167FE" w:rsidRDefault="006167FE" w:rsidP="006167FE">
            <w:pPr>
              <w:numPr>
                <w:ilvl w:val="0"/>
                <w:numId w:val="43"/>
              </w:numPr>
              <w:pBdr>
                <w:top w:val="nil"/>
                <w:left w:val="nil"/>
                <w:bottom w:val="nil"/>
                <w:right w:val="nil"/>
                <w:between w:val="nil"/>
              </w:pBdr>
              <w:tabs>
                <w:tab w:val="left" w:pos="337"/>
              </w:tabs>
              <w:suppressAutoHyphens w:val="0"/>
              <w:ind w:left="0" w:firstLine="0"/>
            </w:pPr>
            <w:r w:rsidRPr="00E40D85">
              <w:t>D. A. Gavryushenko A change in the chemical potential in liquids under the action of radiation and an external field//Ukr. J. Phys. 2024. Vol. 69, No. 12, pp. 930-935</w:t>
            </w:r>
          </w:p>
          <w:p w14:paraId="7005117B" w14:textId="77777777" w:rsidR="00862F3D" w:rsidRDefault="00862F3D" w:rsidP="0069690D">
            <w:pPr>
              <w:numPr>
                <w:ilvl w:val="0"/>
                <w:numId w:val="43"/>
              </w:numPr>
              <w:tabs>
                <w:tab w:val="left" w:pos="337"/>
              </w:tabs>
              <w:suppressAutoHyphens w:val="0"/>
              <w:ind w:left="0" w:firstLine="0"/>
            </w:pPr>
            <w:r w:rsidRPr="00862F3D">
              <w:t>D.A. Gavryushenko, K.V. Cherevko, L.A. Bulavin Entropy production in a model biological system with facilitated diffusion// Ukr. J. Phys. 2021. Vol. 66, No. 8, pp.714-722.</w:t>
            </w:r>
          </w:p>
          <w:p w14:paraId="0D7C8795" w14:textId="77777777" w:rsidR="006167FE" w:rsidRPr="00E40D85" w:rsidRDefault="006167FE" w:rsidP="0069690D">
            <w:pPr>
              <w:pBdr>
                <w:top w:val="nil"/>
                <w:left w:val="nil"/>
                <w:bottom w:val="nil"/>
                <w:right w:val="nil"/>
                <w:between w:val="nil"/>
              </w:pBdr>
              <w:tabs>
                <w:tab w:val="left" w:pos="337"/>
              </w:tabs>
              <w:suppressAutoHyphens w:val="0"/>
            </w:pPr>
            <w:bookmarkStart w:id="1" w:name="bookmark=id.30j0zll" w:colFirst="0" w:colLast="0"/>
            <w:bookmarkStart w:id="2" w:name="bookmark=id.1fob9te" w:colFirst="0" w:colLast="0"/>
            <w:bookmarkStart w:id="3" w:name="bookmark=id.gjdgxs" w:colFirst="0" w:colLast="0"/>
            <w:bookmarkEnd w:id="1"/>
            <w:bookmarkEnd w:id="2"/>
            <w:bookmarkEnd w:id="3"/>
            <w:r w:rsidRPr="00E40D85">
              <w:lastRenderedPageBreak/>
              <w:t xml:space="preserve">Експерт Національного агентства із забезпечення якості вищої освіти, Національного фонду досліджень України, Українського інституту науково-технічної експертизи та інформації. </w:t>
            </w:r>
          </w:p>
          <w:p w14:paraId="7D6A282E" w14:textId="77777777" w:rsidR="006167FE" w:rsidRPr="00E40D85" w:rsidRDefault="006167FE" w:rsidP="007E0AD8">
            <w:pPr>
              <w:pBdr>
                <w:top w:val="nil"/>
                <w:left w:val="nil"/>
                <w:bottom w:val="nil"/>
                <w:right w:val="nil"/>
                <w:between w:val="nil"/>
              </w:pBdr>
            </w:pPr>
            <w:r w:rsidRPr="00E40D85">
              <w:t xml:space="preserve">Є членом двох спецрад із захисту докторських дисертацій. Неодноразово був офіційним опонентом докторських та кандидатських дисертацій. </w:t>
            </w:r>
          </w:p>
          <w:p w14:paraId="6C9470BB" w14:textId="77777777" w:rsidR="006167FE" w:rsidRPr="00E40D85" w:rsidRDefault="006167FE">
            <w:pPr>
              <w:jc w:val="both"/>
            </w:pPr>
            <w:r w:rsidRPr="00E40D85">
              <w:t>Є членом редакційної колегії Вісника Київського національного університету. Гарант ОНП «Медична фізика»</w:t>
            </w:r>
          </w:p>
        </w:tc>
        <w:tc>
          <w:tcPr>
            <w:tcW w:w="1843" w:type="dxa"/>
            <w:tcBorders>
              <w:top w:val="single" w:sz="4" w:space="0" w:color="000000"/>
              <w:left w:val="single" w:sz="4" w:space="0" w:color="auto"/>
              <w:bottom w:val="single" w:sz="4" w:space="0" w:color="000000"/>
              <w:right w:val="single" w:sz="4" w:space="0" w:color="auto"/>
            </w:tcBorders>
          </w:tcPr>
          <w:p w14:paraId="15B5B83D" w14:textId="77777777" w:rsidR="006167FE" w:rsidRPr="007F7AFB" w:rsidRDefault="006167FE" w:rsidP="007E0AD8">
            <w:pPr>
              <w:pBdr>
                <w:top w:val="nil"/>
                <w:left w:val="nil"/>
                <w:bottom w:val="nil"/>
                <w:right w:val="nil"/>
                <w:between w:val="nil"/>
              </w:pBdr>
              <w:jc w:val="both"/>
            </w:pPr>
            <w:r w:rsidRPr="007F7AFB">
              <w:lastRenderedPageBreak/>
              <w:t>Стажування у Відділі безпеки ядерних установок Інституту проблем безпеки АЕС НАН України (2 кредити). Сертифікат №</w:t>
            </w:r>
            <w:r w:rsidR="009E76FA">
              <w:t xml:space="preserve"> </w:t>
            </w:r>
            <w:r w:rsidRPr="007F7AFB">
              <w:t>09-04/104, виданий 01.02.2024.</w:t>
            </w:r>
          </w:p>
          <w:p w14:paraId="7769AAD6" w14:textId="77777777" w:rsidR="006167FE" w:rsidRPr="007F7AFB" w:rsidRDefault="006167FE" w:rsidP="007E0AD8">
            <w:pPr>
              <w:pBdr>
                <w:top w:val="nil"/>
                <w:left w:val="nil"/>
                <w:bottom w:val="nil"/>
                <w:right w:val="nil"/>
                <w:between w:val="nil"/>
              </w:pBdr>
              <w:jc w:val="both"/>
            </w:pPr>
            <w:r w:rsidRPr="007F7AFB">
              <w:t>Курс підвищення кваліфікації та розвитку педагогічних  компетентностей  викладачів. UGEN та  Центр соціального розвитку КНУ (0.5 кредити). Сертифікат 40-22, виданий 07.02.2022</w:t>
            </w:r>
          </w:p>
          <w:p w14:paraId="2BCBDA2A" w14:textId="77777777" w:rsidR="006167FE" w:rsidRPr="007F7AFB" w:rsidRDefault="006167FE" w:rsidP="007E0AD8">
            <w:pPr>
              <w:pBdr>
                <w:top w:val="nil"/>
                <w:left w:val="nil"/>
                <w:bottom w:val="nil"/>
                <w:right w:val="nil"/>
                <w:between w:val="nil"/>
              </w:pBdr>
              <w:jc w:val="both"/>
            </w:pPr>
            <w:r w:rsidRPr="007F7AFB">
              <w:t xml:space="preserve">Курс “Цифрові інструменти Google для закладів вищої, фахової </w:t>
            </w:r>
            <w:r w:rsidRPr="007F7AFB">
              <w:lastRenderedPageBreak/>
              <w:t>передвищої освіти” (жовтень 2021 р.), ТОВ “Академія цифрового розвитку”, сертифікат 7GW-0032</w:t>
            </w:r>
          </w:p>
          <w:p w14:paraId="467D5200" w14:textId="77777777" w:rsidR="006167FE" w:rsidRPr="007F7AFB" w:rsidRDefault="006167FE" w:rsidP="007E0AD8">
            <w:pPr>
              <w:snapToGrid w:val="0"/>
            </w:pPr>
            <w:r w:rsidRPr="007F7AFB">
              <w:t>Участь у міжнародних наукових спеціалізованих конференціях.</w:t>
            </w:r>
          </w:p>
        </w:tc>
      </w:tr>
      <w:tr w:rsidR="007B504F" w:rsidRPr="007F7AFB" w14:paraId="1545BB93" w14:textId="77777777" w:rsidTr="0069690D">
        <w:tblPrEx>
          <w:tblLook w:val="04A0" w:firstRow="1" w:lastRow="0" w:firstColumn="1" w:lastColumn="0" w:noHBand="0" w:noVBand="1"/>
        </w:tblPrEx>
        <w:tc>
          <w:tcPr>
            <w:tcW w:w="1972" w:type="dxa"/>
            <w:tcBorders>
              <w:top w:val="single" w:sz="4" w:space="0" w:color="000000"/>
              <w:left w:val="single" w:sz="4" w:space="0" w:color="auto"/>
              <w:bottom w:val="single" w:sz="4" w:space="0" w:color="000000"/>
              <w:right w:val="nil"/>
            </w:tcBorders>
            <w:hideMark/>
          </w:tcPr>
          <w:p w14:paraId="657E43F0" w14:textId="77777777" w:rsidR="007B504F" w:rsidRPr="0069690D" w:rsidRDefault="007B504F" w:rsidP="00F21382">
            <w:pPr>
              <w:snapToGrid w:val="0"/>
              <w:ind w:left="-57" w:right="-57"/>
              <w:jc w:val="center"/>
              <w:rPr>
                <w:lang w:eastAsia="ru-RU"/>
              </w:rPr>
            </w:pPr>
            <w:r w:rsidRPr="0069690D">
              <w:rPr>
                <w:lang w:eastAsia="ru-RU"/>
              </w:rPr>
              <w:lastRenderedPageBreak/>
              <w:t>Дмитрук</w:t>
            </w:r>
          </w:p>
          <w:p w14:paraId="3801294D" w14:textId="77777777" w:rsidR="007B504F" w:rsidRPr="0069690D" w:rsidRDefault="007B504F" w:rsidP="00F21382">
            <w:pPr>
              <w:snapToGrid w:val="0"/>
              <w:ind w:left="-57" w:right="-57"/>
              <w:jc w:val="center"/>
              <w:rPr>
                <w:lang w:eastAsia="ru-RU"/>
              </w:rPr>
            </w:pPr>
            <w:r w:rsidRPr="0069690D">
              <w:rPr>
                <w:lang w:eastAsia="ru-RU"/>
              </w:rPr>
              <w:t xml:space="preserve">Ігор </w:t>
            </w:r>
          </w:p>
          <w:p w14:paraId="1F9A4405" w14:textId="77777777" w:rsidR="007B504F" w:rsidRPr="0069690D" w:rsidRDefault="007B504F" w:rsidP="00F21382">
            <w:pPr>
              <w:snapToGrid w:val="0"/>
              <w:ind w:left="-57" w:right="-57"/>
              <w:jc w:val="center"/>
              <w:rPr>
                <w:lang w:eastAsia="ru-RU"/>
              </w:rPr>
            </w:pPr>
            <w:r w:rsidRPr="0069690D">
              <w:rPr>
                <w:lang w:eastAsia="ru-RU"/>
              </w:rPr>
              <w:t>Миколайович</w:t>
            </w:r>
          </w:p>
        </w:tc>
        <w:tc>
          <w:tcPr>
            <w:tcW w:w="1289" w:type="dxa"/>
            <w:gridSpan w:val="2"/>
            <w:tcBorders>
              <w:top w:val="single" w:sz="4" w:space="0" w:color="000000"/>
              <w:left w:val="single" w:sz="4" w:space="0" w:color="000000"/>
              <w:bottom w:val="single" w:sz="4" w:space="0" w:color="000000"/>
              <w:right w:val="nil"/>
            </w:tcBorders>
          </w:tcPr>
          <w:p w14:paraId="7C302D82" w14:textId="77777777" w:rsidR="007B504F" w:rsidRPr="0069690D" w:rsidRDefault="007B504F" w:rsidP="00F21382">
            <w:pPr>
              <w:snapToGrid w:val="0"/>
              <w:jc w:val="center"/>
              <w:rPr>
                <w:lang w:eastAsia="ru-RU"/>
              </w:rPr>
            </w:pPr>
            <w:r w:rsidRPr="0069690D">
              <w:rPr>
                <w:lang w:eastAsia="ru-RU"/>
              </w:rPr>
              <w:t>Завідувач кафедри експери-ментальної фізики</w:t>
            </w:r>
          </w:p>
          <w:p w14:paraId="5F4ECF2F" w14:textId="77777777" w:rsidR="007B504F" w:rsidRPr="0069690D" w:rsidRDefault="007B504F" w:rsidP="00F21382">
            <w:pPr>
              <w:snapToGrid w:val="0"/>
              <w:ind w:right="-57"/>
              <w:jc w:val="center"/>
              <w:rPr>
                <w:lang w:eastAsia="ru-RU"/>
              </w:rPr>
            </w:pPr>
          </w:p>
        </w:tc>
        <w:tc>
          <w:tcPr>
            <w:tcW w:w="1276" w:type="dxa"/>
            <w:tcBorders>
              <w:top w:val="single" w:sz="4" w:space="0" w:color="000000"/>
              <w:left w:val="single" w:sz="4" w:space="0" w:color="000000"/>
              <w:bottom w:val="single" w:sz="4" w:space="0" w:color="000000"/>
              <w:right w:val="nil"/>
            </w:tcBorders>
            <w:hideMark/>
          </w:tcPr>
          <w:p w14:paraId="6D6F1AC2" w14:textId="77777777" w:rsidR="002F5ED0" w:rsidRPr="0069690D" w:rsidRDefault="002F5ED0" w:rsidP="002F5ED0">
            <w:pPr>
              <w:snapToGrid w:val="0"/>
              <w:ind w:left="-57" w:right="-57"/>
              <w:jc w:val="center"/>
              <w:rPr>
                <w:lang w:eastAsia="ru-RU"/>
              </w:rPr>
            </w:pPr>
            <w:r w:rsidRPr="0069690D">
              <w:rPr>
                <w:lang w:eastAsia="ru-RU"/>
              </w:rPr>
              <w:t xml:space="preserve">Київський державний університет ім. Т.Г.Шевченка, 1986 р. </w:t>
            </w:r>
          </w:p>
          <w:p w14:paraId="5A6278C4" w14:textId="77777777" w:rsidR="002F5ED0" w:rsidRPr="0069690D" w:rsidRDefault="002F5ED0" w:rsidP="002F5ED0">
            <w:pPr>
              <w:snapToGrid w:val="0"/>
              <w:ind w:left="-57" w:right="-57"/>
              <w:jc w:val="center"/>
              <w:rPr>
                <w:lang w:eastAsia="ru-RU"/>
              </w:rPr>
            </w:pPr>
            <w:r w:rsidRPr="0069690D">
              <w:rPr>
                <w:lang w:eastAsia="ru-RU"/>
              </w:rPr>
              <w:t>Спеціальність: оптика і спектроскопія.</w:t>
            </w:r>
          </w:p>
          <w:p w14:paraId="0EBFCD73" w14:textId="77777777" w:rsidR="002F5ED0" w:rsidRPr="0069690D" w:rsidRDefault="002F5ED0" w:rsidP="002F5ED0">
            <w:pPr>
              <w:snapToGrid w:val="0"/>
              <w:ind w:left="-57" w:right="-57"/>
              <w:jc w:val="center"/>
              <w:rPr>
                <w:lang w:eastAsia="ru-RU"/>
              </w:rPr>
            </w:pPr>
            <w:r w:rsidRPr="0069690D">
              <w:rPr>
                <w:lang w:eastAsia="ru-RU"/>
              </w:rPr>
              <w:t xml:space="preserve">Кваліфікація: фізик, викладач. (диплом з відзнакою КВ №798669 виданий 12 </w:t>
            </w:r>
            <w:r w:rsidRPr="0069690D">
              <w:rPr>
                <w:lang w:eastAsia="ru-RU"/>
              </w:rPr>
              <w:lastRenderedPageBreak/>
              <w:t>червня 1986р. )</w:t>
            </w:r>
          </w:p>
          <w:p w14:paraId="6F396ADF" w14:textId="77777777" w:rsidR="007B504F" w:rsidRPr="0069690D" w:rsidRDefault="007B504F" w:rsidP="00F21382">
            <w:pPr>
              <w:snapToGrid w:val="0"/>
              <w:ind w:left="-57" w:right="-57"/>
              <w:jc w:val="center"/>
              <w:rPr>
                <w:lang w:eastAsia="ru-RU"/>
              </w:rPr>
            </w:pPr>
          </w:p>
        </w:tc>
        <w:tc>
          <w:tcPr>
            <w:tcW w:w="2268" w:type="dxa"/>
            <w:tcBorders>
              <w:top w:val="single" w:sz="4" w:space="0" w:color="000000"/>
              <w:left w:val="single" w:sz="4" w:space="0" w:color="000000"/>
              <w:bottom w:val="single" w:sz="4" w:space="0" w:color="000000"/>
              <w:right w:val="nil"/>
            </w:tcBorders>
            <w:hideMark/>
          </w:tcPr>
          <w:p w14:paraId="08C5F2C3" w14:textId="77777777" w:rsidR="002F5ED0" w:rsidRPr="0069690D" w:rsidRDefault="002F5ED0" w:rsidP="002F5ED0">
            <w:pPr>
              <w:snapToGrid w:val="0"/>
              <w:jc w:val="center"/>
              <w:rPr>
                <w:lang w:eastAsia="ru-RU"/>
              </w:rPr>
            </w:pPr>
            <w:r w:rsidRPr="0069690D">
              <w:rPr>
                <w:lang w:eastAsia="ru-RU"/>
              </w:rPr>
              <w:lastRenderedPageBreak/>
              <w:t>Доктор фізико-математичних наук, спеціальність 01.04.05 - оптика, лазерна фізика (диплом ДД №004370 виданий 8 червня 2005р)</w:t>
            </w:r>
          </w:p>
          <w:p w14:paraId="2CFEDF29" w14:textId="77777777" w:rsidR="002F5ED0" w:rsidRPr="0069690D" w:rsidRDefault="002F5ED0" w:rsidP="002F5ED0">
            <w:pPr>
              <w:snapToGrid w:val="0"/>
              <w:jc w:val="center"/>
              <w:rPr>
                <w:lang w:eastAsia="ru-RU"/>
              </w:rPr>
            </w:pPr>
            <w:r w:rsidRPr="0069690D">
              <w:rPr>
                <w:lang w:eastAsia="ru-RU"/>
              </w:rPr>
              <w:t>«Спектроскопія елементарних збуджень в об`ємних кристалах і наночастинках прямозонних напівпровідників».</w:t>
            </w:r>
          </w:p>
          <w:p w14:paraId="48C3E3D6" w14:textId="77777777" w:rsidR="007B504F" w:rsidRPr="0069690D" w:rsidRDefault="002F5ED0" w:rsidP="002F5ED0">
            <w:pPr>
              <w:snapToGrid w:val="0"/>
              <w:jc w:val="center"/>
              <w:rPr>
                <w:lang w:eastAsia="ru-RU"/>
              </w:rPr>
            </w:pPr>
            <w:r w:rsidRPr="0069690D">
              <w:rPr>
                <w:lang w:eastAsia="ru-RU"/>
              </w:rPr>
              <w:t xml:space="preserve">Професор за кафедрою експериментальної фізики (атестат 12ПР №006876, </w:t>
            </w:r>
            <w:r w:rsidRPr="0069690D">
              <w:rPr>
                <w:lang w:eastAsia="ru-RU"/>
              </w:rPr>
              <w:lastRenderedPageBreak/>
              <w:t>14.04.2011)</w:t>
            </w:r>
          </w:p>
        </w:tc>
        <w:tc>
          <w:tcPr>
            <w:tcW w:w="567" w:type="dxa"/>
            <w:tcBorders>
              <w:top w:val="single" w:sz="4" w:space="0" w:color="000000"/>
              <w:left w:val="single" w:sz="4" w:space="0" w:color="000000"/>
              <w:bottom w:val="single" w:sz="4" w:space="0" w:color="000000"/>
              <w:right w:val="single" w:sz="4" w:space="0" w:color="auto"/>
            </w:tcBorders>
          </w:tcPr>
          <w:p w14:paraId="1E086E92" w14:textId="77777777" w:rsidR="007B504F" w:rsidRPr="0069690D" w:rsidRDefault="007B504F" w:rsidP="002F5ED0">
            <w:pPr>
              <w:snapToGrid w:val="0"/>
              <w:jc w:val="center"/>
              <w:rPr>
                <w:lang w:eastAsia="ru-RU"/>
              </w:rPr>
            </w:pPr>
            <w:r w:rsidRPr="007F7AFB">
              <w:rPr>
                <w:lang w:eastAsia="ru-RU"/>
              </w:rPr>
              <w:lastRenderedPageBreak/>
              <w:t>3</w:t>
            </w:r>
            <w:r w:rsidR="002F5ED0" w:rsidRPr="0069690D">
              <w:rPr>
                <w:lang w:eastAsia="ru-RU"/>
              </w:rPr>
              <w:t>7</w:t>
            </w:r>
          </w:p>
        </w:tc>
        <w:tc>
          <w:tcPr>
            <w:tcW w:w="5815" w:type="dxa"/>
            <w:tcBorders>
              <w:top w:val="single" w:sz="4" w:space="0" w:color="000000"/>
              <w:left w:val="single" w:sz="4" w:space="0" w:color="auto"/>
              <w:bottom w:val="single" w:sz="4" w:space="0" w:color="000000"/>
              <w:right w:val="single" w:sz="4" w:space="0" w:color="auto"/>
            </w:tcBorders>
          </w:tcPr>
          <w:p w14:paraId="4486AB1C" w14:textId="77777777" w:rsidR="002F5ED0" w:rsidRPr="0069690D" w:rsidRDefault="002F5ED0" w:rsidP="002F5ED0">
            <w:pPr>
              <w:tabs>
                <w:tab w:val="left" w:pos="0"/>
              </w:tabs>
              <w:ind w:left="34" w:right="-28"/>
              <w:jc w:val="both"/>
              <w:rPr>
                <w:lang w:eastAsia="ru-RU"/>
              </w:rPr>
            </w:pPr>
            <w:r w:rsidRPr="0069690D">
              <w:rPr>
                <w:lang w:eastAsia="ru-RU"/>
              </w:rPr>
              <w:t xml:space="preserve">Поточні наукові інтереси: пікосекундна та фемтосекундна лазерна спектроскопія молекул, кристалів та наночастинок, взаємодія інтенсивного лазерного випромінювання з речовиною, квантово-хімічні розрахунки нанокластерів. Автор 140 статей, індексованих базою SCOPUS, 3 навчальних посібників. Під його керівництвом захищені 1 докторська та 5 кандидатських дисертацій. </w:t>
            </w:r>
          </w:p>
          <w:p w14:paraId="7D5F235D" w14:textId="77777777" w:rsidR="002F5ED0" w:rsidRPr="0069690D" w:rsidRDefault="002F5ED0" w:rsidP="002F5ED0">
            <w:pPr>
              <w:tabs>
                <w:tab w:val="left" w:pos="0"/>
              </w:tabs>
              <w:ind w:left="34" w:right="-28"/>
              <w:jc w:val="both"/>
              <w:rPr>
                <w:lang w:eastAsia="ru-RU"/>
              </w:rPr>
            </w:pPr>
            <w:r w:rsidRPr="0069690D">
              <w:rPr>
                <w:lang w:eastAsia="ru-RU"/>
              </w:rPr>
              <w:t>Наукові публікації та друковані праці за напрямком дисципліни:</w:t>
            </w:r>
          </w:p>
          <w:p w14:paraId="45DCB0F4" w14:textId="77777777" w:rsidR="002F5ED0" w:rsidRPr="0069690D" w:rsidRDefault="002C5FDD" w:rsidP="002F5ED0">
            <w:pPr>
              <w:tabs>
                <w:tab w:val="left" w:pos="0"/>
              </w:tabs>
              <w:ind w:left="34" w:right="-28"/>
              <w:jc w:val="both"/>
              <w:rPr>
                <w:lang w:eastAsia="ru-RU"/>
              </w:rPr>
            </w:pPr>
            <w:r w:rsidRPr="0069690D">
              <w:rPr>
                <w:lang w:eastAsia="ru-RU"/>
              </w:rPr>
              <w:t>1.</w:t>
            </w:r>
            <w:r w:rsidRPr="0069690D">
              <w:rPr>
                <w:lang w:eastAsia="ru-RU"/>
              </w:rPr>
              <w:tab/>
              <w:t>Dmytruk, A., Proskuriakov, D., Karlash, A., ... Blonskyi, I., Bondar, M. Polarization and kinetics of optical emission during laser induced periodic surface structure formation on crystalline siliconOptics and Laser Technology, 2024, 177, 111073, https://doi.org/10.1016/j.optlastec.2024.111073</w:t>
            </w:r>
          </w:p>
          <w:p w14:paraId="3E7D5862" w14:textId="77777777" w:rsidR="002F5ED0" w:rsidRPr="0069690D" w:rsidRDefault="002C5FDD" w:rsidP="002F5ED0">
            <w:pPr>
              <w:tabs>
                <w:tab w:val="left" w:pos="0"/>
              </w:tabs>
              <w:ind w:left="34" w:right="-28"/>
              <w:jc w:val="both"/>
              <w:rPr>
                <w:lang w:eastAsia="ru-RU"/>
              </w:rPr>
            </w:pPr>
            <w:r w:rsidRPr="0069690D">
              <w:rPr>
                <w:lang w:eastAsia="ru-RU"/>
              </w:rPr>
              <w:t>2.</w:t>
            </w:r>
            <w:r w:rsidRPr="0069690D">
              <w:rPr>
                <w:lang w:eastAsia="ru-RU"/>
              </w:rPr>
              <w:tab/>
              <w:t xml:space="preserve">Berezovska, N.I., Dmitruk, I.M., Hrabovskyi, Y.S., ... Dmytruk, A.M., Blonskyi, I.V. Features of Surface Structuring of Direct and Indirect Band Gap Semiconductors by Femtosecond Laser. Springer </w:t>
            </w:r>
            <w:r w:rsidRPr="0069690D">
              <w:rPr>
                <w:lang w:eastAsia="ru-RU"/>
              </w:rPr>
              <w:lastRenderedPageBreak/>
              <w:t>Proceedings in Physics, 2023, 280, pp. 397–417. https://doi.org/10.1007/978-3-031-18104-7_28</w:t>
            </w:r>
          </w:p>
          <w:p w14:paraId="69B475F9" w14:textId="77777777" w:rsidR="002F5ED0" w:rsidRPr="0069690D" w:rsidRDefault="002C5FDD" w:rsidP="002F5ED0">
            <w:pPr>
              <w:tabs>
                <w:tab w:val="left" w:pos="0"/>
              </w:tabs>
              <w:ind w:left="34" w:right="-28"/>
              <w:jc w:val="both"/>
              <w:rPr>
                <w:lang w:eastAsia="ru-RU"/>
              </w:rPr>
            </w:pPr>
            <w:r w:rsidRPr="0069690D">
              <w:rPr>
                <w:lang w:eastAsia="ru-RU"/>
              </w:rPr>
              <w:t>3.</w:t>
            </w:r>
            <w:r w:rsidRPr="0069690D">
              <w:rPr>
                <w:lang w:eastAsia="ru-RU"/>
              </w:rPr>
              <w:tab/>
              <w:t>Karlash, A., Dmytruk, A., Dmitruk, I., ... Hrabovskyi, Y., Blonskyi, I. Impact of wavelength, intensity and polarization on the morphology of femtosecond laser-induced structures on crystalline silicon surface. Applied Nanoscience (Switzerland), 2022, 12(4), pp. 1191–1199.  https://doi.org/10.1007/s13204-021-01823-6</w:t>
            </w:r>
          </w:p>
          <w:p w14:paraId="4B1ED182" w14:textId="77777777" w:rsidR="002F5ED0" w:rsidRPr="0069690D" w:rsidRDefault="002C5FDD" w:rsidP="002F5ED0">
            <w:pPr>
              <w:tabs>
                <w:tab w:val="left" w:pos="0"/>
              </w:tabs>
              <w:ind w:left="34" w:right="-28"/>
              <w:jc w:val="both"/>
              <w:rPr>
                <w:lang w:eastAsia="ru-RU"/>
              </w:rPr>
            </w:pPr>
            <w:r w:rsidRPr="0069690D">
              <w:rPr>
                <w:lang w:eastAsia="ru-RU"/>
              </w:rPr>
              <w:t>4.</w:t>
            </w:r>
            <w:r w:rsidRPr="0069690D">
              <w:rPr>
                <w:lang w:eastAsia="ru-RU"/>
              </w:rPr>
              <w:tab/>
              <w:t>Dmitruk, I.M., Berezovska, N.I., Maiko, K.O., Mamykin, S.V., Mamontova, I.B. Self-organized Au-GaAs metal-semiconductor micro-and nanostructures for applications in plasmonic photovoltaics. Bulletin of the Taras Shevchenko National University of Kyiv. Physics and Mathematics, 2021, 2021(3), pp. 139–142.  https://doi.org/10.17721/1812-5409.2021/3.26</w:t>
            </w:r>
          </w:p>
          <w:p w14:paraId="78585252" w14:textId="77777777" w:rsidR="007B504F" w:rsidRPr="007F7AFB" w:rsidRDefault="002C5FDD" w:rsidP="0069690D">
            <w:pPr>
              <w:tabs>
                <w:tab w:val="left" w:pos="0"/>
              </w:tabs>
              <w:ind w:left="34" w:right="-28"/>
              <w:jc w:val="both"/>
              <w:rPr>
                <w:lang w:eastAsia="ru-RU"/>
              </w:rPr>
            </w:pPr>
            <w:r w:rsidRPr="0069690D">
              <w:rPr>
                <w:lang w:eastAsia="ru-RU"/>
              </w:rPr>
              <w:t>5.</w:t>
            </w:r>
            <w:r w:rsidRPr="0069690D">
              <w:rPr>
                <w:lang w:eastAsia="ru-RU"/>
              </w:rPr>
              <w:tab/>
              <w:t xml:space="preserve">Dmitruk, I., Vikhrova, Y., Dmytruk, A., ... Vartik, P., Belosludov, R.V. Clusters of Cesium-Lead-Iodide Perovskites in the Zeolite Matrix. </w:t>
            </w:r>
            <w:r w:rsidR="002F5ED0" w:rsidRPr="0069690D">
              <w:rPr>
                <w:lang w:eastAsia="ru-RU"/>
              </w:rPr>
              <w:t>ACS Omega, 2021, 6(42), pp. 27711–27715. DOI: 10.1021/acsomega.1c02864</w:t>
            </w:r>
          </w:p>
        </w:tc>
        <w:tc>
          <w:tcPr>
            <w:tcW w:w="1843" w:type="dxa"/>
            <w:tcBorders>
              <w:top w:val="single" w:sz="4" w:space="0" w:color="000000"/>
              <w:left w:val="single" w:sz="4" w:space="0" w:color="auto"/>
              <w:bottom w:val="single" w:sz="4" w:space="0" w:color="000000"/>
              <w:right w:val="single" w:sz="4" w:space="0" w:color="auto"/>
            </w:tcBorders>
            <w:hideMark/>
          </w:tcPr>
          <w:p w14:paraId="6F5B1BC8" w14:textId="77777777" w:rsidR="007B504F" w:rsidRPr="0069690D" w:rsidRDefault="007B504F" w:rsidP="00160683">
            <w:pPr>
              <w:snapToGrid w:val="0"/>
              <w:rPr>
                <w:lang w:eastAsia="ru-RU"/>
              </w:rPr>
            </w:pPr>
          </w:p>
        </w:tc>
      </w:tr>
      <w:tr w:rsidR="00DA063C" w:rsidRPr="007F7AFB" w14:paraId="5184BFA4" w14:textId="77777777" w:rsidTr="0069690D">
        <w:tblPrEx>
          <w:tblLook w:val="04A0" w:firstRow="1" w:lastRow="0" w:firstColumn="1" w:lastColumn="0" w:noHBand="0" w:noVBand="1"/>
        </w:tblPrEx>
        <w:tc>
          <w:tcPr>
            <w:tcW w:w="1972" w:type="dxa"/>
            <w:tcBorders>
              <w:top w:val="single" w:sz="4" w:space="0" w:color="000000"/>
              <w:left w:val="single" w:sz="4" w:space="0" w:color="auto"/>
              <w:bottom w:val="single" w:sz="4" w:space="0" w:color="000000"/>
              <w:right w:val="nil"/>
            </w:tcBorders>
          </w:tcPr>
          <w:p w14:paraId="2F39A9E1" w14:textId="77777777" w:rsidR="00DA063C" w:rsidRPr="007F7AFB" w:rsidRDefault="00DA063C" w:rsidP="00DA063C">
            <w:pPr>
              <w:snapToGrid w:val="0"/>
              <w:ind w:right="-57"/>
            </w:pPr>
            <w:r w:rsidRPr="007F7AFB">
              <w:t>Івченко Василь Миколайович</w:t>
            </w:r>
          </w:p>
        </w:tc>
        <w:tc>
          <w:tcPr>
            <w:tcW w:w="1289" w:type="dxa"/>
            <w:gridSpan w:val="2"/>
            <w:tcBorders>
              <w:top w:val="single" w:sz="4" w:space="0" w:color="000000"/>
              <w:left w:val="single" w:sz="4" w:space="0" w:color="000000"/>
              <w:bottom w:val="single" w:sz="4" w:space="0" w:color="000000"/>
              <w:right w:val="nil"/>
            </w:tcBorders>
          </w:tcPr>
          <w:p w14:paraId="5236EE69" w14:textId="77777777" w:rsidR="00DA063C" w:rsidRDefault="00DA063C" w:rsidP="00DA063C">
            <w:pPr>
              <w:jc w:val="both"/>
            </w:pPr>
            <w:r>
              <w:t xml:space="preserve">Професор </w:t>
            </w:r>
            <w:r w:rsidRPr="00A21D63">
              <w:t>кафедри астрономії та фізики космосу</w:t>
            </w:r>
            <w:r>
              <w:t>,</w:t>
            </w:r>
          </w:p>
          <w:p w14:paraId="20650B89" w14:textId="77777777" w:rsidR="00DA063C" w:rsidRPr="007F7AFB" w:rsidRDefault="00DA063C" w:rsidP="00DA063C">
            <w:pPr>
              <w:snapToGrid w:val="0"/>
              <w:ind w:left="-57" w:right="-57"/>
            </w:pPr>
            <w:r>
              <w:t>В.о. зав.к-ри</w:t>
            </w:r>
          </w:p>
        </w:tc>
        <w:tc>
          <w:tcPr>
            <w:tcW w:w="1276" w:type="dxa"/>
            <w:tcBorders>
              <w:top w:val="single" w:sz="4" w:space="0" w:color="000000"/>
              <w:left w:val="single" w:sz="4" w:space="0" w:color="000000"/>
              <w:bottom w:val="single" w:sz="4" w:space="0" w:color="000000"/>
              <w:right w:val="nil"/>
            </w:tcBorders>
          </w:tcPr>
          <w:p w14:paraId="5F7854FE" w14:textId="77777777" w:rsidR="00DA063C" w:rsidRPr="007F7AFB" w:rsidRDefault="00DA063C" w:rsidP="00DA063C">
            <w:r w:rsidRPr="00A21D63">
              <w:t xml:space="preserve">Київський державний університет ім. Т.Г. Шевченка, 1971. Спеціальність: Фізик за спеціалізацією астроном </w:t>
            </w:r>
          </w:p>
        </w:tc>
        <w:tc>
          <w:tcPr>
            <w:tcW w:w="2268" w:type="dxa"/>
            <w:tcBorders>
              <w:top w:val="single" w:sz="4" w:space="0" w:color="000000"/>
              <w:left w:val="single" w:sz="4" w:space="0" w:color="000000"/>
              <w:bottom w:val="single" w:sz="4" w:space="0" w:color="000000"/>
              <w:right w:val="nil"/>
            </w:tcBorders>
          </w:tcPr>
          <w:p w14:paraId="26618664" w14:textId="77777777" w:rsidR="00DA063C" w:rsidRPr="00A21D63" w:rsidRDefault="00DA063C" w:rsidP="00DA063C">
            <w:pPr>
              <w:jc w:val="both"/>
            </w:pPr>
            <w:r w:rsidRPr="00A21D63">
              <w:t>Доктор фізико-математичних наук по спеціальності 01.03.03 Геліофізика і фізика Сонячної системи (диплом №</w:t>
            </w:r>
            <w:r w:rsidRPr="00A21D63">
              <w:rPr>
                <w:sz w:val="22"/>
                <w:szCs w:val="22"/>
              </w:rPr>
              <w:t>ДД №001854</w:t>
            </w:r>
            <w:r w:rsidRPr="00A21D63">
              <w:t xml:space="preserve"> від 2001 р.) </w:t>
            </w:r>
            <w:r>
              <w:t>«</w:t>
            </w:r>
            <w:r w:rsidRPr="00A21D63">
              <w:t>Природні та штучні збурення плазми в навколо-земному космічному просторі</w:t>
            </w:r>
            <w:r>
              <w:t>»</w:t>
            </w:r>
            <w:r w:rsidRPr="00A21D63">
              <w:t>.</w:t>
            </w:r>
          </w:p>
          <w:p w14:paraId="066D764F" w14:textId="77777777" w:rsidR="00DA063C" w:rsidRPr="007F7AFB" w:rsidRDefault="00DA063C" w:rsidP="00DA063C">
            <w:pPr>
              <w:jc w:val="center"/>
            </w:pPr>
            <w:r w:rsidRPr="00A21D63">
              <w:lastRenderedPageBreak/>
              <w:t>Професор кафедри астрономії та  фізики космосу, (атестат №</w:t>
            </w:r>
            <w:r w:rsidRPr="00A21D63">
              <w:rPr>
                <w:sz w:val="22"/>
                <w:szCs w:val="22"/>
              </w:rPr>
              <w:t>ПР №002314</w:t>
            </w:r>
            <w:r w:rsidRPr="00A21D63">
              <w:t xml:space="preserve"> від 2003 р.) </w:t>
            </w:r>
          </w:p>
        </w:tc>
        <w:tc>
          <w:tcPr>
            <w:tcW w:w="567" w:type="dxa"/>
            <w:tcBorders>
              <w:top w:val="single" w:sz="4" w:space="0" w:color="000000"/>
              <w:left w:val="single" w:sz="4" w:space="0" w:color="000000"/>
              <w:bottom w:val="single" w:sz="4" w:space="0" w:color="000000"/>
              <w:right w:val="single" w:sz="4" w:space="0" w:color="auto"/>
            </w:tcBorders>
          </w:tcPr>
          <w:p w14:paraId="30606F38" w14:textId="77777777" w:rsidR="00DA063C" w:rsidRPr="0069690D" w:rsidRDefault="00DA063C" w:rsidP="00DA063C">
            <w:r>
              <w:lastRenderedPageBreak/>
              <w:t>53</w:t>
            </w:r>
          </w:p>
        </w:tc>
        <w:tc>
          <w:tcPr>
            <w:tcW w:w="5815" w:type="dxa"/>
            <w:tcBorders>
              <w:top w:val="single" w:sz="4" w:space="0" w:color="000000"/>
              <w:left w:val="single" w:sz="4" w:space="0" w:color="auto"/>
              <w:bottom w:val="single" w:sz="4" w:space="0" w:color="000000"/>
              <w:right w:val="single" w:sz="4" w:space="0" w:color="auto"/>
            </w:tcBorders>
          </w:tcPr>
          <w:p w14:paraId="7E978BDC" w14:textId="77777777" w:rsidR="00DA063C" w:rsidRDefault="00DA063C" w:rsidP="00DA063C">
            <w:pPr>
              <w:jc w:val="both"/>
            </w:pPr>
            <w:r>
              <w:t xml:space="preserve">Основний напрямок наукової діяльності: Фізика навколоземного космічного простору, сонячно-земні зв'язки, інструменти і методи астрофізичних досліджень. Основні публікації: має близько 200  наукових робіт, співавтор 2-х монографій, видано 4 навчальних посібники. </w:t>
            </w:r>
          </w:p>
          <w:p w14:paraId="16DD72EE" w14:textId="77777777" w:rsidR="00DA063C" w:rsidRDefault="00DA063C" w:rsidP="00DA063C">
            <w:pPr>
              <w:jc w:val="both"/>
            </w:pPr>
            <w:r>
              <w:t xml:space="preserve">1. Kozak PM, Luk'yanyk IV, Kozak LV, Ivchenko VM, Lapchuk VP, Stariy SV, Stelya OB. Optimization of the distribution scheme and technical characteristics of the video cameras for solving special tasks of local monitoring of the atmosphere and near airspace based on the experience of meteor observations. Space Science and and Technology. rechnology. Zu74 2024 30 ;30(6):94-111. </w:t>
            </w:r>
          </w:p>
          <w:p w14:paraId="488EDF9D" w14:textId="77777777" w:rsidR="00DA063C" w:rsidRDefault="00DA063C" w:rsidP="00DA063C">
            <w:pPr>
              <w:jc w:val="both"/>
            </w:pPr>
            <w:r>
              <w:t xml:space="preserve">2. Yutsis V., Rapoport Y.,Grimalsky V,; Grytsai </w:t>
            </w:r>
            <w:r>
              <w:lastRenderedPageBreak/>
              <w:t xml:space="preserve">A.,Ivchenko V., Petrishchevskii S,, Fedorenko A., Krivodubskij V. ULF Activity in the Earth environment: penetration of electric field from the near-ground source to the ionosphere under different configurations of the to tne ronospner geomagnetic field// Atmosphere. - 2021. Vol. 12, 7.- N article 801. https://doi.org/10.3390/atmos 12070801 </w:t>
            </w:r>
          </w:p>
          <w:p w14:paraId="2C256AFE" w14:textId="77777777" w:rsidR="00DA063C" w:rsidRDefault="00DA063C" w:rsidP="00DA063C">
            <w:pPr>
              <w:jc w:val="both"/>
            </w:pPr>
            <w:r>
              <w:t xml:space="preserve">3. 175 років Астрономічній обсерваторії Київського університету: монографія. / В.М. Єфіменко, В.М. Івченко, Б.І. Гнатик та ін., // К.: ВПЦ "Київський університет". -2020 </w:t>
            </w:r>
          </w:p>
          <w:p w14:paraId="32866DC3" w14:textId="77777777" w:rsidR="00DA063C" w:rsidRDefault="00DA063C" w:rsidP="00DA063C">
            <w:pPr>
              <w:jc w:val="both"/>
            </w:pPr>
            <w:r>
              <w:t xml:space="preserve">4. Івченко В.М., Решетник В.М. Радіоастрономія, навч. посібник Друкарик, 2021, 246 с. </w:t>
            </w:r>
          </w:p>
          <w:p w14:paraId="6A2DA35C" w14:textId="77777777" w:rsidR="00DA063C" w:rsidRPr="00A21D63" w:rsidRDefault="00DA063C" w:rsidP="00DA063C">
            <w:pPr>
              <w:spacing w:line="254" w:lineRule="auto"/>
              <w:jc w:val="both"/>
            </w:pPr>
            <w:r w:rsidRPr="00A21D63">
              <w:t>Член вчених рад: фіз</w:t>
            </w:r>
            <w:r>
              <w:t>ичного факультету,</w:t>
            </w:r>
            <w:r w:rsidRPr="00A21D63">
              <w:t xml:space="preserve"> ГАО НАН України, ІКД НАН-ДКА України. </w:t>
            </w:r>
          </w:p>
          <w:p w14:paraId="73E0F23C" w14:textId="77777777" w:rsidR="00DA063C" w:rsidRPr="0069690D" w:rsidRDefault="00DA063C" w:rsidP="00DA063C">
            <w:pPr>
              <w:snapToGrid w:val="0"/>
            </w:pPr>
            <w:r w:rsidRPr="00A21D63">
              <w:t>Під керівниц</w:t>
            </w:r>
            <w:r>
              <w:t>твом Івченка В. М. захистилось 4</w:t>
            </w:r>
            <w:r w:rsidRPr="00A21D63">
              <w:t xml:space="preserve"> кандидати фізико-математичних наук.</w:t>
            </w:r>
          </w:p>
        </w:tc>
        <w:tc>
          <w:tcPr>
            <w:tcW w:w="1843" w:type="dxa"/>
            <w:tcBorders>
              <w:top w:val="single" w:sz="4" w:space="0" w:color="000000"/>
              <w:left w:val="single" w:sz="4" w:space="0" w:color="auto"/>
              <w:bottom w:val="single" w:sz="4" w:space="0" w:color="000000"/>
              <w:right w:val="single" w:sz="4" w:space="0" w:color="auto"/>
            </w:tcBorders>
          </w:tcPr>
          <w:p w14:paraId="17B9E4A1" w14:textId="77777777" w:rsidR="00DA063C" w:rsidRPr="007F7AFB" w:rsidRDefault="00DA063C" w:rsidP="00DA063C">
            <w:r>
              <w:lastRenderedPageBreak/>
              <w:t>Головна астрономічна обсерваторія НАН України. Наказ № pit 57-КВ від 16.09.2024</w:t>
            </w:r>
          </w:p>
        </w:tc>
      </w:tr>
      <w:tr w:rsidR="00765F6D" w:rsidRPr="007F7AFB" w14:paraId="07491192" w14:textId="77777777" w:rsidTr="0069690D">
        <w:tc>
          <w:tcPr>
            <w:tcW w:w="1972" w:type="dxa"/>
            <w:tcBorders>
              <w:top w:val="single" w:sz="4" w:space="0" w:color="000000"/>
              <w:left w:val="single" w:sz="4" w:space="0" w:color="auto"/>
              <w:bottom w:val="single" w:sz="4" w:space="0" w:color="000000"/>
            </w:tcBorders>
          </w:tcPr>
          <w:p w14:paraId="6CB8D788" w14:textId="77777777" w:rsidR="00765F6D" w:rsidRPr="007F7AFB" w:rsidRDefault="00765F6D" w:rsidP="00765F6D">
            <w:pPr>
              <w:snapToGrid w:val="0"/>
              <w:jc w:val="center"/>
            </w:pPr>
            <w:r w:rsidRPr="007F7AFB">
              <w:t>Каденко</w:t>
            </w:r>
          </w:p>
          <w:p w14:paraId="0A317E43" w14:textId="77777777" w:rsidR="00765F6D" w:rsidRPr="007F7AFB" w:rsidRDefault="00765F6D" w:rsidP="00765F6D">
            <w:pPr>
              <w:snapToGrid w:val="0"/>
              <w:jc w:val="center"/>
            </w:pPr>
            <w:r w:rsidRPr="007F7AFB">
              <w:t>Ігор</w:t>
            </w:r>
          </w:p>
          <w:p w14:paraId="27C57B93" w14:textId="77777777" w:rsidR="00765F6D" w:rsidRPr="007F7AFB" w:rsidRDefault="00765F6D" w:rsidP="00765F6D">
            <w:pPr>
              <w:snapToGrid w:val="0"/>
              <w:jc w:val="center"/>
            </w:pPr>
            <w:r w:rsidRPr="007F7AFB">
              <w:t>Миколайович</w:t>
            </w:r>
          </w:p>
        </w:tc>
        <w:tc>
          <w:tcPr>
            <w:tcW w:w="1289" w:type="dxa"/>
            <w:gridSpan w:val="2"/>
            <w:tcBorders>
              <w:top w:val="single" w:sz="4" w:space="0" w:color="000000"/>
              <w:left w:val="single" w:sz="4" w:space="0" w:color="000000"/>
              <w:bottom w:val="single" w:sz="4" w:space="0" w:color="000000"/>
            </w:tcBorders>
          </w:tcPr>
          <w:p w14:paraId="5E2288D2" w14:textId="77777777" w:rsidR="00765F6D" w:rsidRPr="007F7AFB" w:rsidRDefault="00765F6D" w:rsidP="00765F6D">
            <w:pPr>
              <w:snapToGrid w:val="0"/>
              <w:jc w:val="center"/>
            </w:pPr>
            <w:r w:rsidRPr="007F7AFB">
              <w:t>Завідувач кафедри ядерної фізики та високих енергій, професор</w:t>
            </w:r>
          </w:p>
        </w:tc>
        <w:tc>
          <w:tcPr>
            <w:tcW w:w="1276" w:type="dxa"/>
            <w:tcBorders>
              <w:top w:val="single" w:sz="4" w:space="0" w:color="000000"/>
              <w:left w:val="single" w:sz="4" w:space="0" w:color="000000"/>
              <w:bottom w:val="single" w:sz="4" w:space="0" w:color="000000"/>
            </w:tcBorders>
          </w:tcPr>
          <w:p w14:paraId="6DE7D8FF" w14:textId="77777777" w:rsidR="00765F6D" w:rsidRPr="007F7AFB" w:rsidRDefault="00765F6D" w:rsidP="00765F6D">
            <w:pPr>
              <w:jc w:val="center"/>
            </w:pPr>
            <w:r w:rsidRPr="007F7AFB">
              <w:t xml:space="preserve">Київський державний університет ім. Т.Г.Шевченка, 1984р. Спеціальність: Ядерна фізика. Кваліфікація: Фізик. Експериментальна ядерна </w:t>
            </w:r>
            <w:r w:rsidRPr="007F7AFB">
              <w:lastRenderedPageBreak/>
              <w:t>фізика</w:t>
            </w:r>
          </w:p>
        </w:tc>
        <w:tc>
          <w:tcPr>
            <w:tcW w:w="2268" w:type="dxa"/>
            <w:tcBorders>
              <w:top w:val="single" w:sz="4" w:space="0" w:color="000000"/>
              <w:left w:val="single" w:sz="4" w:space="0" w:color="000000"/>
              <w:bottom w:val="single" w:sz="4" w:space="0" w:color="000000"/>
            </w:tcBorders>
          </w:tcPr>
          <w:p w14:paraId="727CA060" w14:textId="77777777" w:rsidR="00765F6D" w:rsidRPr="007F7AFB" w:rsidRDefault="00765F6D" w:rsidP="00765F6D">
            <w:pPr>
              <w:jc w:val="center"/>
            </w:pPr>
            <w:r w:rsidRPr="007F7AFB">
              <w:lastRenderedPageBreak/>
              <w:t xml:space="preserve">Доктор фізико-математичних наук, 01.04.16 </w:t>
            </w:r>
            <w:r w:rsidRPr="007F7AFB">
              <w:sym w:font="Symbol" w:char="F02D"/>
            </w:r>
            <w:r w:rsidRPr="007F7AFB">
              <w:t xml:space="preserve"> Фізика ядра, елементарних частинок і високих енергій,тема дисертації: «Перерізи реакцій (n, x) та (</w:t>
            </w:r>
            <w:r w:rsidRPr="007F7AFB">
              <w:sym w:font="Symbol" w:char="F067"/>
            </w:r>
            <w:r w:rsidRPr="007F7AFB">
              <w:t>, x) на основні та ізомерні стани», професор кафедри ядерної фізики, атестат 12 ПР №004490 від 22.12.2006 р.</w:t>
            </w:r>
          </w:p>
          <w:p w14:paraId="322178E3" w14:textId="77777777" w:rsidR="00765F6D" w:rsidRPr="007F7AFB" w:rsidRDefault="00765F6D" w:rsidP="00765F6D">
            <w:pPr>
              <w:jc w:val="center"/>
            </w:pPr>
          </w:p>
        </w:tc>
        <w:tc>
          <w:tcPr>
            <w:tcW w:w="567" w:type="dxa"/>
            <w:tcBorders>
              <w:top w:val="single" w:sz="4" w:space="0" w:color="000000"/>
              <w:left w:val="single" w:sz="4" w:space="0" w:color="000000"/>
              <w:bottom w:val="single" w:sz="4" w:space="0" w:color="000000"/>
              <w:right w:val="single" w:sz="4" w:space="0" w:color="auto"/>
            </w:tcBorders>
          </w:tcPr>
          <w:p w14:paraId="4927799A" w14:textId="77777777" w:rsidR="00765F6D" w:rsidRPr="0069690D" w:rsidRDefault="00765F6D" w:rsidP="00765F6D">
            <w:pPr>
              <w:jc w:val="center"/>
            </w:pPr>
            <w:r w:rsidRPr="0069690D">
              <w:t>4</w:t>
            </w:r>
            <w:r>
              <w:t>1</w:t>
            </w:r>
          </w:p>
        </w:tc>
        <w:tc>
          <w:tcPr>
            <w:tcW w:w="5815" w:type="dxa"/>
            <w:tcBorders>
              <w:top w:val="single" w:sz="4" w:space="0" w:color="000000"/>
              <w:left w:val="single" w:sz="4" w:space="0" w:color="auto"/>
              <w:bottom w:val="single" w:sz="4" w:space="0" w:color="000000"/>
              <w:right w:val="single" w:sz="4" w:space="0" w:color="auto"/>
            </w:tcBorders>
          </w:tcPr>
          <w:p w14:paraId="0A70DA52" w14:textId="77777777" w:rsidR="00765F6D" w:rsidRPr="007F7AFB" w:rsidRDefault="00765F6D" w:rsidP="00765F6D">
            <w:pPr>
              <w:jc w:val="both"/>
            </w:pPr>
            <w:r w:rsidRPr="007F7AFB">
              <w:t>Науково-дослідн</w:t>
            </w:r>
            <w:r w:rsidRPr="0069690D">
              <w:t>а</w:t>
            </w:r>
            <w:r w:rsidRPr="007F7AFB">
              <w:t xml:space="preserve"> робот</w:t>
            </w:r>
            <w:r w:rsidRPr="0069690D">
              <w:t>а</w:t>
            </w:r>
            <w:r w:rsidRPr="007F7AFB">
              <w:t xml:space="preserve"> з фізики високих енергій та ядерних реакцій</w:t>
            </w:r>
            <w:r w:rsidRPr="0069690D">
              <w:t>;</w:t>
            </w:r>
            <w:r w:rsidRPr="007F7AFB">
              <w:t xml:space="preserve"> пошук нових частинок та фізики поза межами Стандартної Моделі шляхом участі у провідних експериментах та колабораціях Західної Європи, США та Японії</w:t>
            </w:r>
            <w:r w:rsidRPr="0069690D">
              <w:t xml:space="preserve">; </w:t>
            </w:r>
            <w:r w:rsidRPr="007F7AFB">
              <w:t>дослідження особливостей сильної взаємодії, унікальних характеристик дво та однаковонуклонних ядер у зв’азаному стані (динейтрона та дипротона) та можливостей щодо прикладних застосувань, в т.ч. для пошуку нових та безпечних джерел енергії ядерного походження.</w:t>
            </w:r>
          </w:p>
          <w:p w14:paraId="2674394F" w14:textId="77777777" w:rsidR="00765F6D" w:rsidRPr="007F7AFB" w:rsidRDefault="00765F6D" w:rsidP="00765F6D">
            <w:pPr>
              <w:shd w:val="clear" w:color="auto" w:fill="FFFFFF"/>
              <w:tabs>
                <w:tab w:val="left" w:pos="540"/>
              </w:tabs>
              <w:adjustRightInd w:val="0"/>
              <w:jc w:val="both"/>
              <w:textAlignment w:val="baseline"/>
              <w:rPr>
                <w:iCs/>
                <w:lang w:eastAsia="zh-CN"/>
              </w:rPr>
            </w:pPr>
            <w:r w:rsidRPr="007F7AFB">
              <w:rPr>
                <w:iCs/>
                <w:lang w:eastAsia="zh-CN"/>
              </w:rPr>
              <w:t>Загальна кількість наукових та навчально-методичних публікацій</w:t>
            </w:r>
            <w:r w:rsidRPr="007F7AFB">
              <w:rPr>
                <w:rStyle w:val="18"/>
                <w:bCs/>
                <w:sz w:val="24"/>
                <w:lang w:eastAsia="en-US"/>
              </w:rPr>
              <w:t xml:space="preserve"> - більше 430 </w:t>
            </w:r>
            <w:r w:rsidRPr="007F7AFB">
              <w:t>статей у фахових наукових журналах та понад 70 доповідей на наукових міжнародних та українських конференціях та симпозиумах,</w:t>
            </w:r>
            <w:r w:rsidRPr="007F7AFB">
              <w:rPr>
                <w:iCs/>
                <w:lang w:eastAsia="zh-CN"/>
              </w:rPr>
              <w:t xml:space="preserve"> у тому числі:</w:t>
            </w:r>
            <w:r w:rsidRPr="0069690D">
              <w:rPr>
                <w:iCs/>
                <w:lang w:eastAsia="zh-CN"/>
              </w:rPr>
              <w:t xml:space="preserve"> </w:t>
            </w:r>
            <w:r w:rsidRPr="007F7AFB">
              <w:rPr>
                <w:iCs/>
                <w:lang w:eastAsia="zh-CN"/>
              </w:rPr>
              <w:t>3 підручники</w:t>
            </w:r>
            <w:r w:rsidRPr="007F7AFB">
              <w:rPr>
                <w:rStyle w:val="18"/>
                <w:bCs/>
                <w:sz w:val="24"/>
                <w:lang w:eastAsia="en-US"/>
              </w:rPr>
              <w:t>;</w:t>
            </w:r>
            <w:r w:rsidRPr="0069690D">
              <w:rPr>
                <w:rStyle w:val="18"/>
                <w:bCs/>
                <w:sz w:val="24"/>
                <w:lang w:eastAsia="en-US"/>
              </w:rPr>
              <w:t xml:space="preserve"> </w:t>
            </w:r>
            <w:r w:rsidRPr="007F7AFB">
              <w:rPr>
                <w:iCs/>
                <w:lang w:eastAsia="zh-CN"/>
              </w:rPr>
              <w:t>3 навчальних посібників</w:t>
            </w:r>
            <w:r w:rsidRPr="007F7AFB">
              <w:rPr>
                <w:rStyle w:val="18"/>
                <w:bCs/>
                <w:sz w:val="24"/>
                <w:lang w:eastAsia="en-US"/>
              </w:rPr>
              <w:t>;</w:t>
            </w:r>
            <w:r w:rsidRPr="0069690D">
              <w:rPr>
                <w:rStyle w:val="18"/>
                <w:bCs/>
                <w:sz w:val="24"/>
                <w:lang w:eastAsia="en-US"/>
              </w:rPr>
              <w:t xml:space="preserve"> </w:t>
            </w:r>
            <w:r w:rsidRPr="007F7AFB">
              <w:rPr>
                <w:iCs/>
                <w:lang w:eastAsia="zh-CN"/>
              </w:rPr>
              <w:t>5 методичних розробок</w:t>
            </w:r>
            <w:r w:rsidRPr="007F7AFB">
              <w:t>.</w:t>
            </w:r>
          </w:p>
          <w:p w14:paraId="53C7440B" w14:textId="77777777" w:rsidR="00765F6D" w:rsidRPr="007F7AFB" w:rsidRDefault="00765F6D" w:rsidP="00765F6D">
            <w:pPr>
              <w:jc w:val="both"/>
            </w:pPr>
            <w:r w:rsidRPr="007F7AFB">
              <w:t xml:space="preserve">Кількість наукових публікацій, що увійшли до науково-метричної бази Scopus, є 236, а загальна </w:t>
            </w:r>
            <w:r w:rsidRPr="007F7AFB">
              <w:lastRenderedPageBreak/>
              <w:t xml:space="preserve">кількість їх цитувань– </w:t>
            </w:r>
            <w:r w:rsidRPr="007F7AFB">
              <w:rPr>
                <w:color w:val="2E2E2E"/>
                <w:shd w:val="clear" w:color="auto" w:fill="FFFFFF"/>
              </w:rPr>
              <w:t>6,672</w:t>
            </w:r>
            <w:r w:rsidRPr="007F7AFB">
              <w:t xml:space="preserve">, індекс Хірша </w:t>
            </w:r>
            <w:r w:rsidRPr="007F7AFB">
              <w:rPr>
                <w:i/>
              </w:rPr>
              <w:t>h</w:t>
            </w:r>
            <w:r w:rsidRPr="007F7AFB">
              <w:t>=37.</w:t>
            </w:r>
          </w:p>
          <w:p w14:paraId="1E8A4A9E" w14:textId="77777777" w:rsidR="00765F6D" w:rsidRPr="007F7AFB" w:rsidRDefault="00765F6D" w:rsidP="00765F6D">
            <w:pPr>
              <w:jc w:val="both"/>
            </w:pPr>
            <w:r w:rsidRPr="007F7AFB">
              <w:t>Основні публікації:</w:t>
            </w:r>
          </w:p>
          <w:p w14:paraId="3A5D431A" w14:textId="77777777" w:rsidR="00765F6D" w:rsidRPr="007F7AFB" w:rsidRDefault="00765F6D" w:rsidP="00765F6D">
            <w:pPr>
              <w:widowControl/>
              <w:tabs>
                <w:tab w:val="left" w:pos="345"/>
              </w:tabs>
              <w:suppressAutoHyphens w:val="0"/>
              <w:jc w:val="both"/>
              <w:rPr>
                <w:shd w:val="clear" w:color="auto" w:fill="FFFFFF"/>
              </w:rPr>
            </w:pPr>
            <w:r>
              <w:t>1. </w:t>
            </w:r>
            <w:r w:rsidRPr="007F7AFB">
              <w:t>Kadenko, I., Biró, B., Braun, M., Kateryna Okopna,... Sakhno, N., Zakàny, L.  Formation of bound dineutrons in the 175Lu (n, 2n) 174 gLu nuclear reaction and its cross-section.   Physics Letters, Section B: Nuclear, Elementary Particle and High-Energy Physics.  2024, 859, 139100.</w:t>
            </w:r>
            <w:r>
              <w:t xml:space="preserve"> </w:t>
            </w:r>
            <w:hyperlink r:id="rId12" w:tgtFrame="_blank" w:history="1">
              <w:r w:rsidRPr="007F7AFB">
                <w:t>https://doi.org/10.1016/j.physletb.2024.139100</w:t>
              </w:r>
            </w:hyperlink>
          </w:p>
          <w:p w14:paraId="26E3FCA9" w14:textId="77777777" w:rsidR="00765F6D" w:rsidRPr="00CF5778" w:rsidRDefault="00765F6D" w:rsidP="00765F6D">
            <w:pPr>
              <w:widowControl/>
              <w:tabs>
                <w:tab w:val="left" w:pos="345"/>
              </w:tabs>
              <w:suppressAutoHyphens w:val="0"/>
              <w:jc w:val="both"/>
              <w:rPr>
                <w:shd w:val="clear" w:color="auto" w:fill="FFFFFF"/>
              </w:rPr>
            </w:pPr>
            <w:r>
              <w:rPr>
                <w:shd w:val="clear" w:color="auto" w:fill="FFFFFF"/>
              </w:rPr>
              <w:t>2. </w:t>
            </w:r>
            <w:r w:rsidRPr="00832027">
              <w:rPr>
                <w:shd w:val="clear" w:color="auto" w:fill="FFFFFF"/>
              </w:rPr>
              <w:t>N.Dzysiuk, I.M. Kadenko, O.O. Prykhodko, Candidate-nuclei for observation of a bound dineutron. Part I: The (n,2n) nuclear reaction\\ Nuclear Physics A, 2024, 1041, 122767</w:t>
            </w:r>
            <w:r>
              <w:rPr>
                <w:shd w:val="clear" w:color="auto" w:fill="FFFFFF"/>
              </w:rPr>
              <w:t xml:space="preserve"> </w:t>
            </w:r>
            <w:hyperlink r:id="rId13" w:tgtFrame="_blank" w:history="1">
              <w:r w:rsidRPr="00832027">
                <w:rPr>
                  <w:shd w:val="clear" w:color="auto" w:fill="FFFFFF"/>
                </w:rPr>
                <w:t>https://doi.org/10.1016/j.nuclphysa.2023.122767</w:t>
              </w:r>
            </w:hyperlink>
          </w:p>
          <w:p w14:paraId="1360AC6D" w14:textId="77777777" w:rsidR="00765F6D" w:rsidRPr="00CF5778" w:rsidRDefault="00765F6D" w:rsidP="00765F6D">
            <w:pPr>
              <w:widowControl/>
              <w:tabs>
                <w:tab w:val="left" w:pos="345"/>
              </w:tabs>
              <w:suppressAutoHyphens w:val="0"/>
              <w:jc w:val="both"/>
              <w:rPr>
                <w:shd w:val="clear" w:color="auto" w:fill="FFFFFF"/>
              </w:rPr>
            </w:pPr>
            <w:r>
              <w:t>3. </w:t>
            </w:r>
            <w:r w:rsidRPr="00CF5778">
              <w:t xml:space="preserve">N. Dzysiuk,  I.M. Kadenko,  Candidate-nuclei for observation of a bound dineutron. Part II: The (n,2n + n) and (γ,2n) nuclear reactions// Nuclear Physics A, -2025 – Volume 1053, January 2025, 122961, https://doi.org/10.1016/j.nuclphysa.2024.122961  </w:t>
            </w:r>
          </w:p>
          <w:p w14:paraId="7EC37A94" w14:textId="77777777" w:rsidR="00765F6D" w:rsidRPr="00CF5778" w:rsidRDefault="00765F6D" w:rsidP="00765F6D">
            <w:pPr>
              <w:widowControl/>
              <w:tabs>
                <w:tab w:val="left" w:pos="345"/>
              </w:tabs>
              <w:suppressAutoHyphens w:val="0"/>
              <w:jc w:val="both"/>
              <w:rPr>
                <w:shd w:val="clear" w:color="auto" w:fill="FFFFFF"/>
              </w:rPr>
            </w:pPr>
            <w:r>
              <w:t>4. </w:t>
            </w:r>
            <w:r w:rsidRPr="00CF5778">
              <w:t xml:space="preserve">Ihor Kadenko, Barna Biro, Mihaly  Braun, Andras  Fenyvesi, Kateryna Okopna, Nadiia Sakhno, Lorand  Zakany, Formation of bound dineutrons in the 175Lu(n,2n)174gLu nuclear reaction and its cross-section // Physics Letters B, Volume 859, December 2024, 139100 </w:t>
            </w:r>
            <w:hyperlink r:id="rId14" w:history="1">
              <w:r w:rsidRPr="00765F6D">
                <w:rPr>
                  <w:rStyle w:val="a7"/>
                  <w:color w:val="auto"/>
                  <w:u w:val="none"/>
                </w:rPr>
                <w:t>https://doi.org/10.1016/j.physletb.2024.13910</w:t>
              </w:r>
            </w:hyperlink>
          </w:p>
          <w:p w14:paraId="2C428DAE" w14:textId="77777777" w:rsidR="00765F6D" w:rsidRPr="00832027" w:rsidRDefault="00765F6D" w:rsidP="00765F6D">
            <w:pPr>
              <w:widowControl/>
              <w:tabs>
                <w:tab w:val="left" w:pos="345"/>
              </w:tabs>
              <w:suppressAutoHyphens w:val="0"/>
              <w:jc w:val="both"/>
              <w:rPr>
                <w:shd w:val="clear" w:color="auto" w:fill="FFFFFF"/>
              </w:rPr>
            </w:pPr>
            <w:r>
              <w:t>5. </w:t>
            </w:r>
            <w:r w:rsidRPr="00CF5778">
              <w:t>N. Sakhno, W. Mryka, O. Gorbachenko, I. Kadenko, E. Stępień, P. Moskal, Calculational Cross-Sections of (p,x) Reactions on the 12C, 14N and 16O for 10,11C Production // Acta Physica Polonica A - 2024 - No. 5 Vol. 146, pp. 731 – 735, https://doi.org/10.12693/APhysPolA.146.731</w:t>
            </w:r>
          </w:p>
          <w:p w14:paraId="10422741" w14:textId="77777777" w:rsidR="00765F6D" w:rsidRPr="007F7AFB" w:rsidRDefault="00765F6D" w:rsidP="00765F6D">
            <w:pPr>
              <w:spacing w:before="120"/>
              <w:jc w:val="both"/>
            </w:pPr>
            <w:r w:rsidRPr="007F7AFB">
              <w:t>За останні 5 років на міжнародних наукових конференціях за межами України зробив 3 запрошені (Invited talk) та 1 пленарну (Plenary talk) доповіді.</w:t>
            </w:r>
          </w:p>
          <w:p w14:paraId="54E89053" w14:textId="77777777" w:rsidR="00765F6D" w:rsidRPr="007F7AFB" w:rsidRDefault="00765F6D" w:rsidP="00765F6D">
            <w:pPr>
              <w:tabs>
                <w:tab w:val="left" w:pos="0"/>
              </w:tabs>
              <w:jc w:val="both"/>
            </w:pPr>
            <w:r w:rsidRPr="007F7AFB">
              <w:t xml:space="preserve">Виступав та виступає керівником (керівником з української сторони чи від КНУТШ - для міжнародних) багатьох НДР за фінансування: Державним бюджетом України (МОНУ); </w:t>
            </w:r>
            <w:r w:rsidRPr="007F7AFB">
              <w:lastRenderedPageBreak/>
              <w:t xml:space="preserve">SNSF/НФДУ; </w:t>
            </w:r>
            <w:r w:rsidRPr="007F7AFB">
              <w:rPr>
                <w:bCs/>
              </w:rPr>
              <w:t xml:space="preserve">EURATOM (Програма Євратом у рамках «Горизонт-Європа»); </w:t>
            </w:r>
            <w:r w:rsidRPr="007F7AFB">
              <w:t>“EURO-LABS – EUROpean Laboratories for Accelerator Based Science” (Horizon – Europa programme); Program TEAM (supported by the Foundation for Polish Science); 4th EELISA (the European Engineering Learning Innovation and Science Alliance) Joint Call for inter-institutional activities.</w:t>
            </w:r>
          </w:p>
          <w:p w14:paraId="78F5A454" w14:textId="77777777" w:rsidR="00765F6D" w:rsidRPr="0069690D" w:rsidRDefault="00765F6D" w:rsidP="00765F6D">
            <w:pPr>
              <w:tabs>
                <w:tab w:val="left" w:pos="0"/>
                <w:tab w:val="num" w:pos="720"/>
              </w:tabs>
              <w:spacing w:before="120"/>
              <w:jc w:val="both"/>
            </w:pPr>
            <w:r w:rsidRPr="007F7AFB">
              <w:t xml:space="preserve">Є гарантом освітньої програми “Ядерна енергетика” за спеціальністю «104 Фізика та астрономія» рівня “магістр” </w:t>
            </w:r>
            <w:r w:rsidRPr="0069690D">
              <w:t>.</w:t>
            </w:r>
          </w:p>
          <w:p w14:paraId="02AE251A" w14:textId="77777777" w:rsidR="00765F6D" w:rsidRPr="007F7AFB" w:rsidRDefault="00765F6D" w:rsidP="00765F6D">
            <w:pPr>
              <w:tabs>
                <w:tab w:val="left" w:pos="0"/>
              </w:tabs>
              <w:spacing w:before="120"/>
              <w:jc w:val="both"/>
            </w:pPr>
            <w:r w:rsidRPr="007F7AFB">
              <w:t>Під керівництвом Каденка І.М. успішно захищено 8 дисертаційних робіт кандидата наук та 1 дисертаційна робота доктора філософії.</w:t>
            </w:r>
          </w:p>
          <w:p w14:paraId="6DD21036" w14:textId="77777777" w:rsidR="00765F6D" w:rsidRPr="007F7AFB" w:rsidRDefault="00765F6D" w:rsidP="00765F6D">
            <w:pPr>
              <w:tabs>
                <w:tab w:val="left" w:pos="0"/>
              </w:tabs>
              <w:jc w:val="both"/>
            </w:pPr>
            <w:r w:rsidRPr="007F7AFB">
              <w:t>Виступав науковим консультантом 1 успішно захищеної дисертації доктора наук</w:t>
            </w:r>
            <w:r w:rsidRPr="007F7AFB">
              <w:rPr>
                <w:bCs/>
                <w:color w:val="000000"/>
              </w:rPr>
              <w:t>.</w:t>
            </w:r>
          </w:p>
          <w:p w14:paraId="2EC4E98C" w14:textId="77777777" w:rsidR="00765F6D" w:rsidRPr="007F7AFB" w:rsidRDefault="00765F6D" w:rsidP="00765F6D">
            <w:pPr>
              <w:snapToGrid w:val="0"/>
              <w:jc w:val="both"/>
            </w:pPr>
            <w:r w:rsidRPr="007F7AFB">
              <w:t>Під керівництвом І.М.Каденка виконано та успішно захищено 41 магістерських та 53 бакалаврських кваліфікаційних робіт.</w:t>
            </w:r>
          </w:p>
          <w:p w14:paraId="53406910" w14:textId="77777777" w:rsidR="00765F6D" w:rsidRPr="007F7AFB" w:rsidRDefault="00765F6D" w:rsidP="00765F6D">
            <w:pPr>
              <w:snapToGrid w:val="0"/>
              <w:jc w:val="both"/>
            </w:pPr>
            <w:r w:rsidRPr="007F7AFB">
              <w:rPr>
                <w:bCs/>
              </w:rPr>
              <w:t xml:space="preserve">Є членом наступних міжнародних наукових колаборацій: </w:t>
            </w:r>
          </w:p>
          <w:p w14:paraId="690B7668" w14:textId="77777777" w:rsidR="00765F6D" w:rsidRPr="007F7AFB" w:rsidRDefault="00765F6D" w:rsidP="00765F6D">
            <w:pPr>
              <w:widowControl/>
              <w:numPr>
                <w:ilvl w:val="1"/>
                <w:numId w:val="47"/>
              </w:numPr>
              <w:tabs>
                <w:tab w:val="clear" w:pos="1440"/>
                <w:tab w:val="num" w:pos="34"/>
                <w:tab w:val="left" w:pos="285"/>
              </w:tabs>
              <w:suppressAutoHyphens w:val="0"/>
              <w:snapToGrid w:val="0"/>
              <w:spacing w:line="259" w:lineRule="auto"/>
              <w:ind w:left="0" w:firstLine="0"/>
              <w:jc w:val="both"/>
            </w:pPr>
            <w:r w:rsidRPr="0069690D">
              <w:rPr>
                <w:bCs/>
              </w:rPr>
              <w:t>DUNE</w:t>
            </w:r>
            <w:r w:rsidRPr="007F7AFB">
              <w:rPr>
                <w:bCs/>
              </w:rPr>
              <w:t xml:space="preserve"> / </w:t>
            </w:r>
            <w:r w:rsidRPr="0069690D">
              <w:rPr>
                <w:bCs/>
              </w:rPr>
              <w:t>Fermilab</w:t>
            </w:r>
            <w:r w:rsidRPr="007F7AFB">
              <w:rPr>
                <w:bCs/>
              </w:rPr>
              <w:t xml:space="preserve"> (США; </w:t>
            </w:r>
          </w:p>
          <w:p w14:paraId="77CA6DB0" w14:textId="77777777" w:rsidR="00765F6D" w:rsidRPr="007F7AFB" w:rsidRDefault="00765F6D" w:rsidP="00765F6D">
            <w:pPr>
              <w:widowControl/>
              <w:numPr>
                <w:ilvl w:val="1"/>
                <w:numId w:val="47"/>
              </w:numPr>
              <w:tabs>
                <w:tab w:val="clear" w:pos="1440"/>
                <w:tab w:val="num" w:pos="34"/>
                <w:tab w:val="left" w:pos="285"/>
              </w:tabs>
              <w:suppressAutoHyphens w:val="0"/>
              <w:snapToGrid w:val="0"/>
              <w:spacing w:line="259" w:lineRule="auto"/>
              <w:ind w:left="0" w:firstLine="0"/>
              <w:jc w:val="both"/>
            </w:pPr>
            <w:r w:rsidRPr="007F7AFB">
              <w:rPr>
                <w:bCs/>
              </w:rPr>
              <w:t>BELLE-II / KEK (Японія)</w:t>
            </w:r>
          </w:p>
          <w:p w14:paraId="2BDEE715" w14:textId="77777777" w:rsidR="00765F6D" w:rsidRPr="007F7AFB" w:rsidRDefault="00765F6D" w:rsidP="00765F6D">
            <w:pPr>
              <w:widowControl/>
              <w:numPr>
                <w:ilvl w:val="1"/>
                <w:numId w:val="47"/>
              </w:numPr>
              <w:tabs>
                <w:tab w:val="clear" w:pos="1440"/>
                <w:tab w:val="num" w:pos="34"/>
                <w:tab w:val="left" w:pos="285"/>
              </w:tabs>
              <w:suppressAutoHyphens w:val="0"/>
              <w:snapToGrid w:val="0"/>
              <w:spacing w:line="259" w:lineRule="auto"/>
              <w:ind w:left="0" w:firstLine="0"/>
              <w:jc w:val="both"/>
            </w:pPr>
            <w:r w:rsidRPr="007F7AFB">
              <w:rPr>
                <w:bCs/>
              </w:rPr>
              <w:t>CBM / GSI / FAIR (Німеччина).</w:t>
            </w:r>
          </w:p>
        </w:tc>
        <w:tc>
          <w:tcPr>
            <w:tcW w:w="1843" w:type="dxa"/>
            <w:tcBorders>
              <w:top w:val="single" w:sz="4" w:space="0" w:color="000000"/>
              <w:left w:val="single" w:sz="4" w:space="0" w:color="auto"/>
              <w:bottom w:val="single" w:sz="4" w:space="0" w:color="000000"/>
              <w:right w:val="single" w:sz="4" w:space="0" w:color="auto"/>
            </w:tcBorders>
          </w:tcPr>
          <w:p w14:paraId="2153EB12" w14:textId="77777777" w:rsidR="00765F6D" w:rsidRPr="00765F6D" w:rsidRDefault="00765F6D" w:rsidP="00765F6D">
            <w:pPr>
              <w:spacing w:line="259" w:lineRule="auto"/>
            </w:pPr>
            <w:r w:rsidRPr="007F7AFB">
              <w:lastRenderedPageBreak/>
              <w:t xml:space="preserve">Сертифікат №189-21 від 11.03.2021 підвищення кваліфікації за програмою «Роль гарантів освітніх програм у розбудові внутрішньої системи забезпечення якості вищої освіти», 03-04 та 10-11 березня 2021 р. </w:t>
            </w:r>
            <w:r w:rsidRPr="007F7AFB">
              <w:lastRenderedPageBreak/>
              <w:t>(30 акад. год. / 1 кредит ЄКТС) у КНУ імені Тараса Шевченка.</w:t>
            </w:r>
          </w:p>
          <w:p w14:paraId="2B6DCE3C" w14:textId="77777777" w:rsidR="00765F6D" w:rsidRPr="00765F6D" w:rsidRDefault="00765F6D" w:rsidP="00765F6D">
            <w:pPr>
              <w:spacing w:line="259" w:lineRule="auto"/>
              <w:rPr>
                <w:lang w:val="ru-RU"/>
              </w:rPr>
            </w:pPr>
            <w:r>
              <w:t>Сертифікат</w:t>
            </w:r>
            <w:r w:rsidRPr="00765F6D">
              <w:rPr>
                <w:lang w:val="ru-RU"/>
              </w:rPr>
              <w:t xml:space="preserve"> </w:t>
            </w:r>
            <w:r>
              <w:rPr>
                <w:lang w:val="en-US"/>
              </w:rPr>
              <w:t>training</w:t>
            </w:r>
            <w:r w:rsidRPr="00765F6D">
              <w:rPr>
                <w:lang w:val="ru-RU"/>
              </w:rPr>
              <w:t xml:space="preserve"> </w:t>
            </w:r>
            <w:r>
              <w:rPr>
                <w:lang w:val="en-US"/>
              </w:rPr>
              <w:t>RNPP</w:t>
            </w:r>
            <w:r w:rsidRPr="00765F6D">
              <w:rPr>
                <w:lang w:val="ru-RU"/>
              </w:rPr>
              <w:t xml:space="preserve"> 082025</w:t>
            </w:r>
          </w:p>
          <w:p w14:paraId="2E8D8C38" w14:textId="77777777" w:rsidR="00765F6D" w:rsidRPr="007F7AFB" w:rsidRDefault="00765F6D" w:rsidP="00765F6D">
            <w:pPr>
              <w:spacing w:line="259" w:lineRule="auto"/>
            </w:pPr>
            <w:r>
              <w:t>З 11.08.2025 по 15.08.2025 пройшо</w:t>
            </w:r>
            <w:r w:rsidR="00CF3066">
              <w:t>в</w:t>
            </w:r>
            <w:r>
              <w:t xml:space="preserve"> навчання за темою «Підвищення кваліфікації науково-педагогічного персоналу на повномасштабному тренажері в НТЦ філії «ВП «Рівненська АЕС»</w:t>
            </w:r>
          </w:p>
        </w:tc>
      </w:tr>
      <w:tr w:rsidR="007B504F" w:rsidRPr="007F7AFB" w14:paraId="425B7921" w14:textId="77777777" w:rsidTr="0069690D">
        <w:tc>
          <w:tcPr>
            <w:tcW w:w="1972" w:type="dxa"/>
            <w:tcBorders>
              <w:top w:val="single" w:sz="4" w:space="0" w:color="000000"/>
              <w:left w:val="single" w:sz="4" w:space="0" w:color="auto"/>
              <w:bottom w:val="single" w:sz="4" w:space="0" w:color="000000"/>
            </w:tcBorders>
          </w:tcPr>
          <w:p w14:paraId="1933BD9F" w14:textId="77777777" w:rsidR="007B504F" w:rsidRPr="007F7AFB" w:rsidRDefault="007B504F" w:rsidP="00F21382">
            <w:pPr>
              <w:jc w:val="center"/>
            </w:pPr>
            <w:r w:rsidRPr="007F7AFB">
              <w:lastRenderedPageBreak/>
              <w:t xml:space="preserve">Кондратенко </w:t>
            </w:r>
          </w:p>
          <w:p w14:paraId="70FE3D59" w14:textId="77777777" w:rsidR="007B504F" w:rsidRPr="007F7AFB" w:rsidRDefault="007B504F" w:rsidP="00F21382">
            <w:pPr>
              <w:jc w:val="center"/>
            </w:pPr>
            <w:r w:rsidRPr="007F7AFB">
              <w:t xml:space="preserve">Сергій </w:t>
            </w:r>
          </w:p>
          <w:p w14:paraId="64846F33" w14:textId="77777777" w:rsidR="007B504F" w:rsidRPr="007F7AFB" w:rsidRDefault="007B504F" w:rsidP="00F21382">
            <w:pPr>
              <w:jc w:val="center"/>
            </w:pPr>
            <w:r w:rsidRPr="007F7AFB">
              <w:t>Вікторович</w:t>
            </w:r>
          </w:p>
        </w:tc>
        <w:tc>
          <w:tcPr>
            <w:tcW w:w="1289" w:type="dxa"/>
            <w:gridSpan w:val="2"/>
            <w:tcBorders>
              <w:top w:val="single" w:sz="4" w:space="0" w:color="000000"/>
              <w:left w:val="single" w:sz="4" w:space="0" w:color="000000"/>
              <w:bottom w:val="single" w:sz="4" w:space="0" w:color="000000"/>
            </w:tcBorders>
          </w:tcPr>
          <w:p w14:paraId="47AAD8B6" w14:textId="77777777" w:rsidR="007B504F" w:rsidRPr="007F7AFB" w:rsidRDefault="007B504F" w:rsidP="007B504F">
            <w:r w:rsidRPr="007F7AFB">
              <w:t>завідувач кафедри оптики, професор</w:t>
            </w:r>
          </w:p>
        </w:tc>
        <w:tc>
          <w:tcPr>
            <w:tcW w:w="1276" w:type="dxa"/>
            <w:tcBorders>
              <w:top w:val="single" w:sz="4" w:space="0" w:color="000000"/>
              <w:left w:val="single" w:sz="4" w:space="0" w:color="000000"/>
              <w:bottom w:val="single" w:sz="4" w:space="0" w:color="000000"/>
            </w:tcBorders>
          </w:tcPr>
          <w:p w14:paraId="00488827" w14:textId="77777777" w:rsidR="007B504F" w:rsidRPr="007F7AFB" w:rsidRDefault="007B504F" w:rsidP="00C60BD8">
            <w:r w:rsidRPr="007F7AFB">
              <w:t>Київський національний університет імені Тараса Шевченка, 1998,</w:t>
            </w:r>
          </w:p>
          <w:p w14:paraId="799BDEF6" w14:textId="77777777" w:rsidR="007B504F" w:rsidRPr="007F7AFB" w:rsidRDefault="007B504F" w:rsidP="00C60BD8">
            <w:r w:rsidRPr="007F7AFB">
              <w:t xml:space="preserve">«Фізика твердого </w:t>
            </w:r>
            <w:r w:rsidRPr="007F7AFB">
              <w:lastRenderedPageBreak/>
              <w:t>тіла»</w:t>
            </w:r>
          </w:p>
        </w:tc>
        <w:tc>
          <w:tcPr>
            <w:tcW w:w="2268" w:type="dxa"/>
            <w:tcBorders>
              <w:top w:val="single" w:sz="4" w:space="0" w:color="000000"/>
              <w:left w:val="single" w:sz="4" w:space="0" w:color="000000"/>
              <w:bottom w:val="single" w:sz="4" w:space="0" w:color="000000"/>
            </w:tcBorders>
          </w:tcPr>
          <w:p w14:paraId="6BC5764E" w14:textId="77777777" w:rsidR="007B504F" w:rsidRPr="007F7AFB" w:rsidRDefault="007B504F" w:rsidP="00C60BD8">
            <w:r w:rsidRPr="007F7AFB">
              <w:lastRenderedPageBreak/>
              <w:t>Доктор фіз.-мат. наук за спеціальністю</w:t>
            </w:r>
          </w:p>
          <w:p w14:paraId="11588EFE" w14:textId="77777777" w:rsidR="007B504F" w:rsidRPr="007F7AFB" w:rsidRDefault="007B504F" w:rsidP="00C60BD8">
            <w:r w:rsidRPr="007F7AFB">
              <w:t>01.04.05 – оптика, лазерна фізика,</w:t>
            </w:r>
          </w:p>
          <w:p w14:paraId="0D72551B" w14:textId="77777777" w:rsidR="007B504F" w:rsidRPr="007F7AFB" w:rsidRDefault="007B504F" w:rsidP="00C60BD8">
            <w:r w:rsidRPr="007F7AFB">
              <w:t>тема дисертації</w:t>
            </w:r>
          </w:p>
          <w:p w14:paraId="7637B470" w14:textId="77777777" w:rsidR="007B504F" w:rsidRPr="007F7AFB" w:rsidRDefault="007B504F">
            <w:r w:rsidRPr="007F7AFB">
              <w:t xml:space="preserve">«Фотогенерація  і  рекомбінація нерівноважних  носіїв  заряду  в </w:t>
            </w:r>
            <w:r w:rsidRPr="007F7AFB">
              <w:lastRenderedPageBreak/>
              <w:t>напівпровід</w:t>
            </w:r>
            <w:r w:rsidR="00832027">
              <w:t>-</w:t>
            </w:r>
            <w:r w:rsidRPr="007F7AFB">
              <w:t>никових  наногетеро</w:t>
            </w:r>
            <w:r w:rsidR="00832027">
              <w:t>-</w:t>
            </w:r>
            <w:r w:rsidRPr="007F7AFB">
              <w:t>структурах Si1-xGex/Si та InxGa1-xAs/GaAs».</w:t>
            </w:r>
          </w:p>
        </w:tc>
        <w:tc>
          <w:tcPr>
            <w:tcW w:w="567" w:type="dxa"/>
            <w:tcBorders>
              <w:top w:val="single" w:sz="4" w:space="0" w:color="000000"/>
              <w:left w:val="single" w:sz="4" w:space="0" w:color="000000"/>
              <w:bottom w:val="single" w:sz="4" w:space="0" w:color="000000"/>
              <w:right w:val="single" w:sz="4" w:space="0" w:color="auto"/>
            </w:tcBorders>
          </w:tcPr>
          <w:p w14:paraId="52121F67" w14:textId="77777777" w:rsidR="007B504F" w:rsidRPr="007F7AFB" w:rsidRDefault="007B504F" w:rsidP="00F21382">
            <w:r w:rsidRPr="007F7AFB">
              <w:lastRenderedPageBreak/>
              <w:t>21</w:t>
            </w:r>
          </w:p>
        </w:tc>
        <w:tc>
          <w:tcPr>
            <w:tcW w:w="5815" w:type="dxa"/>
            <w:tcBorders>
              <w:top w:val="single" w:sz="4" w:space="0" w:color="000000"/>
              <w:left w:val="single" w:sz="4" w:space="0" w:color="auto"/>
              <w:bottom w:val="single" w:sz="4" w:space="0" w:color="000000"/>
              <w:right w:val="single" w:sz="4" w:space="0" w:color="auto"/>
            </w:tcBorders>
            <w:vAlign w:val="center"/>
          </w:tcPr>
          <w:p w14:paraId="1C4B8FDB" w14:textId="77777777" w:rsidR="007B504F" w:rsidRPr="007F7AFB" w:rsidRDefault="007B504F" w:rsidP="00C60BD8">
            <w:pPr>
              <w:tabs>
                <w:tab w:val="num" w:pos="34"/>
              </w:tabs>
            </w:pPr>
            <w:r w:rsidRPr="007F7AFB">
              <w:t>Сфера наукових зацікавлень: оптика наноструктур, напівпровідникова оптоелектроніка та фотовольтаїка. Оптичні та фотоелектричні властивості наноструктурованих плівок. Наукові праці: автор понад 150 наукових праць, зокрема 90 статей та 5 навчальних посібників.</w:t>
            </w:r>
          </w:p>
          <w:p w14:paraId="19DA8B72" w14:textId="77777777" w:rsidR="007B504F" w:rsidRPr="007F7AFB" w:rsidRDefault="007B504F" w:rsidP="00C60BD8">
            <w:pPr>
              <w:tabs>
                <w:tab w:val="num" w:pos="34"/>
              </w:tabs>
            </w:pPr>
            <w:r w:rsidRPr="007F7AFB">
              <w:t>1.</w:t>
            </w:r>
            <w:r w:rsidRPr="007F7AFB">
              <w:tab/>
            </w:r>
            <w:r w:rsidR="00532604">
              <w:rPr>
                <w:lang w:val="en-US"/>
              </w:rPr>
              <w:t>K</w:t>
            </w:r>
            <w:r w:rsidRPr="007F7AFB">
              <w:t xml:space="preserve">ondratenko Serhiy, Kozak Oleksii, Rozouvan Stanislav, Mazur Yuriy I., Maidaniuk Yurii, Wu Jiang, Wu Shijie, Wang Zhiming, Chan Steven, Kim Dongyoung, Liu Huiyun, Salamo Gregory J. Carrier </w:t>
            </w:r>
            <w:r w:rsidRPr="007F7AFB">
              <w:lastRenderedPageBreak/>
              <w:t>dynamics and recombination in silicon doped InAs/GaAs quantum dot solar cells with AlAs cap layers. //  Semiconductor Science and Technology. – 2020. – Vol. 35, No 11. – P. 115018</w:t>
            </w:r>
          </w:p>
          <w:p w14:paraId="70244171" w14:textId="77777777" w:rsidR="00532604" w:rsidRPr="00532604" w:rsidRDefault="00532604" w:rsidP="00532604">
            <w:pPr>
              <w:tabs>
                <w:tab w:val="num" w:pos="34"/>
              </w:tabs>
              <w:rPr>
                <w:lang w:val="en-US"/>
              </w:rPr>
            </w:pPr>
            <w:r>
              <w:rPr>
                <w:lang w:val="en-US"/>
              </w:rPr>
              <w:t>2.</w:t>
            </w:r>
            <w:r>
              <w:t xml:space="preserve"> </w:t>
            </w:r>
            <w:r w:rsidRPr="00532604">
              <w:t xml:space="preserve">Serhiy Kondratenko; Oleksandr I. Datsenko; Sergii Golovynskyi; Anastasiya Mykytiuk; Artem Kuklin; Hans Ågren; Volodymyr Dzhagan; Dietrich R.T. Zahn </w:t>
            </w:r>
            <w:r w:rsidRPr="00532604">
              <w:rPr>
                <w:lang w:val="en-US"/>
              </w:rPr>
              <w:t>Deep level transient spectroscopy and theoretical modelling of defect states in few-layer MoS2</w:t>
            </w:r>
            <w:r>
              <w:rPr>
                <w:lang w:val="en-US"/>
              </w:rPr>
              <w:t xml:space="preserve">. </w:t>
            </w:r>
            <w:r w:rsidRPr="00532604">
              <w:rPr>
                <w:lang w:val="en-US"/>
              </w:rPr>
              <w:t>Surfaces and Interfaces</w:t>
            </w:r>
            <w:r>
              <w:rPr>
                <w:lang w:val="en-US"/>
              </w:rPr>
              <w:t xml:space="preserve"> </w:t>
            </w:r>
            <w:r w:rsidRPr="00532604">
              <w:rPr>
                <w:lang w:val="en-US"/>
              </w:rPr>
              <w:t>2025-06 DOI: 10.1016/j.surfin.2025.106928</w:t>
            </w:r>
          </w:p>
          <w:p w14:paraId="39EF929F" w14:textId="77777777" w:rsidR="00532604" w:rsidRPr="00532604" w:rsidRDefault="00532604" w:rsidP="00532604">
            <w:pPr>
              <w:tabs>
                <w:tab w:val="num" w:pos="34"/>
              </w:tabs>
              <w:rPr>
                <w:lang w:val="en-US"/>
              </w:rPr>
            </w:pPr>
            <w:r>
              <w:rPr>
                <w:lang w:val="en-US"/>
              </w:rPr>
              <w:t>3.</w:t>
            </w:r>
            <w:r>
              <w:t xml:space="preserve"> </w:t>
            </w:r>
            <w:r w:rsidRPr="00532604">
              <w:t xml:space="preserve">S.V. Kondratenko; A.O. Mykytiuk </w:t>
            </w:r>
            <w:r>
              <w:rPr>
                <w:lang w:val="en-US"/>
              </w:rPr>
              <w:t xml:space="preserve"> </w:t>
            </w:r>
            <w:r w:rsidRPr="00532604">
              <w:rPr>
                <w:lang w:val="en-US"/>
              </w:rPr>
              <w:t>Photoelectric properties of ITO/CdTe/Si heterostructures with nanocrystalline films and a two-dimensional ITO layer</w:t>
            </w:r>
            <w:r>
              <w:rPr>
                <w:lang w:val="en-US"/>
              </w:rPr>
              <w:t xml:space="preserve">. </w:t>
            </w:r>
            <w:r w:rsidRPr="00532604">
              <w:rPr>
                <w:lang w:val="en-US"/>
              </w:rPr>
              <w:t>Optical Materials</w:t>
            </w:r>
            <w:r>
              <w:rPr>
                <w:lang w:val="en-US"/>
              </w:rPr>
              <w:t xml:space="preserve"> </w:t>
            </w:r>
            <w:r w:rsidRPr="00532604">
              <w:rPr>
                <w:lang w:val="en-US"/>
              </w:rPr>
              <w:t>2024-11 DOI: 10.1016/j.optmat.2024.116061</w:t>
            </w:r>
          </w:p>
          <w:p w14:paraId="36D8C04B" w14:textId="77777777" w:rsidR="007B504F" w:rsidRPr="007F7AFB" w:rsidRDefault="00532604">
            <w:pPr>
              <w:tabs>
                <w:tab w:val="num" w:pos="34"/>
              </w:tabs>
            </w:pPr>
            <w:r>
              <w:rPr>
                <w:lang w:val="en-US"/>
              </w:rPr>
              <w:t>4.</w:t>
            </w:r>
            <w:r>
              <w:t xml:space="preserve"> </w:t>
            </w:r>
            <w:r w:rsidRPr="00532604">
              <w:t xml:space="preserve">Oleksandra Ivakhno‐Tsehelnyk; Oleksandr Selyshchev; Serhiy Kondratenko; Volodymyr Dzhagan; Dietrich R. T. Zahn </w:t>
            </w:r>
            <w:r w:rsidRPr="00532604">
              <w:rPr>
                <w:lang w:val="en-US"/>
              </w:rPr>
              <w:t>“Green” Aqueous Synthesis, Structural, and Optical Properties of Quaternary Cu2ZnSnS4 and Cu2NiSnS4 Nanocrystals</w:t>
            </w:r>
            <w:r>
              <w:rPr>
                <w:lang w:val="en-US"/>
              </w:rPr>
              <w:t xml:space="preserve">. </w:t>
            </w:r>
            <w:r w:rsidRPr="00532604">
              <w:rPr>
                <w:lang w:val="en-US"/>
              </w:rPr>
              <w:t>physica status solidi (b)</w:t>
            </w:r>
            <w:r>
              <w:rPr>
                <w:lang w:val="en-US"/>
              </w:rPr>
              <w:t xml:space="preserve"> 2024-07-21 </w:t>
            </w:r>
            <w:r w:rsidRPr="00532604">
              <w:rPr>
                <w:lang w:val="en-US"/>
              </w:rPr>
              <w:t>DOI: 10.1002/pssb.202400203</w:t>
            </w:r>
          </w:p>
        </w:tc>
        <w:tc>
          <w:tcPr>
            <w:tcW w:w="1843" w:type="dxa"/>
            <w:tcBorders>
              <w:top w:val="single" w:sz="4" w:space="0" w:color="000000"/>
              <w:left w:val="single" w:sz="4" w:space="0" w:color="auto"/>
              <w:bottom w:val="single" w:sz="4" w:space="0" w:color="000000"/>
              <w:right w:val="single" w:sz="4" w:space="0" w:color="auto"/>
            </w:tcBorders>
          </w:tcPr>
          <w:p w14:paraId="3455D19E" w14:textId="77777777" w:rsidR="007B504F" w:rsidRPr="007F7AFB" w:rsidRDefault="007B504F" w:rsidP="00C60BD8">
            <w:pPr>
              <w:pStyle w:val="af9"/>
              <w:rPr>
                <w:rFonts w:ascii="Times New Roman" w:hAnsi="Times New Roman"/>
                <w:sz w:val="24"/>
                <w:szCs w:val="24"/>
                <w:lang w:val="uk-UA"/>
              </w:rPr>
            </w:pPr>
          </w:p>
          <w:p w14:paraId="5B57621A" w14:textId="77777777" w:rsidR="007B504F" w:rsidRPr="007F7AFB" w:rsidRDefault="007B504F" w:rsidP="00F21382">
            <w:pPr>
              <w:pStyle w:val="af9"/>
              <w:rPr>
                <w:rFonts w:ascii="Times New Roman" w:hAnsi="Times New Roman"/>
                <w:sz w:val="24"/>
                <w:szCs w:val="24"/>
                <w:lang w:val="uk-UA"/>
              </w:rPr>
            </w:pPr>
          </w:p>
        </w:tc>
      </w:tr>
      <w:tr w:rsidR="00A257E7" w:rsidRPr="007F7AFB" w14:paraId="109111B4" w14:textId="77777777" w:rsidTr="009E263A">
        <w:tblPrEx>
          <w:tblLook w:val="04A0" w:firstRow="1" w:lastRow="0" w:firstColumn="1" w:lastColumn="0" w:noHBand="0" w:noVBand="1"/>
        </w:tblPrEx>
        <w:tc>
          <w:tcPr>
            <w:tcW w:w="1972" w:type="dxa"/>
            <w:tcBorders>
              <w:top w:val="single" w:sz="4" w:space="0" w:color="000000"/>
              <w:left w:val="single" w:sz="4" w:space="0" w:color="auto"/>
              <w:bottom w:val="single" w:sz="4" w:space="0" w:color="000000"/>
              <w:right w:val="nil"/>
            </w:tcBorders>
            <w:hideMark/>
          </w:tcPr>
          <w:p w14:paraId="4A42C03A" w14:textId="77777777" w:rsidR="00A257E7" w:rsidRPr="007F7AFB" w:rsidRDefault="00A257E7" w:rsidP="00A257E7">
            <w:pPr>
              <w:snapToGrid w:val="0"/>
              <w:ind w:left="-57" w:right="-57"/>
              <w:jc w:val="center"/>
            </w:pPr>
            <w:r>
              <w:t>Дмитренко</w:t>
            </w:r>
          </w:p>
          <w:p w14:paraId="7DD557B8" w14:textId="77777777" w:rsidR="00A257E7" w:rsidRPr="007F7AFB" w:rsidRDefault="00A257E7" w:rsidP="00A257E7">
            <w:pPr>
              <w:snapToGrid w:val="0"/>
              <w:ind w:left="-57" w:right="-57"/>
              <w:jc w:val="center"/>
            </w:pPr>
            <w:r>
              <w:t>Оксан</w:t>
            </w:r>
            <w:r w:rsidRPr="007F7AFB">
              <w:t>а</w:t>
            </w:r>
          </w:p>
          <w:p w14:paraId="7C932833" w14:textId="77777777" w:rsidR="00A257E7" w:rsidRPr="007F7AFB" w:rsidRDefault="00A257E7" w:rsidP="00A257E7">
            <w:pPr>
              <w:snapToGrid w:val="0"/>
              <w:ind w:left="-57" w:right="-57"/>
              <w:jc w:val="center"/>
            </w:pPr>
            <w:r w:rsidRPr="007F7AFB">
              <w:t>П</w:t>
            </w:r>
            <w:r>
              <w:t>етрівна</w:t>
            </w:r>
          </w:p>
        </w:tc>
        <w:tc>
          <w:tcPr>
            <w:tcW w:w="1289" w:type="dxa"/>
            <w:gridSpan w:val="2"/>
            <w:tcBorders>
              <w:top w:val="single" w:sz="4" w:space="0" w:color="000000"/>
              <w:left w:val="single" w:sz="4" w:space="0" w:color="000000"/>
              <w:bottom w:val="single" w:sz="4" w:space="0" w:color="000000"/>
              <w:right w:val="nil"/>
            </w:tcBorders>
          </w:tcPr>
          <w:p w14:paraId="347A1E32" w14:textId="77777777" w:rsidR="00A257E7" w:rsidRDefault="00A257E7" w:rsidP="00A257E7">
            <w:pPr>
              <w:pStyle w:val="af7"/>
              <w:spacing w:before="0" w:beforeAutospacing="0" w:after="0" w:afterAutospacing="0"/>
              <w:ind w:left="2" w:hanging="2"/>
              <w:jc w:val="both"/>
            </w:pPr>
            <w:r w:rsidRPr="007F7AFB">
              <w:t xml:space="preserve">Завідувач кафедри </w:t>
            </w:r>
            <w:r>
              <w:rPr>
                <w:color w:val="000000"/>
              </w:rPr>
              <w:t xml:space="preserve">фізики функціональних матеріалів </w:t>
            </w:r>
          </w:p>
          <w:p w14:paraId="4BE52CC5" w14:textId="77777777" w:rsidR="00A257E7" w:rsidRPr="007F7AFB" w:rsidRDefault="00A257E7" w:rsidP="00A257E7">
            <w:pPr>
              <w:jc w:val="center"/>
            </w:pPr>
            <w:r w:rsidRPr="007F7AFB">
              <w:t>професор</w:t>
            </w:r>
          </w:p>
          <w:p w14:paraId="31F35BC8" w14:textId="77777777" w:rsidR="00A257E7" w:rsidRPr="007F7AFB" w:rsidRDefault="00A257E7" w:rsidP="00A257E7">
            <w:pPr>
              <w:jc w:val="center"/>
            </w:pPr>
          </w:p>
        </w:tc>
        <w:tc>
          <w:tcPr>
            <w:tcW w:w="1276" w:type="dxa"/>
            <w:tcBorders>
              <w:top w:val="single" w:sz="4" w:space="0" w:color="000000"/>
              <w:left w:val="single" w:sz="4" w:space="0" w:color="000000"/>
              <w:bottom w:val="single" w:sz="4" w:space="0" w:color="000000"/>
              <w:right w:val="nil"/>
            </w:tcBorders>
            <w:hideMark/>
          </w:tcPr>
          <w:p w14:paraId="6014D5CE" w14:textId="77777777" w:rsidR="00A257E7" w:rsidRPr="007F7AFB" w:rsidRDefault="00A257E7" w:rsidP="00A257E7">
            <w:pPr>
              <w:snapToGrid w:val="0"/>
              <w:ind w:left="-57" w:right="-57"/>
              <w:jc w:val="center"/>
            </w:pPr>
            <w:r>
              <w:rPr>
                <w:color w:val="000000"/>
              </w:rPr>
              <w:t>Київський державний університет імені Т.Г. Шевченка, 1988 р. Спеціальність «Фізика», кваліфікація «фізик (фізика металів), викладач»</w:t>
            </w:r>
          </w:p>
        </w:tc>
        <w:tc>
          <w:tcPr>
            <w:tcW w:w="2268" w:type="dxa"/>
            <w:tcBorders>
              <w:top w:val="single" w:sz="4" w:space="0" w:color="000000"/>
              <w:left w:val="single" w:sz="4" w:space="0" w:color="000000"/>
              <w:bottom w:val="single" w:sz="4" w:space="0" w:color="000000"/>
              <w:right w:val="nil"/>
            </w:tcBorders>
            <w:hideMark/>
          </w:tcPr>
          <w:p w14:paraId="1A5B2AFC" w14:textId="77777777" w:rsidR="00A257E7" w:rsidRPr="00252108" w:rsidRDefault="00A257E7" w:rsidP="00A257E7">
            <w:pPr>
              <w:jc w:val="both"/>
            </w:pPr>
            <w:r>
              <w:rPr>
                <w:color w:val="000000"/>
              </w:rPr>
              <w:t>Доктор фізико-математичних наук за спеціальністю 01.04.07- фізика твердого тіла (</w:t>
            </w:r>
            <w:r>
              <w:t>д</w:t>
            </w:r>
            <w:r w:rsidRPr="001E65EE">
              <w:t xml:space="preserve">иплом </w:t>
            </w:r>
            <w:r>
              <w:t xml:space="preserve">ДД </w:t>
            </w:r>
            <w:r w:rsidRPr="001E65EE">
              <w:t xml:space="preserve">№ </w:t>
            </w:r>
            <w:r w:rsidRPr="00252108">
              <w:t>005739</w:t>
            </w:r>
            <w:r>
              <w:t>, 01.07.2016)</w:t>
            </w:r>
            <w:r w:rsidRPr="001E65EE">
              <w:t xml:space="preserve"> </w:t>
            </w:r>
            <w:r w:rsidRPr="001E65EE">
              <w:rPr>
                <w:color w:val="000000"/>
              </w:rPr>
              <w:t>Тема дисертації «Радіаційно-</w:t>
            </w:r>
            <w:r>
              <w:rPr>
                <w:color w:val="000000"/>
              </w:rPr>
              <w:t xml:space="preserve">стимульовані перетворення у вуглецевих наноструктурах та нанокомпозитах». </w:t>
            </w:r>
            <w:r w:rsidRPr="001E65EE">
              <w:rPr>
                <w:color w:val="000000"/>
              </w:rPr>
              <w:lastRenderedPageBreak/>
              <w:t>Професор</w:t>
            </w:r>
            <w:r>
              <w:rPr>
                <w:color w:val="000000"/>
              </w:rPr>
              <w:t xml:space="preserve"> кафедр</w:t>
            </w:r>
            <w:r w:rsidRPr="001E65EE">
              <w:rPr>
                <w:color w:val="000000"/>
              </w:rPr>
              <w:t>и</w:t>
            </w:r>
            <w:r>
              <w:rPr>
                <w:color w:val="000000"/>
              </w:rPr>
              <w:t xml:space="preserve"> фізики функціональних матеріалів </w:t>
            </w:r>
            <w:r w:rsidRPr="00252108">
              <w:rPr>
                <w:color w:val="000000"/>
              </w:rPr>
              <w:t>(</w:t>
            </w:r>
            <w:r w:rsidRPr="00252108">
              <w:t>атестат</w:t>
            </w:r>
            <w:r>
              <w:t xml:space="preserve"> </w:t>
            </w:r>
            <w:r w:rsidRPr="00252108">
              <w:t>АП №004641, 23.12.2022).</w:t>
            </w:r>
          </w:p>
          <w:p w14:paraId="368CD5A5" w14:textId="77777777" w:rsidR="00A257E7" w:rsidRPr="007F7AFB" w:rsidRDefault="00A257E7" w:rsidP="00A257E7">
            <w:pPr>
              <w:snapToGrid w:val="0"/>
              <w:jc w:val="center"/>
            </w:pPr>
          </w:p>
        </w:tc>
        <w:tc>
          <w:tcPr>
            <w:tcW w:w="567" w:type="dxa"/>
            <w:tcBorders>
              <w:top w:val="single" w:sz="4" w:space="0" w:color="000000"/>
              <w:left w:val="single" w:sz="4" w:space="0" w:color="000000"/>
              <w:bottom w:val="single" w:sz="4" w:space="0" w:color="000000"/>
              <w:right w:val="single" w:sz="4" w:space="0" w:color="auto"/>
            </w:tcBorders>
            <w:hideMark/>
          </w:tcPr>
          <w:p w14:paraId="53ECFB73" w14:textId="77777777" w:rsidR="00A257E7" w:rsidRPr="0069690D" w:rsidRDefault="00A257E7" w:rsidP="00A257E7">
            <w:pPr>
              <w:snapToGrid w:val="0"/>
              <w:jc w:val="center"/>
            </w:pPr>
            <w:r>
              <w:lastRenderedPageBreak/>
              <w:t>30</w:t>
            </w:r>
          </w:p>
        </w:tc>
        <w:tc>
          <w:tcPr>
            <w:tcW w:w="5815" w:type="dxa"/>
            <w:tcBorders>
              <w:top w:val="single" w:sz="4" w:space="0" w:color="000000"/>
              <w:left w:val="single" w:sz="4" w:space="0" w:color="auto"/>
              <w:bottom w:val="single" w:sz="4" w:space="0" w:color="000000"/>
              <w:right w:val="single" w:sz="4" w:space="0" w:color="auto"/>
            </w:tcBorders>
            <w:vAlign w:val="center"/>
          </w:tcPr>
          <w:p w14:paraId="457742D1" w14:textId="77777777" w:rsidR="00A257E7" w:rsidRDefault="00A257E7" w:rsidP="00A257E7">
            <w:pPr>
              <w:ind w:left="2" w:hanging="2"/>
              <w:jc w:val="both"/>
              <w:rPr>
                <w:color w:val="000000"/>
              </w:rPr>
            </w:pPr>
            <w:r>
              <w:rPr>
                <w:color w:val="000000"/>
              </w:rPr>
              <w:t>Фахівець в галузі фізики функціональних матеріалів.</w:t>
            </w:r>
          </w:p>
          <w:p w14:paraId="0B4B362D" w14:textId="77777777" w:rsidR="00A257E7" w:rsidRDefault="00A257E7" w:rsidP="00A257E7">
            <w:pPr>
              <w:ind w:left="2" w:hanging="2"/>
              <w:jc w:val="both"/>
              <w:rPr>
                <w:position w:val="-1"/>
              </w:rPr>
            </w:pPr>
            <w:r>
              <w:rPr>
                <w:color w:val="000000"/>
              </w:rPr>
              <w:t>Автор понад 26</w:t>
            </w:r>
            <w:r w:rsidRPr="00252108">
              <w:rPr>
                <w:color w:val="000000"/>
              </w:rPr>
              <w:t>0</w:t>
            </w:r>
            <w:r>
              <w:rPr>
                <w:color w:val="000000"/>
              </w:rPr>
              <w:t xml:space="preserve"> наукових </w:t>
            </w:r>
            <w:r w:rsidRPr="00252108">
              <w:rPr>
                <w:color w:val="000000"/>
              </w:rPr>
              <w:t>та</w:t>
            </w:r>
            <w:r>
              <w:rPr>
                <w:color w:val="000000"/>
              </w:rPr>
              <w:t xml:space="preserve"> навчально-методичних праць,</w:t>
            </w:r>
            <w:r>
              <w:t xml:space="preserve"> </w:t>
            </w:r>
            <w:r>
              <w:rPr>
                <w:color w:val="000000"/>
              </w:rPr>
              <w:t xml:space="preserve">з них 180 праць у наукових фахових та закордонних виданнях, 3 монографії, 14 розділів монографій, (146 – у Scopus, 5 – у Web of Science), 10 патентів, 24 навчально-методичні праці, з них 2 підручника з грифом МОН України і 7 начальних посібників. H-індекс за базою Scopus – 12. </w:t>
            </w:r>
          </w:p>
          <w:p w14:paraId="5F6A258D" w14:textId="77777777" w:rsidR="00A257E7" w:rsidRPr="00252108" w:rsidRDefault="00A257E7" w:rsidP="00A257E7">
            <w:pPr>
              <w:pStyle w:val="af7"/>
              <w:spacing w:before="0" w:beforeAutospacing="0" w:after="0" w:afterAutospacing="0"/>
              <w:ind w:left="2" w:hanging="2"/>
              <w:jc w:val="both"/>
              <w:rPr>
                <w:lang w:val="uk-UA"/>
              </w:rPr>
            </w:pPr>
            <w:r w:rsidRPr="00252108">
              <w:rPr>
                <w:bCs/>
                <w:color w:val="000000"/>
                <w:lang w:val="uk-UA"/>
              </w:rPr>
              <w:t>Підручники:</w:t>
            </w:r>
          </w:p>
          <w:p w14:paraId="062F7DD3" w14:textId="77777777" w:rsidR="00A257E7" w:rsidRDefault="00A257E7" w:rsidP="00A257E7">
            <w:pPr>
              <w:pStyle w:val="af7"/>
              <w:spacing w:before="0" w:beforeAutospacing="0" w:after="0" w:afterAutospacing="0"/>
              <w:ind w:left="2" w:hanging="2"/>
              <w:jc w:val="both"/>
            </w:pPr>
            <w:r w:rsidRPr="00252108">
              <w:rPr>
                <w:color w:val="000000"/>
                <w:lang w:val="uk-UA"/>
              </w:rPr>
              <w:t>1.</w:t>
            </w:r>
            <w:r>
              <w:rPr>
                <w:color w:val="000000"/>
                <w:lang w:val="uk-UA"/>
              </w:rPr>
              <w:t> </w:t>
            </w:r>
            <w:r w:rsidRPr="00252108">
              <w:rPr>
                <w:color w:val="000000"/>
                <w:lang w:val="uk-UA"/>
              </w:rPr>
              <w:t>Л.А.</w:t>
            </w:r>
            <w:r>
              <w:rPr>
                <w:color w:val="000000"/>
                <w:lang w:val="uk-UA"/>
              </w:rPr>
              <w:t xml:space="preserve"> </w:t>
            </w:r>
            <w:r w:rsidRPr="00252108">
              <w:rPr>
                <w:color w:val="000000"/>
                <w:lang w:val="uk-UA"/>
              </w:rPr>
              <w:t xml:space="preserve">Булавін, </w:t>
            </w:r>
            <w:r>
              <w:rPr>
                <w:color w:val="000000"/>
              </w:rPr>
              <w:t> </w:t>
            </w:r>
            <w:r w:rsidRPr="00252108">
              <w:rPr>
                <w:color w:val="000000"/>
                <w:lang w:val="uk-UA"/>
              </w:rPr>
              <w:t>О.П. Дмитренко, М.П.</w:t>
            </w:r>
            <w:r>
              <w:rPr>
                <w:color w:val="000000"/>
                <w:lang w:val="uk-UA"/>
              </w:rPr>
              <w:t xml:space="preserve"> </w:t>
            </w:r>
            <w:r w:rsidRPr="00252108">
              <w:rPr>
                <w:color w:val="000000"/>
                <w:lang w:val="uk-UA"/>
              </w:rPr>
              <w:t xml:space="preserve">Куліш Радіаційна фізика. </w:t>
            </w:r>
            <w:r>
              <w:rPr>
                <w:color w:val="000000"/>
              </w:rPr>
              <w:t xml:space="preserve">ВПЦ Київський університет, 2009, - 551 с. </w:t>
            </w:r>
          </w:p>
          <w:p w14:paraId="66FAB4D5" w14:textId="77777777" w:rsidR="00A257E7" w:rsidRDefault="00A257E7" w:rsidP="00A257E7">
            <w:pPr>
              <w:pStyle w:val="af7"/>
              <w:spacing w:before="0" w:beforeAutospacing="0" w:after="0" w:afterAutospacing="0"/>
              <w:ind w:left="2" w:hanging="2"/>
              <w:jc w:val="both"/>
            </w:pPr>
            <w:r>
              <w:rPr>
                <w:color w:val="000000"/>
              </w:rPr>
              <w:t>2. О.П.</w:t>
            </w:r>
            <w:r>
              <w:rPr>
                <w:color w:val="000000"/>
                <w:lang w:val="uk-UA"/>
              </w:rPr>
              <w:t xml:space="preserve"> </w:t>
            </w:r>
            <w:r>
              <w:rPr>
                <w:color w:val="000000"/>
              </w:rPr>
              <w:t>Дмитренко, М. П.</w:t>
            </w:r>
            <w:r>
              <w:rPr>
                <w:color w:val="000000"/>
                <w:lang w:val="uk-UA"/>
              </w:rPr>
              <w:t xml:space="preserve"> </w:t>
            </w:r>
            <w:r>
              <w:rPr>
                <w:color w:val="000000"/>
              </w:rPr>
              <w:t>Куліш, Структура матеріалів. – ВПЦ Київський університет, 2012, - 700с.</w:t>
            </w:r>
          </w:p>
          <w:p w14:paraId="3AF83D86" w14:textId="77777777" w:rsidR="00A257E7" w:rsidRDefault="00A257E7" w:rsidP="00A257E7">
            <w:pPr>
              <w:pStyle w:val="af7"/>
              <w:spacing w:before="0" w:beforeAutospacing="0" w:after="0" w:afterAutospacing="0"/>
              <w:ind w:left="2" w:hanging="2"/>
              <w:jc w:val="both"/>
            </w:pPr>
            <w:r>
              <w:rPr>
                <w:bCs/>
                <w:color w:val="000000"/>
              </w:rPr>
              <w:lastRenderedPageBreak/>
              <w:t>Монографії:</w:t>
            </w:r>
          </w:p>
          <w:p w14:paraId="605D17F7" w14:textId="77777777" w:rsidR="00A257E7" w:rsidRDefault="00A257E7" w:rsidP="00A257E7">
            <w:pPr>
              <w:pStyle w:val="af7"/>
              <w:spacing w:before="0" w:beforeAutospacing="0" w:after="0" w:afterAutospacing="0"/>
              <w:ind w:left="2" w:hanging="2"/>
              <w:jc w:val="both"/>
            </w:pPr>
            <w:r>
              <w:rPr>
                <w:color w:val="000000"/>
              </w:rPr>
              <w:t xml:space="preserve">3. Булавін Л. А., Забашта Ю. Ф., Дмитренко О. П. Вплив рідинного середовища на фібрилярні білки. К.: –2016. – 97с. </w:t>
            </w:r>
          </w:p>
          <w:p w14:paraId="6E6D5A36" w14:textId="77777777" w:rsidR="00A257E7" w:rsidRDefault="00A257E7" w:rsidP="00A257E7">
            <w:pPr>
              <w:pStyle w:val="af7"/>
              <w:spacing w:before="0" w:beforeAutospacing="0" w:after="0" w:afterAutospacing="0"/>
              <w:ind w:left="2" w:hanging="2"/>
              <w:jc w:val="both"/>
              <w:rPr>
                <w:color w:val="000000"/>
              </w:rPr>
            </w:pPr>
            <w:r>
              <w:rPr>
                <w:color w:val="000000"/>
              </w:rPr>
              <w:t>4.</w:t>
            </w:r>
            <w:r w:rsidR="00402290">
              <w:rPr>
                <w:color w:val="000000"/>
                <w:lang w:val="uk-UA"/>
              </w:rPr>
              <w:t> </w:t>
            </w:r>
            <w:r>
              <w:rPr>
                <w:color w:val="000000"/>
              </w:rPr>
              <w:t>Булавін Л.А., Ключніков О.О., Куліш М.П. Дмитренко О.П. Радіаційні перетворення наноматеріалів Чорнобиль (Київ. обл..): Ін-т проблем безпеки АЕС. - 2016, -304с.</w:t>
            </w:r>
          </w:p>
          <w:p w14:paraId="742AB0A4" w14:textId="77777777" w:rsidR="00A257E7" w:rsidRDefault="00A257E7" w:rsidP="00A257E7">
            <w:pPr>
              <w:ind w:left="2" w:hanging="2"/>
            </w:pPr>
            <w:r>
              <w:rPr>
                <w:color w:val="000000"/>
                <w:lang w:val="ru-RU"/>
              </w:rPr>
              <w:t>5.</w:t>
            </w:r>
            <w:r w:rsidR="00402290">
              <w:rPr>
                <w:color w:val="000000"/>
                <w:lang w:val="ru-RU"/>
              </w:rPr>
              <w:t> </w:t>
            </w:r>
            <w:r>
              <w:rPr>
                <w:lang w:eastAsia="ru-RU"/>
              </w:rPr>
              <w:t>Павленко</w:t>
            </w:r>
            <w:r>
              <w:rPr>
                <w:lang w:val="ru-RU" w:eastAsia="ru-RU"/>
              </w:rPr>
              <w:t xml:space="preserve"> О.</w:t>
            </w:r>
            <w:r>
              <w:rPr>
                <w:lang w:eastAsia="ru-RU"/>
              </w:rPr>
              <w:t xml:space="preserve">, </w:t>
            </w:r>
            <w:r>
              <w:rPr>
                <w:lang w:val="ru-RU" w:eastAsia="ru-RU"/>
              </w:rPr>
              <w:t xml:space="preserve">Дмитренко О., </w:t>
            </w:r>
            <w:r>
              <w:rPr>
                <w:lang w:eastAsia="ru-RU"/>
              </w:rPr>
              <w:t>Куліш</w:t>
            </w:r>
            <w:r>
              <w:rPr>
                <w:lang w:val="ru-RU" w:eastAsia="ru-RU"/>
              </w:rPr>
              <w:t xml:space="preserve"> М.</w:t>
            </w:r>
            <w:r>
              <w:rPr>
                <w:lang w:eastAsia="ru-RU"/>
              </w:rPr>
              <w:t xml:space="preserve">, </w:t>
            </w:r>
            <w:r>
              <w:rPr>
                <w:lang w:val="ru-RU" w:eastAsia="ru-RU"/>
              </w:rPr>
              <w:t xml:space="preserve"> </w:t>
            </w:r>
            <w:r>
              <w:rPr>
                <w:lang w:eastAsia="ru-RU"/>
              </w:rPr>
              <w:t>Лізунов</w:t>
            </w:r>
            <w:r>
              <w:rPr>
                <w:lang w:val="ru-RU" w:eastAsia="ru-RU"/>
              </w:rPr>
              <w:t xml:space="preserve"> В., Качковський О. </w:t>
            </w:r>
            <w:r>
              <w:rPr>
                <w:bCs/>
                <w:lang w:eastAsia="ru-RU"/>
              </w:rPr>
              <w:t xml:space="preserve"> Фізичні властивості наносистем з </w:t>
            </w:r>
            <w:r>
              <w:rPr>
                <w:bCs/>
                <w:lang w:val="en-US" w:eastAsia="ru-RU"/>
              </w:rPr>
              <w:t>π</w:t>
            </w:r>
            <w:r>
              <w:rPr>
                <w:bCs/>
                <w:lang w:eastAsia="ru-RU"/>
              </w:rPr>
              <w:t xml:space="preserve">-спряженими міжмолекулярними зв’язками. Київ, </w:t>
            </w:r>
            <w:r>
              <w:rPr>
                <w:lang w:eastAsia="ru-RU"/>
              </w:rPr>
              <w:t>Наукова думка. – 2024, 215с.</w:t>
            </w:r>
          </w:p>
          <w:p w14:paraId="24C77A7E" w14:textId="77777777" w:rsidR="00A257E7" w:rsidRPr="00A257E7" w:rsidRDefault="00A257E7" w:rsidP="00A257E7">
            <w:pPr>
              <w:pStyle w:val="af7"/>
              <w:spacing w:before="0" w:beforeAutospacing="0" w:after="0" w:afterAutospacing="0"/>
              <w:ind w:left="2" w:hanging="2"/>
              <w:jc w:val="both"/>
              <w:rPr>
                <w:lang w:val="en-US"/>
              </w:rPr>
            </w:pPr>
            <w:r>
              <w:rPr>
                <w:bCs/>
                <w:color w:val="000000"/>
              </w:rPr>
              <w:t>Статті</w:t>
            </w:r>
            <w:r w:rsidRPr="00A257E7">
              <w:rPr>
                <w:bCs/>
                <w:color w:val="000000"/>
                <w:lang w:val="en-US"/>
              </w:rPr>
              <w:t>:</w:t>
            </w:r>
          </w:p>
          <w:p w14:paraId="13B2F171" w14:textId="77777777" w:rsidR="00A257E7" w:rsidRDefault="00A257E7" w:rsidP="00A257E7">
            <w:pPr>
              <w:ind w:left="2" w:hanging="2"/>
              <w:jc w:val="both"/>
              <w:rPr>
                <w:color w:val="000000"/>
                <w:lang w:val="en-US"/>
              </w:rPr>
            </w:pPr>
            <w:r>
              <w:rPr>
                <w:color w:val="000000"/>
              </w:rPr>
              <w:t>6.</w:t>
            </w:r>
            <w:r w:rsidR="00402290">
              <w:rPr>
                <w:lang w:eastAsia="ru-RU"/>
              </w:rPr>
              <w:t> </w:t>
            </w:r>
            <w:r>
              <w:rPr>
                <w:lang w:val="en-US" w:eastAsia="ru-RU"/>
              </w:rPr>
              <w:t>A</w:t>
            </w:r>
            <w:r>
              <w:rPr>
                <w:lang w:eastAsia="ru-RU"/>
              </w:rPr>
              <w:t xml:space="preserve">. </w:t>
            </w:r>
            <w:r>
              <w:rPr>
                <w:lang w:val="en-US" w:eastAsia="ru-RU"/>
              </w:rPr>
              <w:t>Lohvyn</w:t>
            </w:r>
            <w:r>
              <w:rPr>
                <w:lang w:eastAsia="ru-RU"/>
              </w:rPr>
              <w:t xml:space="preserve">, </w:t>
            </w:r>
            <w:r>
              <w:rPr>
                <w:lang w:val="en-US" w:eastAsia="ru-RU"/>
              </w:rPr>
              <w:t>M</w:t>
            </w:r>
            <w:r>
              <w:rPr>
                <w:lang w:eastAsia="ru-RU"/>
              </w:rPr>
              <w:t xml:space="preserve">. </w:t>
            </w:r>
            <w:r>
              <w:rPr>
                <w:lang w:val="en-US" w:eastAsia="ru-RU"/>
              </w:rPr>
              <w:t>Kulish</w:t>
            </w:r>
            <w:r>
              <w:rPr>
                <w:lang w:eastAsia="ru-RU"/>
              </w:rPr>
              <w:t xml:space="preserve">, </w:t>
            </w:r>
            <w:r>
              <w:rPr>
                <w:lang w:val="en-US" w:eastAsia="ru-RU"/>
              </w:rPr>
              <w:t>O</w:t>
            </w:r>
            <w:r>
              <w:rPr>
                <w:lang w:eastAsia="ru-RU"/>
              </w:rPr>
              <w:t>.</w:t>
            </w:r>
            <w:r>
              <w:rPr>
                <w:lang w:val="en-US" w:eastAsia="ru-RU"/>
              </w:rPr>
              <w:t> </w:t>
            </w:r>
            <w:r>
              <w:rPr>
                <w:color w:val="000000"/>
              </w:rPr>
              <w:t>Dmytrenko</w:t>
            </w:r>
            <w:r>
              <w:rPr>
                <w:lang w:eastAsia="ru-RU"/>
              </w:rPr>
              <w:t xml:space="preserve"> </w:t>
            </w:r>
            <w:r>
              <w:rPr>
                <w:lang w:val="en-US" w:eastAsia="ru-RU"/>
              </w:rPr>
              <w:t>et.al. Spectral features of adenosine triphosphate solutions with calix[4]arene C-107. Applied Nanoscience</w:t>
            </w:r>
            <w:r>
              <w:rPr>
                <w:bCs/>
                <w:lang w:val="en-US" w:eastAsia="ru-RU"/>
              </w:rPr>
              <w:t>.</w:t>
            </w:r>
            <w:r>
              <w:rPr>
                <w:lang w:val="en-US" w:eastAsia="ru-RU"/>
              </w:rPr>
              <w:t>– 2023. – V.13 (7). –Р.4809-4815.</w:t>
            </w:r>
          </w:p>
          <w:p w14:paraId="52E54255" w14:textId="77777777" w:rsidR="00A257E7" w:rsidRDefault="00A257E7" w:rsidP="00A257E7">
            <w:pPr>
              <w:ind w:left="2" w:hanging="2"/>
              <w:jc w:val="both"/>
              <w:rPr>
                <w:rFonts w:eastAsia="Calibri"/>
                <w:position w:val="-1"/>
                <w:lang w:eastAsia="uk-UA"/>
              </w:rPr>
            </w:pPr>
            <w:r>
              <w:rPr>
                <w:color w:val="000000"/>
                <w:lang w:val="en-US"/>
              </w:rPr>
              <w:t>7.</w:t>
            </w:r>
            <w:r w:rsidR="00402290">
              <w:rPr>
                <w:color w:val="000000"/>
              </w:rPr>
              <w:t> </w:t>
            </w:r>
            <w:r>
              <w:rPr>
                <w:lang w:val="en-US" w:eastAsia="ru-RU"/>
              </w:rPr>
              <w:t>O</w:t>
            </w:r>
            <w:r>
              <w:rPr>
                <w:lang w:eastAsia="ru-RU"/>
              </w:rPr>
              <w:t xml:space="preserve">. </w:t>
            </w:r>
            <w:r>
              <w:rPr>
                <w:lang w:val="en-US" w:eastAsia="ru-RU"/>
              </w:rPr>
              <w:t>Holovko</w:t>
            </w:r>
            <w:r>
              <w:rPr>
                <w:lang w:eastAsia="ru-RU"/>
              </w:rPr>
              <w:t xml:space="preserve">, </w:t>
            </w:r>
            <w:r>
              <w:rPr>
                <w:bCs/>
                <w:lang w:val="en-US" w:eastAsia="ru-RU"/>
              </w:rPr>
              <w:t>O</w:t>
            </w:r>
            <w:r>
              <w:rPr>
                <w:bCs/>
                <w:lang w:eastAsia="ru-RU"/>
              </w:rPr>
              <w:t xml:space="preserve">. </w:t>
            </w:r>
            <w:r>
              <w:rPr>
                <w:bCs/>
                <w:lang w:val="en-US" w:eastAsia="ru-RU"/>
              </w:rPr>
              <w:t>Pavlenko</w:t>
            </w:r>
            <w:r w:rsidR="00402290">
              <w:rPr>
                <w:bCs/>
                <w:lang w:eastAsia="ru-RU"/>
              </w:rPr>
              <w:t xml:space="preserve">, </w:t>
            </w:r>
            <w:r>
              <w:rPr>
                <w:lang w:val="en-US" w:eastAsia="ru-RU"/>
              </w:rPr>
              <w:t>M</w:t>
            </w:r>
            <w:r>
              <w:rPr>
                <w:lang w:eastAsia="ru-RU"/>
              </w:rPr>
              <w:t xml:space="preserve">. </w:t>
            </w:r>
            <w:r>
              <w:rPr>
                <w:lang w:val="en-US" w:eastAsia="ru-RU"/>
              </w:rPr>
              <w:t>Kulish, O.</w:t>
            </w:r>
            <w:r w:rsidR="00402290">
              <w:rPr>
                <w:lang w:eastAsia="ru-RU"/>
              </w:rPr>
              <w:t xml:space="preserve"> </w:t>
            </w:r>
            <w:r>
              <w:rPr>
                <w:color w:val="000000"/>
              </w:rPr>
              <w:t xml:space="preserve">Dmytrenko, </w:t>
            </w:r>
            <w:r>
              <w:rPr>
                <w:color w:val="000000"/>
                <w:lang w:val="en-US"/>
              </w:rPr>
              <w:t xml:space="preserve">et.al. </w:t>
            </w:r>
            <w:r>
              <w:rPr>
                <w:bCs/>
                <w:noProof/>
                <w:lang w:eastAsia="ru-RU"/>
              </w:rPr>
              <w:t>Mechanisms of heteroassociation in aqueous solutions of BSA with curcumin</w:t>
            </w:r>
            <w:r>
              <w:rPr>
                <w:bCs/>
                <w:noProof/>
                <w:lang w:val="en-US" w:eastAsia="ru-RU"/>
              </w:rPr>
              <w:t>.</w:t>
            </w:r>
            <w:r>
              <w:rPr>
                <w:color w:val="000000"/>
                <w:lang w:val="en-US"/>
              </w:rPr>
              <w:t xml:space="preserve"> </w:t>
            </w:r>
            <w:r>
              <w:rPr>
                <w:iCs/>
                <w:lang w:val="en-US" w:eastAsia="ru-RU"/>
              </w:rPr>
              <w:t>Journal of Molecular Liquids</w:t>
            </w:r>
            <w:r>
              <w:rPr>
                <w:i/>
                <w:iCs/>
                <w:lang w:val="en-US" w:eastAsia="ru-RU"/>
              </w:rPr>
              <w:t>,</w:t>
            </w:r>
            <w:r>
              <w:rPr>
                <w:lang w:val="en-US" w:eastAsia="ru-RU"/>
              </w:rPr>
              <w:t xml:space="preserve"> vol. 415, 2024</w:t>
            </w:r>
            <w:r>
              <w:rPr>
                <w:lang w:eastAsia="ru-RU"/>
              </w:rPr>
              <w:t>,</w:t>
            </w:r>
            <w:r>
              <w:rPr>
                <w:lang w:val="en-US" w:eastAsia="ru-RU"/>
              </w:rPr>
              <w:t>126364</w:t>
            </w:r>
            <w:r>
              <w:rPr>
                <w:lang w:eastAsia="ru-RU"/>
              </w:rPr>
              <w:t>.</w:t>
            </w:r>
            <w:r>
              <w:rPr>
                <w:noProof/>
                <w:lang w:eastAsia="ru-RU"/>
              </w:rPr>
              <w:t xml:space="preserve"> </w:t>
            </w:r>
            <w:r>
              <w:rPr>
                <w:color w:val="000000"/>
                <w:shd w:val="clear" w:color="auto" w:fill="FFFFFF"/>
              </w:rPr>
              <w:t>.</w:t>
            </w:r>
          </w:p>
          <w:p w14:paraId="402E9F41" w14:textId="77777777" w:rsidR="00A257E7" w:rsidRDefault="00A257E7" w:rsidP="00A257E7">
            <w:pPr>
              <w:ind w:left="2" w:hanging="2"/>
              <w:jc w:val="both"/>
              <w:rPr>
                <w:rFonts w:eastAsia="Calibri"/>
                <w:sz w:val="28"/>
                <w:szCs w:val="28"/>
                <w:lang w:eastAsia="en-US"/>
              </w:rPr>
            </w:pPr>
            <w:r>
              <w:rPr>
                <w:color w:val="000000"/>
                <w:lang w:val="en-US"/>
              </w:rPr>
              <w:t>8</w:t>
            </w:r>
            <w:r>
              <w:rPr>
                <w:color w:val="000000"/>
              </w:rPr>
              <w:t>.</w:t>
            </w:r>
            <w:r w:rsidR="00402290">
              <w:rPr>
                <w:color w:val="000000"/>
              </w:rPr>
              <w:t> </w:t>
            </w:r>
            <w:r>
              <w:rPr>
                <w:color w:val="000000"/>
                <w:lang w:val="en-US"/>
              </w:rPr>
              <w:t xml:space="preserve">I. </w:t>
            </w:r>
            <w:r>
              <w:rPr>
                <w:color w:val="000000"/>
                <w:shd w:val="clear" w:color="auto" w:fill="FFFFFF"/>
                <w:lang w:eastAsia="ru-RU"/>
              </w:rPr>
              <w:t xml:space="preserve">Doroshenko, </w:t>
            </w:r>
            <w:r>
              <w:rPr>
                <w:lang w:val="en-US" w:eastAsia="ru-RU"/>
              </w:rPr>
              <w:t>O.</w:t>
            </w:r>
            <w:r w:rsidR="00402290">
              <w:rPr>
                <w:lang w:eastAsia="ru-RU"/>
              </w:rPr>
              <w:t xml:space="preserve"> </w:t>
            </w:r>
            <w:r>
              <w:rPr>
                <w:color w:val="000000"/>
              </w:rPr>
              <w:t>Dmytrenko</w:t>
            </w:r>
            <w:r w:rsidR="00402290">
              <w:rPr>
                <w:color w:val="000000"/>
              </w:rPr>
              <w:t xml:space="preserve">, </w:t>
            </w:r>
            <w:r>
              <w:rPr>
                <w:color w:val="000000"/>
                <w:shd w:val="clear" w:color="auto" w:fill="FFFFFF"/>
                <w:lang w:eastAsia="ru-RU"/>
              </w:rPr>
              <w:t>T.</w:t>
            </w:r>
            <w:r w:rsidR="00402290">
              <w:rPr>
                <w:color w:val="000000"/>
                <w:shd w:val="clear" w:color="auto" w:fill="FFFFFF"/>
                <w:lang w:eastAsia="ru-RU"/>
              </w:rPr>
              <w:t xml:space="preserve"> </w:t>
            </w:r>
            <w:r>
              <w:rPr>
                <w:color w:val="000000"/>
                <w:shd w:val="clear" w:color="auto" w:fill="FFFFFF"/>
                <w:lang w:eastAsia="ru-RU"/>
              </w:rPr>
              <w:t>Rudenok</w:t>
            </w:r>
            <w:r>
              <w:rPr>
                <w:color w:val="000000"/>
                <w:shd w:val="clear" w:color="auto" w:fill="FFFFFF"/>
                <w:lang w:val="en-US" w:eastAsia="ru-RU"/>
              </w:rPr>
              <w:t xml:space="preserve"> et al.</w:t>
            </w:r>
            <w:r>
              <w:rPr>
                <w:color w:val="000000"/>
                <w:shd w:val="clear" w:color="auto" w:fill="FFFFFF"/>
                <w:lang w:eastAsia="ru-RU"/>
              </w:rPr>
              <w:t xml:space="preserve"> Peculiarities of ibuprofen interaction with polyethylene glycol polymer matrix.</w:t>
            </w:r>
            <w:r>
              <w:rPr>
                <w:color w:val="000000"/>
                <w:shd w:val="clear" w:color="auto" w:fill="FFFFFF"/>
                <w:lang w:val="en-US" w:eastAsia="ru-RU"/>
              </w:rPr>
              <w:t xml:space="preserve"> Physics of Low Temperatures</w:t>
            </w:r>
            <w:r>
              <w:rPr>
                <w:color w:val="000000"/>
                <w:shd w:val="clear" w:color="auto" w:fill="FFFFFF"/>
                <w:lang w:eastAsia="ru-RU"/>
              </w:rPr>
              <w:t>, 2025, 51(2), pp. 237–241</w:t>
            </w:r>
            <w:r>
              <w:rPr>
                <w:color w:val="000000"/>
                <w:shd w:val="clear" w:color="auto" w:fill="FFFFFF"/>
                <w:lang w:val="en-US" w:eastAsia="ru-RU"/>
              </w:rPr>
              <w:t>.</w:t>
            </w:r>
            <w:r>
              <w:t> </w:t>
            </w:r>
          </w:p>
          <w:p w14:paraId="57A05B6D" w14:textId="77777777" w:rsidR="00A257E7" w:rsidRDefault="00A257E7" w:rsidP="00A257E7">
            <w:pPr>
              <w:ind w:left="2" w:hanging="2"/>
              <w:jc w:val="both"/>
              <w:rPr>
                <w:lang w:eastAsia="en-US"/>
              </w:rPr>
            </w:pPr>
            <w:r>
              <w:rPr>
                <w:lang w:eastAsia="en-US"/>
              </w:rPr>
              <w:t>Дмитренко О.П. підготувала кандидата фізико-математичних наук Гончаренко Н.А., спеціальність 03.00.02 – біофізика (фізико-математичні науки), 30.11.2021 р.,</w:t>
            </w:r>
          </w:p>
          <w:p w14:paraId="3DE04422" w14:textId="77777777" w:rsidR="00A257E7" w:rsidRDefault="00A257E7" w:rsidP="00A257E7">
            <w:pPr>
              <w:ind w:left="2" w:hanging="2"/>
              <w:jc w:val="both"/>
              <w:rPr>
                <w:lang w:eastAsia="en-US"/>
              </w:rPr>
            </w:pPr>
            <w:r>
              <w:rPr>
                <w:lang w:eastAsia="en-US"/>
              </w:rPr>
              <w:t xml:space="preserve">підготувала до захисту на здобуття ступеня доктора філософії Александрова М.Б., спеціальність 104 Фізика та астрономія, 05.09.2022 р., Попружка В.М.,  спеціальність 104 Фізика та астрономія, 22.07.2024 р., Головко О.О., спеціальність 104 Фізика та астрономія, 24.07.2025 р., Старжинську А. В. , спеціальність 104 </w:t>
            </w:r>
            <w:r>
              <w:rPr>
                <w:lang w:eastAsia="en-US"/>
              </w:rPr>
              <w:lastRenderedPageBreak/>
              <w:t>Фізика та астрономія, 24.07.2025 р.</w:t>
            </w:r>
          </w:p>
          <w:p w14:paraId="5FA29687" w14:textId="77777777" w:rsidR="00A257E7" w:rsidRPr="007F7AFB" w:rsidRDefault="00A257E7" w:rsidP="00A257E7">
            <w:pPr>
              <w:snapToGrid w:val="0"/>
            </w:pPr>
            <w:r>
              <w:rPr>
                <w:lang w:eastAsia="en-US"/>
              </w:rPr>
              <w:tab/>
              <w:t>Підготувала доктора фізико-математичних наук Павленко О.Л., спеціальність 01.04.14 – теплофізика та молекулярна фізика, 03.00.02 – біофізика (фізико-математичні науки), 29.06. 2021</w:t>
            </w:r>
          </w:p>
        </w:tc>
        <w:tc>
          <w:tcPr>
            <w:tcW w:w="1843" w:type="dxa"/>
            <w:tcBorders>
              <w:top w:val="single" w:sz="4" w:space="0" w:color="000000"/>
              <w:left w:val="single" w:sz="4" w:space="0" w:color="auto"/>
              <w:bottom w:val="single" w:sz="4" w:space="0" w:color="000000"/>
              <w:right w:val="single" w:sz="4" w:space="0" w:color="auto"/>
            </w:tcBorders>
          </w:tcPr>
          <w:p w14:paraId="7B75B280" w14:textId="77777777" w:rsidR="00A257E7" w:rsidRDefault="00A257E7" w:rsidP="00402290">
            <w:pPr>
              <w:spacing w:line="276" w:lineRule="auto"/>
              <w:ind w:left="2" w:hanging="2"/>
              <w:jc w:val="both"/>
              <w:rPr>
                <w:lang w:eastAsia="en-US"/>
              </w:rPr>
            </w:pPr>
            <w:r>
              <w:rPr>
                <w:color w:val="000000"/>
              </w:rPr>
              <w:lastRenderedPageBreak/>
              <w:t>Інститут металофізики ім. В.Г. Курдюмова, відділ теорії твердого тіла, 2010 р.</w:t>
            </w:r>
            <w:r w:rsidR="00402290">
              <w:rPr>
                <w:color w:val="000000"/>
              </w:rPr>
              <w:t xml:space="preserve"> </w:t>
            </w:r>
            <w:r>
              <w:rPr>
                <w:lang w:eastAsia="en-US"/>
              </w:rPr>
              <w:t>з 18 січня 2021 р</w:t>
            </w:r>
            <w:r w:rsidR="00402290">
              <w:rPr>
                <w:lang w:eastAsia="en-US"/>
              </w:rPr>
              <w:t>.</w:t>
            </w:r>
            <w:r>
              <w:rPr>
                <w:lang w:eastAsia="en-US"/>
              </w:rPr>
              <w:t xml:space="preserve"> по 17 лютого 2021р</w:t>
            </w:r>
            <w:r w:rsidR="00402290">
              <w:rPr>
                <w:lang w:eastAsia="en-US"/>
              </w:rPr>
              <w:t>.;</w:t>
            </w:r>
            <w:r>
              <w:rPr>
                <w:lang w:eastAsia="en-US"/>
              </w:rPr>
              <w:t xml:space="preserve"> </w:t>
            </w:r>
            <w:r>
              <w:rPr>
                <w:lang w:val="en-US" w:eastAsia="en-US"/>
              </w:rPr>
              <w:t>c</w:t>
            </w:r>
            <w:r>
              <w:rPr>
                <w:lang w:eastAsia="en-US"/>
              </w:rPr>
              <w:t xml:space="preserve">тажування в Інституті </w:t>
            </w:r>
            <w:r>
              <w:rPr>
                <w:lang w:eastAsia="en-US"/>
              </w:rPr>
              <w:lastRenderedPageBreak/>
              <w:t>металофізики ім. Г.В. Курдюмова НАН України з загальною кількістю годин 90 (3 кредити).</w:t>
            </w:r>
          </w:p>
          <w:p w14:paraId="6D4DC332" w14:textId="77777777" w:rsidR="00A257E7" w:rsidRPr="00E562E9" w:rsidRDefault="00A257E7" w:rsidP="00A257E7">
            <w:pPr>
              <w:spacing w:line="256" w:lineRule="auto"/>
              <w:jc w:val="both"/>
              <w:rPr>
                <w:lang w:eastAsia="en-US"/>
              </w:rPr>
            </w:pPr>
            <w:r>
              <w:rPr>
                <w:lang w:eastAsia="en-US"/>
              </w:rPr>
              <w:t>Довідка № 61-317 від 20.05.21 р.</w:t>
            </w:r>
            <w:r w:rsidR="00402290">
              <w:rPr>
                <w:lang w:eastAsia="en-US"/>
              </w:rPr>
              <w:t>;</w:t>
            </w:r>
          </w:p>
          <w:p w14:paraId="5B46482D" w14:textId="77777777" w:rsidR="00A257E7" w:rsidRDefault="00A257E7" w:rsidP="00A257E7">
            <w:pPr>
              <w:spacing w:line="256" w:lineRule="auto"/>
              <w:ind w:firstLine="68"/>
              <w:jc w:val="both"/>
              <w:rPr>
                <w:lang w:eastAsia="en-US"/>
              </w:rPr>
            </w:pPr>
            <w:r>
              <w:rPr>
                <w:lang w:eastAsia="en-US"/>
              </w:rPr>
              <w:t>01 грудня 2021р</w:t>
            </w:r>
            <w:r w:rsidR="00402290">
              <w:rPr>
                <w:lang w:eastAsia="en-US"/>
              </w:rPr>
              <w:t>.</w:t>
            </w:r>
            <w:r>
              <w:rPr>
                <w:lang w:eastAsia="en-US"/>
              </w:rPr>
              <w:t xml:space="preserve"> по 31 січня 2022р</w:t>
            </w:r>
            <w:r w:rsidR="00402290">
              <w:rPr>
                <w:lang w:eastAsia="en-US"/>
              </w:rPr>
              <w:t>.</w:t>
            </w:r>
            <w:r>
              <w:rPr>
                <w:lang w:eastAsia="en-US"/>
              </w:rPr>
              <w:t xml:space="preserve"> стажування на кафедрі молекулярної фізики хімічного факультету Технологічного університету м. Лодзь (Польща) з загальною кількістю годин 180 (6 кредитів).</w:t>
            </w:r>
          </w:p>
          <w:p w14:paraId="324BDFA8" w14:textId="77777777" w:rsidR="00A257E7" w:rsidRDefault="00A257E7" w:rsidP="00A257E7">
            <w:pPr>
              <w:spacing w:line="256" w:lineRule="auto"/>
              <w:ind w:firstLine="68"/>
              <w:jc w:val="both"/>
              <w:rPr>
                <w:lang w:val="ru-RU" w:eastAsia="en-US"/>
              </w:rPr>
            </w:pPr>
            <w:r>
              <w:rPr>
                <w:lang w:val="ru-RU" w:eastAsia="en-US"/>
              </w:rPr>
              <w:t xml:space="preserve">Сертифікат </w:t>
            </w:r>
            <w:r w:rsidR="00402290">
              <w:rPr>
                <w:lang w:val="ru-RU" w:eastAsia="en-US"/>
              </w:rPr>
              <w:t>;</w:t>
            </w:r>
          </w:p>
          <w:p w14:paraId="23D00CCB" w14:textId="77777777" w:rsidR="00A257E7" w:rsidRDefault="00A257E7" w:rsidP="00402290">
            <w:pPr>
              <w:spacing w:line="256" w:lineRule="auto"/>
              <w:jc w:val="both"/>
              <w:rPr>
                <w:lang w:val="ru-RU" w:eastAsia="en-US"/>
              </w:rPr>
            </w:pPr>
            <w:r>
              <w:rPr>
                <w:lang w:eastAsia="en-US"/>
              </w:rPr>
              <w:t>20 січня 2025 р</w:t>
            </w:r>
            <w:r w:rsidR="00402290">
              <w:rPr>
                <w:lang w:eastAsia="en-US"/>
              </w:rPr>
              <w:t>.</w:t>
            </w:r>
            <w:r>
              <w:rPr>
                <w:lang w:eastAsia="en-US"/>
              </w:rPr>
              <w:t xml:space="preserve"> по 02 травня 2025 р</w:t>
            </w:r>
            <w:r w:rsidR="00402290">
              <w:rPr>
                <w:lang w:eastAsia="en-US"/>
              </w:rPr>
              <w:t>.</w:t>
            </w:r>
            <w:r>
              <w:rPr>
                <w:lang w:eastAsia="en-US"/>
              </w:rPr>
              <w:t xml:space="preserve"> стажування в </w:t>
            </w:r>
            <w:r>
              <w:rPr>
                <w:lang w:eastAsia="en-US"/>
              </w:rPr>
              <w:lastRenderedPageBreak/>
              <w:t>науковому відділі фізичних основ діагностики та радіометрії матеріалів  Інститут</w:t>
            </w:r>
            <w:r>
              <w:rPr>
                <w:lang w:val="ru-RU" w:eastAsia="en-US"/>
              </w:rPr>
              <w:t>а</w:t>
            </w:r>
            <w:r>
              <w:rPr>
                <w:lang w:eastAsia="en-US"/>
              </w:rPr>
              <w:t xml:space="preserve"> металофізики ім. Г.В. Курдюмова НАН України з загальною кількістю годин 90 (3 кредити).</w:t>
            </w:r>
          </w:p>
          <w:p w14:paraId="7F879CA3" w14:textId="77777777" w:rsidR="00A257E7" w:rsidRPr="007F7AFB" w:rsidRDefault="00A257E7" w:rsidP="00402290">
            <w:pPr>
              <w:spacing w:line="256" w:lineRule="auto"/>
              <w:jc w:val="both"/>
              <w:rPr>
                <w:lang w:eastAsia="en-US"/>
              </w:rPr>
            </w:pPr>
            <w:r>
              <w:rPr>
                <w:lang w:val="ru-RU" w:eastAsia="en-US"/>
              </w:rPr>
              <w:t>Свідоцтво про стажування, № 61-324 від 8.05.25 р.</w:t>
            </w:r>
          </w:p>
        </w:tc>
      </w:tr>
      <w:tr w:rsidR="00B05A78" w:rsidRPr="007F7AFB" w14:paraId="178DAC1F" w14:textId="77777777" w:rsidTr="0069690D">
        <w:tc>
          <w:tcPr>
            <w:tcW w:w="1985" w:type="dxa"/>
            <w:gridSpan w:val="2"/>
            <w:tcBorders>
              <w:top w:val="single" w:sz="4" w:space="0" w:color="000000"/>
              <w:left w:val="single" w:sz="4" w:space="0" w:color="auto"/>
              <w:bottom w:val="single" w:sz="4" w:space="0" w:color="000000"/>
            </w:tcBorders>
          </w:tcPr>
          <w:p w14:paraId="2860DCDE" w14:textId="77777777" w:rsidR="00B05A78" w:rsidRPr="0069690D" w:rsidRDefault="00B05A78" w:rsidP="00B05A78">
            <w:pPr>
              <w:snapToGrid w:val="0"/>
              <w:ind w:left="-57" w:right="-57"/>
              <w:jc w:val="center"/>
              <w:rPr>
                <w:lang w:eastAsia="ru-RU"/>
              </w:rPr>
            </w:pPr>
            <w:r w:rsidRPr="0069690D">
              <w:rPr>
                <w:lang w:eastAsia="ru-RU"/>
              </w:rPr>
              <w:lastRenderedPageBreak/>
              <w:t xml:space="preserve">Курилюк </w:t>
            </w:r>
          </w:p>
          <w:p w14:paraId="2705E626" w14:textId="77777777" w:rsidR="00B05A78" w:rsidRPr="0069690D" w:rsidRDefault="00B05A78" w:rsidP="00B05A78">
            <w:pPr>
              <w:snapToGrid w:val="0"/>
              <w:ind w:left="-57" w:right="-57"/>
              <w:jc w:val="center"/>
              <w:rPr>
                <w:lang w:eastAsia="ru-RU"/>
              </w:rPr>
            </w:pPr>
            <w:r w:rsidRPr="0069690D">
              <w:rPr>
                <w:lang w:eastAsia="ru-RU"/>
              </w:rPr>
              <w:t xml:space="preserve">Василь </w:t>
            </w:r>
          </w:p>
          <w:p w14:paraId="285B0DCF" w14:textId="77777777" w:rsidR="00B05A78" w:rsidRPr="0069690D" w:rsidRDefault="00B05A78" w:rsidP="00B05A78">
            <w:pPr>
              <w:snapToGrid w:val="0"/>
              <w:ind w:left="-57" w:right="-57"/>
              <w:jc w:val="center"/>
              <w:rPr>
                <w:lang w:eastAsia="ru-RU"/>
              </w:rPr>
            </w:pPr>
            <w:r w:rsidRPr="0069690D">
              <w:rPr>
                <w:lang w:eastAsia="ru-RU"/>
              </w:rPr>
              <w:t>Васильович</w:t>
            </w:r>
          </w:p>
        </w:tc>
        <w:tc>
          <w:tcPr>
            <w:tcW w:w="1276" w:type="dxa"/>
            <w:tcBorders>
              <w:top w:val="single" w:sz="4" w:space="0" w:color="000000"/>
              <w:left w:val="single" w:sz="4" w:space="0" w:color="000000"/>
              <w:bottom w:val="single" w:sz="4" w:space="0" w:color="000000"/>
            </w:tcBorders>
          </w:tcPr>
          <w:p w14:paraId="482D750C" w14:textId="77777777" w:rsidR="00B05A78" w:rsidRPr="0069690D" w:rsidRDefault="00B05A78" w:rsidP="00B05A78">
            <w:pPr>
              <w:snapToGrid w:val="0"/>
              <w:ind w:left="-57" w:right="-57"/>
              <w:jc w:val="center"/>
              <w:rPr>
                <w:lang w:eastAsia="ru-RU"/>
              </w:rPr>
            </w:pPr>
            <w:r w:rsidRPr="0069690D">
              <w:rPr>
                <w:lang w:eastAsia="ru-RU"/>
              </w:rPr>
              <w:t>Завідувач кафедри фізики металів, доцент</w:t>
            </w:r>
          </w:p>
        </w:tc>
        <w:tc>
          <w:tcPr>
            <w:tcW w:w="1276" w:type="dxa"/>
            <w:tcBorders>
              <w:top w:val="single" w:sz="4" w:space="0" w:color="000000"/>
              <w:left w:val="single" w:sz="4" w:space="0" w:color="000000"/>
              <w:bottom w:val="single" w:sz="4" w:space="0" w:color="000000"/>
            </w:tcBorders>
          </w:tcPr>
          <w:p w14:paraId="12F025B4" w14:textId="77777777" w:rsidR="00B05A78" w:rsidRPr="007F7AFB" w:rsidRDefault="00B05A78" w:rsidP="00B05A78">
            <w:pPr>
              <w:pStyle w:val="docdata"/>
              <w:widowControl w:val="0"/>
              <w:spacing w:before="0" w:beforeAutospacing="0" w:after="0" w:afterAutospacing="0"/>
              <w:ind w:left="-57" w:right="-57"/>
            </w:pPr>
            <w:r w:rsidRPr="007F7AFB">
              <w:rPr>
                <w:color w:val="000000"/>
              </w:rPr>
              <w:t>Київський національний університет імені Тараса Шевченка,</w:t>
            </w:r>
          </w:p>
          <w:p w14:paraId="21E323CA" w14:textId="77777777" w:rsidR="00B05A78" w:rsidRPr="0069690D" w:rsidRDefault="00B05A78" w:rsidP="00B05A78">
            <w:pPr>
              <w:pStyle w:val="af7"/>
              <w:widowControl w:val="0"/>
              <w:spacing w:before="0" w:beforeAutospacing="0" w:after="0" w:afterAutospacing="0"/>
              <w:ind w:left="-57" w:right="-57"/>
              <w:rPr>
                <w:lang w:val="uk-UA"/>
              </w:rPr>
            </w:pPr>
            <w:r w:rsidRPr="0069690D">
              <w:rPr>
                <w:color w:val="000000"/>
                <w:lang w:val="uk-UA"/>
              </w:rPr>
              <w:t>фізичний факультет,</w:t>
            </w:r>
          </w:p>
          <w:p w14:paraId="21E0B51B" w14:textId="77777777" w:rsidR="00B05A78" w:rsidRPr="007F7AFB" w:rsidRDefault="00B05A78" w:rsidP="00B05A78">
            <w:pPr>
              <w:pStyle w:val="af7"/>
              <w:widowControl w:val="0"/>
              <w:spacing w:before="0" w:beforeAutospacing="0" w:after="0" w:afterAutospacing="0"/>
              <w:ind w:left="-57" w:right="-57"/>
              <w:rPr>
                <w:lang w:val="uk-UA"/>
              </w:rPr>
            </w:pPr>
            <w:r w:rsidRPr="0069690D">
              <w:rPr>
                <w:color w:val="000000"/>
                <w:lang w:val="uk-UA"/>
              </w:rPr>
              <w:t>2005</w:t>
            </w:r>
            <w:r w:rsidRPr="007F7AFB">
              <w:rPr>
                <w:color w:val="000000"/>
                <w:lang w:val="uk-UA"/>
              </w:rPr>
              <w:t xml:space="preserve"> р.</w:t>
            </w:r>
          </w:p>
          <w:p w14:paraId="4490938A" w14:textId="77777777" w:rsidR="00B05A78" w:rsidRPr="007F7AFB" w:rsidRDefault="00B05A78" w:rsidP="00B05A78">
            <w:pPr>
              <w:pStyle w:val="af7"/>
              <w:widowControl w:val="0"/>
              <w:spacing w:before="0" w:beforeAutospacing="0" w:after="0" w:afterAutospacing="0"/>
              <w:ind w:left="-57" w:right="-57"/>
              <w:rPr>
                <w:color w:val="000000"/>
                <w:lang w:val="uk-UA"/>
              </w:rPr>
            </w:pPr>
            <w:r w:rsidRPr="007F7AFB">
              <w:rPr>
                <w:color w:val="000000"/>
                <w:lang w:val="uk-UA"/>
              </w:rPr>
              <w:t>Спеціальність: фізика твердого тіла.</w:t>
            </w:r>
          </w:p>
          <w:p w14:paraId="797900F4" w14:textId="77777777" w:rsidR="00B05A78" w:rsidRPr="007F7AFB" w:rsidRDefault="00B05A78" w:rsidP="00B05A78">
            <w:pPr>
              <w:pStyle w:val="af7"/>
              <w:widowControl w:val="0"/>
              <w:spacing w:before="0" w:beforeAutospacing="0" w:after="0" w:afterAutospacing="0"/>
              <w:ind w:left="-57" w:right="-57"/>
              <w:rPr>
                <w:color w:val="000000"/>
                <w:lang w:val="uk-UA"/>
              </w:rPr>
            </w:pPr>
            <w:r w:rsidRPr="007F7AFB">
              <w:rPr>
                <w:color w:val="000000"/>
                <w:lang w:val="uk-UA"/>
              </w:rPr>
              <w:t>Кваліфікац</w:t>
            </w:r>
            <w:r w:rsidRPr="007F7AFB">
              <w:rPr>
                <w:color w:val="000000"/>
                <w:lang w:val="uk-UA"/>
              </w:rPr>
              <w:lastRenderedPageBreak/>
              <w:t xml:space="preserve">ія: </w:t>
            </w:r>
            <w:r w:rsidRPr="0069690D">
              <w:rPr>
                <w:color w:val="000000"/>
                <w:lang w:val="uk-UA"/>
              </w:rPr>
              <w:t>магістр фізики</w:t>
            </w:r>
            <w:r w:rsidRPr="007F7AFB">
              <w:rPr>
                <w:color w:val="000000"/>
                <w:lang w:val="uk-UA"/>
              </w:rPr>
              <w:t xml:space="preserve"> (</w:t>
            </w:r>
            <w:r w:rsidRPr="007F7AFB">
              <w:rPr>
                <w:lang w:val="uk-UA"/>
              </w:rPr>
              <w:t xml:space="preserve">диплом </w:t>
            </w:r>
            <w:r w:rsidRPr="0069690D">
              <w:rPr>
                <w:lang w:val="uk-UA"/>
              </w:rPr>
              <w:t>КВ №27297358</w:t>
            </w:r>
            <w:r w:rsidRPr="007F7AFB">
              <w:rPr>
                <w:lang w:val="uk-UA"/>
              </w:rPr>
              <w:t xml:space="preserve">, виданий </w:t>
            </w:r>
            <w:r w:rsidRPr="0069690D">
              <w:rPr>
                <w:lang w:val="uk-UA"/>
              </w:rPr>
              <w:t>27</w:t>
            </w:r>
            <w:r w:rsidRPr="007F7AFB">
              <w:rPr>
                <w:lang w:val="uk-UA"/>
              </w:rPr>
              <w:t xml:space="preserve"> червня </w:t>
            </w:r>
            <w:r w:rsidRPr="0069690D">
              <w:rPr>
                <w:lang w:val="uk-UA"/>
              </w:rPr>
              <w:t>2005</w:t>
            </w:r>
            <w:r w:rsidRPr="007F7AFB">
              <w:rPr>
                <w:lang w:val="uk-UA"/>
              </w:rPr>
              <w:t xml:space="preserve"> р.</w:t>
            </w:r>
            <w:r w:rsidRPr="007F7AFB">
              <w:rPr>
                <w:color w:val="000000"/>
                <w:lang w:val="uk-UA"/>
              </w:rPr>
              <w:t>).</w:t>
            </w:r>
          </w:p>
          <w:p w14:paraId="32267918" w14:textId="77777777" w:rsidR="00B05A78" w:rsidRPr="007F7AFB" w:rsidRDefault="00B05A78" w:rsidP="00B05A78">
            <w:pPr>
              <w:spacing w:line="259" w:lineRule="auto"/>
              <w:ind w:left="-57" w:right="-57"/>
            </w:pPr>
          </w:p>
        </w:tc>
        <w:tc>
          <w:tcPr>
            <w:tcW w:w="2268" w:type="dxa"/>
            <w:tcBorders>
              <w:top w:val="single" w:sz="4" w:space="0" w:color="000000"/>
              <w:left w:val="single" w:sz="4" w:space="0" w:color="000000"/>
              <w:bottom w:val="single" w:sz="4" w:space="0" w:color="000000"/>
            </w:tcBorders>
          </w:tcPr>
          <w:p w14:paraId="0900494A" w14:textId="77777777" w:rsidR="00B05A78" w:rsidRPr="007F7AFB" w:rsidRDefault="00B05A78" w:rsidP="00B05A78">
            <w:pPr>
              <w:pStyle w:val="docdata"/>
              <w:widowControl w:val="0"/>
              <w:spacing w:before="0" w:beforeAutospacing="0" w:after="0" w:afterAutospacing="0"/>
              <w:rPr>
                <w:color w:val="000000"/>
              </w:rPr>
            </w:pPr>
            <w:r w:rsidRPr="007F7AFB">
              <w:rPr>
                <w:color w:val="000000"/>
              </w:rPr>
              <w:lastRenderedPageBreak/>
              <w:t xml:space="preserve">Кандидат </w:t>
            </w:r>
            <w:r w:rsidRPr="007F7AFB">
              <w:t>фізико-математичних</w:t>
            </w:r>
            <w:r w:rsidRPr="007F7AFB">
              <w:rPr>
                <w:color w:val="000000"/>
              </w:rPr>
              <w:t xml:space="preserve"> наук, спеціальність 01.04.07 - фізика твердого тіла (диплом </w:t>
            </w:r>
            <w:r w:rsidRPr="007F7AFB">
              <w:t>ДК № 053796, 08.07.2009)</w:t>
            </w:r>
            <w:r w:rsidRPr="007F7AFB">
              <w:rPr>
                <w:color w:val="000000"/>
              </w:rPr>
              <w:t xml:space="preserve">, </w:t>
            </w:r>
          </w:p>
          <w:p w14:paraId="6B085EDE" w14:textId="77777777" w:rsidR="00B05A78" w:rsidRPr="007F7AFB" w:rsidRDefault="00B05A78" w:rsidP="00B05A78">
            <w:pPr>
              <w:pStyle w:val="docdata"/>
              <w:widowControl w:val="0"/>
              <w:spacing w:before="0" w:beforeAutospacing="0" w:after="0" w:afterAutospacing="0"/>
            </w:pPr>
            <w:r w:rsidRPr="007F7AFB">
              <w:rPr>
                <w:color w:val="000000"/>
              </w:rPr>
              <w:t xml:space="preserve">«Взаємодія п’єзоелектричних полів із двовимірним електронним газом у системі резонатор LiNbO3-шаруватий </w:t>
            </w:r>
            <w:r w:rsidRPr="007F7AFB">
              <w:rPr>
                <w:color w:val="000000"/>
              </w:rPr>
              <w:lastRenderedPageBreak/>
              <w:t>напівпровідник».</w:t>
            </w:r>
          </w:p>
          <w:p w14:paraId="3B2C5353" w14:textId="77777777" w:rsidR="00B05A78" w:rsidRPr="0069690D" w:rsidRDefault="00B05A78" w:rsidP="00B05A78">
            <w:pPr>
              <w:pStyle w:val="af7"/>
              <w:widowControl w:val="0"/>
              <w:spacing w:before="0" w:beforeAutospacing="0" w:after="0" w:afterAutospacing="0"/>
              <w:rPr>
                <w:color w:val="000000"/>
                <w:lang w:val="uk-UA"/>
              </w:rPr>
            </w:pPr>
            <w:r w:rsidRPr="007F7AFB">
              <w:rPr>
                <w:color w:val="000000"/>
                <w:lang w:val="uk-UA"/>
              </w:rPr>
              <w:t>Доцент за кафедрою фізики металів, 2015</w:t>
            </w:r>
          </w:p>
          <w:p w14:paraId="2E85678D" w14:textId="77777777" w:rsidR="00B05A78" w:rsidRPr="007F7AFB" w:rsidRDefault="00B05A78" w:rsidP="00B05A78">
            <w:r w:rsidRPr="007F7AFB">
              <w:t>(атестат 12 ДЦ№042928 30.06.2015 р.)</w:t>
            </w:r>
          </w:p>
        </w:tc>
        <w:tc>
          <w:tcPr>
            <w:tcW w:w="567" w:type="dxa"/>
            <w:tcBorders>
              <w:top w:val="single" w:sz="4" w:space="0" w:color="000000"/>
              <w:left w:val="single" w:sz="4" w:space="0" w:color="000000"/>
              <w:bottom w:val="single" w:sz="4" w:space="0" w:color="000000"/>
              <w:right w:val="single" w:sz="4" w:space="0" w:color="auto"/>
            </w:tcBorders>
          </w:tcPr>
          <w:p w14:paraId="4EE2623D" w14:textId="77777777" w:rsidR="00B05A78" w:rsidRPr="007F7AFB" w:rsidRDefault="00B05A78" w:rsidP="00B05A78">
            <w:pPr>
              <w:spacing w:line="259" w:lineRule="auto"/>
            </w:pPr>
            <w:r w:rsidRPr="007F7AFB">
              <w:lastRenderedPageBreak/>
              <w:t>17</w:t>
            </w:r>
          </w:p>
        </w:tc>
        <w:tc>
          <w:tcPr>
            <w:tcW w:w="5815" w:type="dxa"/>
            <w:tcBorders>
              <w:top w:val="single" w:sz="4" w:space="0" w:color="000000"/>
              <w:left w:val="single" w:sz="4" w:space="0" w:color="auto"/>
              <w:bottom w:val="single" w:sz="4" w:space="0" w:color="000000"/>
              <w:right w:val="single" w:sz="4" w:space="0" w:color="auto"/>
            </w:tcBorders>
          </w:tcPr>
          <w:p w14:paraId="5DDFAC14" w14:textId="77777777" w:rsidR="00B05A78" w:rsidRPr="007F7AFB" w:rsidRDefault="00B05A78" w:rsidP="00B05A78">
            <w:pPr>
              <w:snapToGrid w:val="0"/>
              <w:jc w:val="both"/>
              <w:rPr>
                <w:color w:val="000000"/>
              </w:rPr>
            </w:pPr>
            <w:r w:rsidRPr="007F7AFB">
              <w:rPr>
                <w:color w:val="000000"/>
              </w:rPr>
              <w:t xml:space="preserve">Автор </w:t>
            </w:r>
            <w:r>
              <w:rPr>
                <w:color w:val="000000"/>
              </w:rPr>
              <w:t xml:space="preserve">понад </w:t>
            </w:r>
            <w:r w:rsidRPr="007F7AFB">
              <w:rPr>
                <w:color w:val="000000"/>
              </w:rPr>
              <w:t>1</w:t>
            </w:r>
            <w:r>
              <w:rPr>
                <w:color w:val="000000"/>
              </w:rPr>
              <w:t>2</w:t>
            </w:r>
            <w:r w:rsidRPr="007F7AFB">
              <w:rPr>
                <w:color w:val="000000"/>
              </w:rPr>
              <w:t xml:space="preserve">0 наукових публікацій, з них </w:t>
            </w:r>
            <w:r w:rsidRPr="00271D3A">
              <w:rPr>
                <w:color w:val="000000"/>
                <w:lang w:val="ru-RU"/>
              </w:rPr>
              <w:t xml:space="preserve">73 </w:t>
            </w:r>
            <w:r>
              <w:rPr>
                <w:color w:val="000000"/>
              </w:rPr>
              <w:t xml:space="preserve">статті </w:t>
            </w:r>
            <w:r w:rsidRPr="007F7AFB">
              <w:rPr>
                <w:color w:val="000000"/>
              </w:rPr>
              <w:t>входять до науково-метричної бази Scopus. Під керівництвом захищено 1 дисертацію на здобуття наукового ступеня доктора філософії, понад 25 кваліфікаційних робіт бакалаврів, спеціалістів та магістрів.</w:t>
            </w:r>
          </w:p>
          <w:p w14:paraId="68D96703" w14:textId="77777777" w:rsidR="00B05A78" w:rsidRPr="007F7AFB" w:rsidRDefault="00B05A78" w:rsidP="00B05A78">
            <w:pPr>
              <w:snapToGrid w:val="0"/>
              <w:jc w:val="both"/>
              <w:rPr>
                <w:color w:val="000000"/>
              </w:rPr>
            </w:pPr>
            <w:r w:rsidRPr="007F7AFB">
              <w:rPr>
                <w:color w:val="000000"/>
              </w:rPr>
              <w:t>1.</w:t>
            </w:r>
            <w:r>
              <w:rPr>
                <w:color w:val="000000"/>
              </w:rPr>
              <w:t> </w:t>
            </w:r>
            <w:r w:rsidRPr="007F7AFB">
              <w:rPr>
                <w:color w:val="000000"/>
              </w:rPr>
              <w:t>V. Kuryliuk, O. Tyvonovych, S. Semchuk.  Impact of Ge clustering on the thermal conductivity of SiGe nanowires: atomistic simulation study // Phys. Chem. Chem. Phys. – 2023.- Vol.25. – P. 6263-6269.</w:t>
            </w:r>
          </w:p>
          <w:p w14:paraId="7751BF92" w14:textId="77777777" w:rsidR="00B05A78" w:rsidRDefault="00B05A78" w:rsidP="00B05A78">
            <w:pPr>
              <w:snapToGrid w:val="0"/>
              <w:jc w:val="both"/>
              <w:rPr>
                <w:color w:val="000000"/>
              </w:rPr>
            </w:pPr>
            <w:r>
              <w:rPr>
                <w:color w:val="000000"/>
              </w:rPr>
              <w:t>2</w:t>
            </w:r>
            <w:r w:rsidRPr="007F7AFB">
              <w:rPr>
                <w:color w:val="000000"/>
              </w:rPr>
              <w:t>.</w:t>
            </w:r>
            <w:r>
              <w:rPr>
                <w:color w:val="000000"/>
              </w:rPr>
              <w:t> </w:t>
            </w:r>
            <w:r w:rsidRPr="007F7AFB">
              <w:rPr>
                <w:color w:val="000000"/>
              </w:rPr>
              <w:t>Mykola Isaiev, Nataliia Kyrychenko, Vasyl Kuryliuk, David Lacroix. Features of phonon scattering by a spherical pore: Molecular dynamics insight. // Appl. Phys. Lett. –  2024.- Vol.124(14). – P. 142202.</w:t>
            </w:r>
          </w:p>
          <w:p w14:paraId="162F29F2" w14:textId="77777777" w:rsidR="00B05A78" w:rsidRDefault="00B05A78" w:rsidP="00B05A78">
            <w:pPr>
              <w:spacing w:line="259" w:lineRule="auto"/>
              <w:jc w:val="both"/>
              <w:rPr>
                <w:color w:val="000000"/>
              </w:rPr>
            </w:pPr>
            <w:r>
              <w:rPr>
                <w:color w:val="000000"/>
              </w:rPr>
              <w:t>3. </w:t>
            </w:r>
            <w:r w:rsidRPr="00271D3A">
              <w:rPr>
                <w:color w:val="000000"/>
              </w:rPr>
              <w:t xml:space="preserve">N. M. Belyavina, V. V. Kuryliuk, A. M. Kuryliuk, D. A. </w:t>
            </w:r>
            <w:r w:rsidRPr="00271D3A">
              <w:rPr>
                <w:color w:val="000000"/>
              </w:rPr>
              <w:lastRenderedPageBreak/>
              <w:t>Stratiichuk, S. P. Starik and O. I. Nakonechna. Formation of the (Ti,V)(C,N) solid solutions by HPHT sintering of mechanically alloyed TiC–VN powder mixtures // Materials Advances. – 2025. – Vol. 6 (20). – P. 7443-7449.</w:t>
            </w:r>
          </w:p>
          <w:p w14:paraId="2A68DD97" w14:textId="77777777" w:rsidR="00B05A78" w:rsidRDefault="00B05A78" w:rsidP="00B05A78">
            <w:pPr>
              <w:spacing w:line="259" w:lineRule="auto"/>
              <w:jc w:val="both"/>
              <w:rPr>
                <w:color w:val="000000"/>
              </w:rPr>
            </w:pPr>
            <w:r>
              <w:rPr>
                <w:color w:val="000000"/>
              </w:rPr>
              <w:t>4. </w:t>
            </w:r>
            <w:r w:rsidRPr="00271D3A">
              <w:rPr>
                <w:color w:val="000000"/>
              </w:rPr>
              <w:t>Serhii G. Nedilko, Volodymyr Boyko, Vasyl Cherevyshnyi, Vitalii Chornii, Vasyl Kuryliuk, Maksym Kremenskoy, Maksym Nedielko, Vadym Sheludko, Vasyl Stasiv, Kateryna Terebilenko, Yaroslav Zhydachevskyy. Interphase layers luminescent probing in bismuth-containing phosphate-molybdate glass-ceramics // Journal of Non-Crystalline Solids. – 2026. – Vol. 682. – P. 124086 (12 p.).</w:t>
            </w:r>
          </w:p>
          <w:p w14:paraId="1409B7EF" w14:textId="77777777" w:rsidR="00B05A78" w:rsidRPr="007F7AFB" w:rsidRDefault="00B05A78" w:rsidP="00B05A78">
            <w:pPr>
              <w:spacing w:line="259" w:lineRule="auto"/>
              <w:jc w:val="both"/>
            </w:pPr>
            <w:r>
              <w:rPr>
                <w:color w:val="000000"/>
              </w:rPr>
              <w:t>5. </w:t>
            </w:r>
            <w:r w:rsidRPr="00271D3A">
              <w:rPr>
                <w:color w:val="000000"/>
              </w:rPr>
              <w:t>Oleksii Popov, Volodymyr Dibrov, Vasyl Kuryliuk, Vladimir Vishnyakov. Reactive and non-reactive hot pressing of ZrB2-SiC-C UHTCs: Structure, mechanical and thermal properties // Journal of the European Ceramic Society. – 2026. – Vol. 46, №2. – P. 117839 (5 p.).</w:t>
            </w:r>
          </w:p>
        </w:tc>
        <w:tc>
          <w:tcPr>
            <w:tcW w:w="1843" w:type="dxa"/>
            <w:tcBorders>
              <w:top w:val="single" w:sz="4" w:space="0" w:color="000000"/>
              <w:left w:val="single" w:sz="4" w:space="0" w:color="auto"/>
              <w:bottom w:val="single" w:sz="4" w:space="0" w:color="000000"/>
              <w:right w:val="single" w:sz="4" w:space="0" w:color="auto"/>
            </w:tcBorders>
          </w:tcPr>
          <w:p w14:paraId="53E209A4" w14:textId="77777777" w:rsidR="00B05A78" w:rsidRPr="007F7AFB" w:rsidRDefault="00B05A78" w:rsidP="00B05A78">
            <w:pPr>
              <w:snapToGrid w:val="0"/>
              <w:jc w:val="both"/>
              <w:rPr>
                <w:color w:val="000000"/>
              </w:rPr>
            </w:pPr>
            <w:r w:rsidRPr="007F7AFB">
              <w:rPr>
                <w:color w:val="000000"/>
              </w:rPr>
              <w:lastRenderedPageBreak/>
              <w:t>1</w:t>
            </w:r>
            <w:r>
              <w:rPr>
                <w:color w:val="000000"/>
              </w:rPr>
              <w:t>. </w:t>
            </w:r>
            <w:r w:rsidRPr="007F7AFB">
              <w:rPr>
                <w:color w:val="000000"/>
              </w:rPr>
              <w:t xml:space="preserve">Курс підвищення кваліфікації та розвитку педагогічних компетентностей викладачів “KNU Teach Week”, березень 2021, сертифікат від 01.03.21; </w:t>
            </w:r>
            <w:r>
              <w:rPr>
                <w:color w:val="000000"/>
              </w:rPr>
              <w:br/>
            </w:r>
            <w:r w:rsidRPr="007F7AFB">
              <w:rPr>
                <w:color w:val="000000"/>
              </w:rPr>
              <w:t>2</w:t>
            </w:r>
            <w:r>
              <w:rPr>
                <w:color w:val="000000"/>
              </w:rPr>
              <w:t>. К</w:t>
            </w:r>
            <w:r w:rsidRPr="007F7AFB">
              <w:rPr>
                <w:color w:val="000000"/>
              </w:rPr>
              <w:t xml:space="preserve">урс тренінгів з опанування </w:t>
            </w:r>
            <w:r w:rsidRPr="007F7AFB">
              <w:rPr>
                <w:color w:val="000000"/>
              </w:rPr>
              <w:lastRenderedPageBreak/>
              <w:t>інтерактивними панелями (дошками) 15-26 лютого 2021, сертифікат;</w:t>
            </w:r>
          </w:p>
          <w:p w14:paraId="2198ACCD" w14:textId="77777777" w:rsidR="00B05A78" w:rsidRPr="007F7AFB" w:rsidRDefault="00B05A78" w:rsidP="00B05A78">
            <w:pPr>
              <w:snapToGrid w:val="0"/>
              <w:jc w:val="both"/>
              <w:rPr>
                <w:color w:val="000000"/>
              </w:rPr>
            </w:pPr>
            <w:r w:rsidRPr="007F7AFB">
              <w:rPr>
                <w:color w:val="000000"/>
              </w:rPr>
              <w:t>3</w:t>
            </w:r>
            <w:r>
              <w:rPr>
                <w:color w:val="000000"/>
              </w:rPr>
              <w:t>. К</w:t>
            </w:r>
            <w:r w:rsidRPr="007F7AFB">
              <w:rPr>
                <w:color w:val="000000"/>
              </w:rPr>
              <w:t>урс “Digital Skills Pro”, березень 2021, сертифікат від 22.03.21.,</w:t>
            </w:r>
          </w:p>
          <w:p w14:paraId="7929EE3D" w14:textId="77777777" w:rsidR="00B05A78" w:rsidRPr="007F7AFB" w:rsidRDefault="00B05A78" w:rsidP="00B05A78">
            <w:pPr>
              <w:snapToGrid w:val="0"/>
              <w:jc w:val="both"/>
              <w:rPr>
                <w:color w:val="000000"/>
              </w:rPr>
            </w:pPr>
            <w:r w:rsidRPr="007F7AFB">
              <w:rPr>
                <w:color w:val="000000"/>
              </w:rPr>
              <w:t>4</w:t>
            </w:r>
            <w:r>
              <w:rPr>
                <w:color w:val="000000"/>
              </w:rPr>
              <w:t>. </w:t>
            </w:r>
            <w:r w:rsidRPr="007F7AFB">
              <w:rPr>
                <w:color w:val="000000"/>
              </w:rPr>
              <w:t>курс підвищення кваліфікації викладачів “KNU Educators week by Genesis для викладачів КНУ імені Тараса Шевченка”, 25.07 – 05.08.2022.</w:t>
            </w:r>
          </w:p>
          <w:p w14:paraId="58A59C16" w14:textId="77777777" w:rsidR="00B05A78" w:rsidRDefault="00B05A78" w:rsidP="00B05A78">
            <w:pPr>
              <w:spacing w:line="259" w:lineRule="auto"/>
              <w:jc w:val="both"/>
              <w:rPr>
                <w:color w:val="000000"/>
              </w:rPr>
            </w:pPr>
            <w:r w:rsidRPr="007F7AFB">
              <w:rPr>
                <w:color w:val="000000"/>
              </w:rPr>
              <w:t>5</w:t>
            </w:r>
            <w:r>
              <w:rPr>
                <w:color w:val="000000"/>
              </w:rPr>
              <w:t>. </w:t>
            </w:r>
            <w:r w:rsidRPr="007F7AFB">
              <w:rPr>
                <w:color w:val="000000"/>
              </w:rPr>
              <w:t xml:space="preserve">Курс підвищення кваліфікації за програмою «Роль гарантів освітніх програм у розбудові внутрішньої системи забезпечення </w:t>
            </w:r>
            <w:r w:rsidRPr="007F7AFB">
              <w:rPr>
                <w:color w:val="000000"/>
              </w:rPr>
              <w:lastRenderedPageBreak/>
              <w:t>якості вищої освіти» (3 кредити ЄКТС), 13 лютого - 10 березня 2023 р., сертифікат № KU 02070944/000160-23</w:t>
            </w:r>
          </w:p>
          <w:p w14:paraId="6461D0A1" w14:textId="77777777" w:rsidR="00B05A78" w:rsidRPr="007F7AFB" w:rsidRDefault="00B05A78" w:rsidP="00B05A78">
            <w:pPr>
              <w:spacing w:line="259" w:lineRule="auto"/>
              <w:jc w:val="both"/>
            </w:pPr>
          </w:p>
        </w:tc>
      </w:tr>
      <w:tr w:rsidR="008A0C3D" w:rsidRPr="007F7AFB" w14:paraId="07E37BE8" w14:textId="77777777" w:rsidTr="0069690D">
        <w:tblPrEx>
          <w:tblLook w:val="04A0" w:firstRow="1" w:lastRow="0" w:firstColumn="1" w:lastColumn="0" w:noHBand="0" w:noVBand="1"/>
        </w:tblPrEx>
        <w:tc>
          <w:tcPr>
            <w:tcW w:w="1985" w:type="dxa"/>
            <w:gridSpan w:val="2"/>
            <w:tcBorders>
              <w:top w:val="single" w:sz="4" w:space="0" w:color="000000"/>
              <w:left w:val="single" w:sz="4" w:space="0" w:color="auto"/>
              <w:bottom w:val="single" w:sz="4" w:space="0" w:color="000000"/>
              <w:right w:val="nil"/>
            </w:tcBorders>
            <w:hideMark/>
          </w:tcPr>
          <w:p w14:paraId="3110EFDD" w14:textId="77777777" w:rsidR="008A0C3D" w:rsidRPr="007F7AFB" w:rsidRDefault="008A0C3D" w:rsidP="008A0C3D">
            <w:pPr>
              <w:jc w:val="center"/>
            </w:pPr>
            <w:r w:rsidRPr="007F7AFB">
              <w:lastRenderedPageBreak/>
              <w:t xml:space="preserve">Зеленський </w:t>
            </w:r>
          </w:p>
          <w:p w14:paraId="71CEB983" w14:textId="77777777" w:rsidR="008A0C3D" w:rsidRPr="007F7AFB" w:rsidRDefault="008A0C3D" w:rsidP="008A0C3D">
            <w:pPr>
              <w:jc w:val="center"/>
            </w:pPr>
            <w:r w:rsidRPr="007F7AFB">
              <w:t xml:space="preserve">Сергій </w:t>
            </w:r>
          </w:p>
          <w:p w14:paraId="22AFDAB1" w14:textId="77777777" w:rsidR="008A0C3D" w:rsidRPr="007F7AFB" w:rsidRDefault="008A0C3D" w:rsidP="008A0C3D">
            <w:pPr>
              <w:snapToGrid w:val="0"/>
              <w:jc w:val="center"/>
              <w:rPr>
                <w:b/>
              </w:rPr>
            </w:pPr>
            <w:r w:rsidRPr="007F7AFB">
              <w:t>Євгенович</w:t>
            </w:r>
          </w:p>
        </w:tc>
        <w:tc>
          <w:tcPr>
            <w:tcW w:w="1276" w:type="dxa"/>
            <w:tcBorders>
              <w:top w:val="single" w:sz="4" w:space="0" w:color="000000"/>
              <w:left w:val="single" w:sz="4" w:space="0" w:color="000000"/>
              <w:bottom w:val="single" w:sz="4" w:space="0" w:color="000000"/>
              <w:right w:val="nil"/>
            </w:tcBorders>
            <w:hideMark/>
          </w:tcPr>
          <w:p w14:paraId="4F6574C4" w14:textId="77777777" w:rsidR="008A0C3D" w:rsidRPr="007F7AFB" w:rsidRDefault="008A0C3D" w:rsidP="008A0C3D">
            <w:pPr>
              <w:snapToGrid w:val="0"/>
              <w:jc w:val="center"/>
            </w:pPr>
            <w:r w:rsidRPr="007F7AFB">
              <w:t>Професор кафедри оптики, заступник декана з наукової роботи</w:t>
            </w:r>
          </w:p>
        </w:tc>
        <w:tc>
          <w:tcPr>
            <w:tcW w:w="1276" w:type="dxa"/>
            <w:tcBorders>
              <w:top w:val="single" w:sz="4" w:space="0" w:color="000000"/>
              <w:left w:val="single" w:sz="4" w:space="0" w:color="000000"/>
              <w:bottom w:val="single" w:sz="4" w:space="0" w:color="000000"/>
              <w:right w:val="nil"/>
            </w:tcBorders>
            <w:hideMark/>
          </w:tcPr>
          <w:p w14:paraId="023D7373" w14:textId="77777777" w:rsidR="008A0C3D" w:rsidRPr="007F7AFB" w:rsidRDefault="008A0C3D" w:rsidP="008A0C3D">
            <w:r w:rsidRPr="007F7AFB">
              <w:t>Київський ордена Леніна державний університет імені Т.Г. Шевченка, 1979,</w:t>
            </w:r>
          </w:p>
          <w:p w14:paraId="0A82BA01" w14:textId="77777777" w:rsidR="008A0C3D" w:rsidRPr="007F7AFB" w:rsidRDefault="008A0C3D" w:rsidP="008A0C3D">
            <w:pPr>
              <w:snapToGrid w:val="0"/>
            </w:pPr>
            <w:r w:rsidRPr="007F7AFB">
              <w:t>Загальна фізика. Фізик – оптика твердого тіла. Викладач.</w:t>
            </w:r>
          </w:p>
        </w:tc>
        <w:tc>
          <w:tcPr>
            <w:tcW w:w="2268" w:type="dxa"/>
            <w:tcBorders>
              <w:top w:val="single" w:sz="4" w:space="0" w:color="000000"/>
              <w:left w:val="single" w:sz="4" w:space="0" w:color="000000"/>
              <w:bottom w:val="single" w:sz="4" w:space="0" w:color="000000"/>
              <w:right w:val="nil"/>
            </w:tcBorders>
            <w:hideMark/>
          </w:tcPr>
          <w:p w14:paraId="542666D2" w14:textId="77777777" w:rsidR="008A0C3D" w:rsidRPr="007F7AFB" w:rsidRDefault="008A0C3D" w:rsidP="008A0C3D">
            <w:r w:rsidRPr="007F7AFB">
              <w:t>Доктор фізико-математичних наук, 01.04.05 – оптика, лазерна фізика, тема дисертації «Нелінійне світіння центрів поглинання у конденсованих середовищах», професор кафедри оптики</w:t>
            </w:r>
          </w:p>
        </w:tc>
        <w:tc>
          <w:tcPr>
            <w:tcW w:w="567" w:type="dxa"/>
            <w:tcBorders>
              <w:top w:val="single" w:sz="4" w:space="0" w:color="000000"/>
              <w:left w:val="single" w:sz="4" w:space="0" w:color="000000"/>
              <w:bottom w:val="single" w:sz="4" w:space="0" w:color="000000"/>
              <w:right w:val="single" w:sz="4" w:space="0" w:color="auto"/>
            </w:tcBorders>
            <w:hideMark/>
          </w:tcPr>
          <w:p w14:paraId="6043686F" w14:textId="77777777" w:rsidR="008A0C3D" w:rsidRPr="007F7AFB" w:rsidRDefault="008A0C3D" w:rsidP="008A0C3D">
            <w:pPr>
              <w:snapToGrid w:val="0"/>
              <w:jc w:val="center"/>
            </w:pPr>
            <w:r w:rsidRPr="000C7092">
              <w:t>46</w:t>
            </w:r>
          </w:p>
        </w:tc>
        <w:tc>
          <w:tcPr>
            <w:tcW w:w="5815" w:type="dxa"/>
            <w:tcBorders>
              <w:top w:val="single" w:sz="4" w:space="0" w:color="000000"/>
              <w:left w:val="single" w:sz="4" w:space="0" w:color="auto"/>
              <w:bottom w:val="single" w:sz="4" w:space="0" w:color="000000"/>
              <w:right w:val="single" w:sz="4" w:space="0" w:color="auto"/>
            </w:tcBorders>
            <w:hideMark/>
          </w:tcPr>
          <w:p w14:paraId="150A594C" w14:textId="77777777" w:rsidR="008A0C3D" w:rsidRPr="000C7092" w:rsidRDefault="008A0C3D" w:rsidP="008A0C3D">
            <w:pPr>
              <w:pStyle w:val="af9"/>
              <w:jc w:val="both"/>
              <w:rPr>
                <w:rFonts w:ascii="Times New Roman" w:hAnsi="Times New Roman"/>
                <w:iCs/>
                <w:sz w:val="24"/>
                <w:szCs w:val="24"/>
                <w:shd w:val="clear" w:color="auto" w:fill="FFFFFF"/>
                <w:lang w:val="uk-UA" w:eastAsia="uk-UA"/>
              </w:rPr>
            </w:pPr>
            <w:r w:rsidRPr="000C7092">
              <w:rPr>
                <w:rFonts w:ascii="Times New Roman" w:hAnsi="Times New Roman"/>
                <w:iCs/>
                <w:sz w:val="24"/>
                <w:szCs w:val="24"/>
                <w:shd w:val="clear" w:color="auto" w:fill="FFFFFF"/>
                <w:lang w:val="uk-UA" w:eastAsia="uk-UA"/>
              </w:rPr>
              <w:t xml:space="preserve">Наукові інтереси: взаємодія лазерного випромінювання з речовиною. Автор більше 80 наукових статей та 12 методичних та навчальних посібників, зокрема: </w:t>
            </w:r>
          </w:p>
          <w:p w14:paraId="49106C76" w14:textId="77777777" w:rsidR="008A0C3D" w:rsidRPr="000C7092" w:rsidRDefault="008A0C3D" w:rsidP="008A0C3D">
            <w:pPr>
              <w:pStyle w:val="af9"/>
              <w:jc w:val="both"/>
              <w:rPr>
                <w:rFonts w:ascii="Times New Roman" w:hAnsi="Times New Roman"/>
                <w:iCs/>
                <w:sz w:val="24"/>
                <w:szCs w:val="24"/>
                <w:shd w:val="clear" w:color="auto" w:fill="FFFFFF"/>
                <w:lang w:val="uk-UA" w:eastAsia="uk-UA"/>
              </w:rPr>
            </w:pPr>
            <w:r w:rsidRPr="000C7092">
              <w:rPr>
                <w:rFonts w:ascii="Times New Roman" w:hAnsi="Times New Roman"/>
                <w:iCs/>
                <w:sz w:val="24"/>
                <w:szCs w:val="24"/>
                <w:shd w:val="clear" w:color="auto" w:fill="FFFFFF"/>
                <w:lang w:val="uk-UA" w:eastAsia="uk-UA"/>
              </w:rPr>
              <w:t>1.</w:t>
            </w:r>
            <w:r>
              <w:rPr>
                <w:rFonts w:ascii="Times New Roman" w:hAnsi="Times New Roman"/>
                <w:iCs/>
                <w:sz w:val="24"/>
                <w:szCs w:val="24"/>
                <w:shd w:val="clear" w:color="auto" w:fill="FFFFFF"/>
                <w:lang w:val="uk-UA" w:eastAsia="uk-UA"/>
              </w:rPr>
              <w:t> </w:t>
            </w:r>
            <w:r w:rsidRPr="000C7092">
              <w:rPr>
                <w:rFonts w:ascii="Times New Roman" w:hAnsi="Times New Roman"/>
                <w:iCs/>
                <w:sz w:val="24"/>
                <w:szCs w:val="24"/>
                <w:shd w:val="clear" w:color="auto" w:fill="FFFFFF"/>
                <w:lang w:val="en-US" w:eastAsia="uk-UA"/>
              </w:rPr>
              <w:t xml:space="preserve">Zelensky S. </w:t>
            </w:r>
            <w:r w:rsidRPr="000C7092">
              <w:rPr>
                <w:rFonts w:ascii="Times New Roman" w:hAnsi="Times New Roman"/>
                <w:iCs/>
                <w:sz w:val="24"/>
                <w:szCs w:val="24"/>
                <w:shd w:val="clear" w:color="auto" w:fill="FFFFFF"/>
                <w:lang w:val="uk-UA" w:eastAsia="uk-UA"/>
              </w:rPr>
              <w:t xml:space="preserve">Anisotropy of laser-induced thermal emission of rough carbon surfaces. Ukrainian Journal of Physics 70(6), 355 (2025). https://doi.org/10.15407/ujpe70.6.355. </w:t>
            </w:r>
          </w:p>
          <w:p w14:paraId="161DB905" w14:textId="77777777" w:rsidR="008A0C3D" w:rsidRPr="000C7092" w:rsidRDefault="008A0C3D" w:rsidP="008A0C3D">
            <w:pPr>
              <w:pStyle w:val="af9"/>
              <w:jc w:val="both"/>
              <w:rPr>
                <w:rFonts w:ascii="Times New Roman" w:hAnsi="Times New Roman"/>
                <w:iCs/>
                <w:sz w:val="24"/>
                <w:szCs w:val="24"/>
                <w:shd w:val="clear" w:color="auto" w:fill="FFFFFF"/>
                <w:lang w:val="uk-UA" w:eastAsia="uk-UA"/>
              </w:rPr>
            </w:pPr>
            <w:r w:rsidRPr="000C7092">
              <w:rPr>
                <w:rFonts w:ascii="Times New Roman" w:hAnsi="Times New Roman"/>
                <w:iCs/>
                <w:sz w:val="24"/>
                <w:szCs w:val="24"/>
                <w:shd w:val="clear" w:color="auto" w:fill="FFFFFF"/>
                <w:lang w:val="uk-UA" w:eastAsia="uk-UA"/>
              </w:rPr>
              <w:t>2.</w:t>
            </w:r>
            <w:r>
              <w:rPr>
                <w:rFonts w:ascii="Times New Roman" w:hAnsi="Times New Roman"/>
                <w:iCs/>
                <w:sz w:val="24"/>
                <w:szCs w:val="24"/>
                <w:shd w:val="clear" w:color="auto" w:fill="FFFFFF"/>
                <w:lang w:val="uk-UA" w:eastAsia="uk-UA"/>
              </w:rPr>
              <w:t> </w:t>
            </w:r>
            <w:r w:rsidRPr="000C7092">
              <w:rPr>
                <w:rFonts w:ascii="Times New Roman" w:hAnsi="Times New Roman"/>
                <w:iCs/>
                <w:sz w:val="24"/>
                <w:szCs w:val="24"/>
                <w:shd w:val="clear" w:color="auto" w:fill="FFFFFF"/>
                <w:lang w:val="en-US" w:eastAsia="uk-UA"/>
              </w:rPr>
              <w:t xml:space="preserve">Yashchuk V., Komyshan O., Tikhonov E., Zelensky S. Features of stimulated Raman scattering of a mixture of laser dyes in random media and possibility of using them in Raman spectroscopy. Low Temperature Physics 51, 252–255 (2025). https://doi.org/10.1063/10.0035412. </w:t>
            </w:r>
          </w:p>
          <w:p w14:paraId="0D4FB99B" w14:textId="77777777" w:rsidR="008A0C3D" w:rsidRPr="000C7092" w:rsidRDefault="008A0C3D" w:rsidP="008A0C3D">
            <w:pPr>
              <w:pStyle w:val="af9"/>
              <w:jc w:val="both"/>
              <w:rPr>
                <w:rFonts w:ascii="Times New Roman" w:hAnsi="Times New Roman"/>
                <w:iCs/>
                <w:sz w:val="24"/>
                <w:szCs w:val="24"/>
                <w:shd w:val="clear" w:color="auto" w:fill="FFFFFF"/>
                <w:lang w:val="uk-UA" w:eastAsia="uk-UA"/>
              </w:rPr>
            </w:pPr>
            <w:r w:rsidRPr="000C7092">
              <w:rPr>
                <w:rFonts w:ascii="Times New Roman" w:hAnsi="Times New Roman"/>
                <w:iCs/>
                <w:sz w:val="24"/>
                <w:szCs w:val="24"/>
                <w:shd w:val="clear" w:color="auto" w:fill="FFFFFF"/>
                <w:lang w:val="uk-UA" w:eastAsia="uk-UA"/>
              </w:rPr>
              <w:t>3.</w:t>
            </w:r>
            <w:r>
              <w:rPr>
                <w:rFonts w:ascii="Times New Roman" w:hAnsi="Times New Roman"/>
                <w:iCs/>
                <w:sz w:val="24"/>
                <w:szCs w:val="24"/>
                <w:shd w:val="clear" w:color="auto" w:fill="FFFFFF"/>
                <w:lang w:val="uk-UA" w:eastAsia="uk-UA"/>
              </w:rPr>
              <w:t> </w:t>
            </w:r>
            <w:r w:rsidRPr="000C7092">
              <w:rPr>
                <w:rFonts w:ascii="Times New Roman" w:hAnsi="Times New Roman"/>
                <w:iCs/>
                <w:sz w:val="24"/>
                <w:szCs w:val="24"/>
                <w:shd w:val="clear" w:color="auto" w:fill="FFFFFF"/>
                <w:lang w:val="uk-UA" w:eastAsia="uk-UA"/>
              </w:rPr>
              <w:t>V. Karpovych, O. Tkach, K. Zelenska, S. Zelensky, T. Aoki  Laser-Induced Thermal Emission of Rough Carbon Surfaces // Journal of Laser Applications 32, 012010 (2020); https://doi.org/10.2351/1.5131189.</w:t>
            </w:r>
          </w:p>
          <w:p w14:paraId="4690190B" w14:textId="77777777" w:rsidR="008A0C3D" w:rsidRPr="007F7AFB" w:rsidRDefault="008A0C3D" w:rsidP="008A0C3D">
            <w:pPr>
              <w:jc w:val="both"/>
            </w:pPr>
            <w:r w:rsidRPr="000C7092">
              <w:rPr>
                <w:iCs/>
                <w:shd w:val="clear" w:color="auto" w:fill="FFFFFF"/>
                <w:lang w:eastAsia="uk-UA"/>
              </w:rPr>
              <w:t>4.</w:t>
            </w:r>
            <w:r>
              <w:rPr>
                <w:iCs/>
                <w:shd w:val="clear" w:color="auto" w:fill="FFFFFF"/>
                <w:lang w:eastAsia="uk-UA"/>
              </w:rPr>
              <w:t> </w:t>
            </w:r>
            <w:r w:rsidRPr="000C7092">
              <w:rPr>
                <w:iCs/>
                <w:shd w:val="clear" w:color="auto" w:fill="FFFFFF"/>
                <w:lang w:eastAsia="uk-UA"/>
              </w:rPr>
              <w:t>С.Є. Зеленський, Б.А. Охріменко Лазерна спектроскопія. К.: ВПЦ «Київський університет», 2020. – 415 с.  ISBN 978-966-433-086-4.</w:t>
            </w:r>
          </w:p>
        </w:tc>
        <w:tc>
          <w:tcPr>
            <w:tcW w:w="1843" w:type="dxa"/>
            <w:tcBorders>
              <w:top w:val="single" w:sz="4" w:space="0" w:color="000000"/>
              <w:left w:val="single" w:sz="4" w:space="0" w:color="auto"/>
              <w:bottom w:val="single" w:sz="4" w:space="0" w:color="000000"/>
              <w:right w:val="single" w:sz="4" w:space="0" w:color="auto"/>
            </w:tcBorders>
          </w:tcPr>
          <w:p w14:paraId="211D9B82" w14:textId="77777777" w:rsidR="008A0C3D" w:rsidRPr="007F7AFB" w:rsidRDefault="008A0C3D" w:rsidP="008A0C3D">
            <w:pPr>
              <w:pStyle w:val="HTML"/>
              <w:jc w:val="both"/>
              <w:rPr>
                <w:rFonts w:ascii="Times New Roman" w:hAnsi="Times New Roman"/>
                <w:color w:val="FF0000"/>
                <w:sz w:val="24"/>
                <w:szCs w:val="24"/>
                <w:lang w:val="uk-UA"/>
              </w:rPr>
            </w:pPr>
            <w:r w:rsidRPr="000C7092">
              <w:rPr>
                <w:rFonts w:ascii="Times New Roman" w:hAnsi="Times New Roman"/>
                <w:sz w:val="24"/>
                <w:szCs w:val="24"/>
                <w:lang w:val="uk-UA"/>
              </w:rPr>
              <w:t xml:space="preserve">КНУ імені Тараса Шевченка, «Роль гарантів освітніх програм у розбудові внутрішньої системи забезпечення якості вищої освіти», сертифікат №188-21, 11.03.2021. </w:t>
            </w:r>
          </w:p>
        </w:tc>
      </w:tr>
      <w:tr w:rsidR="002A5ABE" w:rsidRPr="007F7AFB" w14:paraId="289C2619" w14:textId="77777777" w:rsidTr="0069690D">
        <w:tblPrEx>
          <w:tblLook w:val="04A0" w:firstRow="1" w:lastRow="0" w:firstColumn="1" w:lastColumn="0" w:noHBand="0" w:noVBand="1"/>
        </w:tblPrEx>
        <w:tc>
          <w:tcPr>
            <w:tcW w:w="1972" w:type="dxa"/>
            <w:tcBorders>
              <w:top w:val="single" w:sz="4" w:space="0" w:color="000000"/>
              <w:left w:val="single" w:sz="4" w:space="0" w:color="auto"/>
              <w:bottom w:val="single" w:sz="4" w:space="0" w:color="000000"/>
              <w:right w:val="nil"/>
            </w:tcBorders>
          </w:tcPr>
          <w:p w14:paraId="3D15372B" w14:textId="77777777" w:rsidR="002A5ABE" w:rsidRPr="0069690D" w:rsidRDefault="002A5ABE" w:rsidP="002A5ABE">
            <w:pPr>
              <w:snapToGrid w:val="0"/>
              <w:ind w:left="-57" w:right="-57"/>
              <w:jc w:val="center"/>
              <w:rPr>
                <w:lang w:eastAsia="ru-RU"/>
              </w:rPr>
            </w:pPr>
            <w:r w:rsidRPr="0069690D">
              <w:rPr>
                <w:lang w:eastAsia="ru-RU"/>
              </w:rPr>
              <w:t>Оліх</w:t>
            </w:r>
          </w:p>
          <w:p w14:paraId="71F235D3" w14:textId="77777777" w:rsidR="002A5ABE" w:rsidRPr="0069690D" w:rsidRDefault="002A5ABE" w:rsidP="002A5ABE">
            <w:pPr>
              <w:snapToGrid w:val="0"/>
              <w:ind w:left="-57" w:right="-57"/>
              <w:jc w:val="center"/>
              <w:rPr>
                <w:lang w:eastAsia="ru-RU"/>
              </w:rPr>
            </w:pPr>
            <w:r w:rsidRPr="0069690D">
              <w:rPr>
                <w:lang w:eastAsia="ru-RU"/>
              </w:rPr>
              <w:t>Олег</w:t>
            </w:r>
          </w:p>
          <w:p w14:paraId="7407CB3F" w14:textId="77777777" w:rsidR="002A5ABE" w:rsidRPr="0069690D" w:rsidRDefault="002A5ABE" w:rsidP="002A5ABE">
            <w:pPr>
              <w:snapToGrid w:val="0"/>
              <w:ind w:left="-57" w:right="-57"/>
              <w:jc w:val="center"/>
              <w:rPr>
                <w:lang w:eastAsia="ru-RU"/>
              </w:rPr>
            </w:pPr>
            <w:r w:rsidRPr="0069690D">
              <w:rPr>
                <w:lang w:eastAsia="ru-RU"/>
              </w:rPr>
              <w:t>Ярославович</w:t>
            </w:r>
          </w:p>
        </w:tc>
        <w:tc>
          <w:tcPr>
            <w:tcW w:w="1289" w:type="dxa"/>
            <w:gridSpan w:val="2"/>
            <w:tcBorders>
              <w:top w:val="single" w:sz="4" w:space="0" w:color="000000"/>
              <w:left w:val="single" w:sz="4" w:space="0" w:color="000000"/>
              <w:bottom w:val="single" w:sz="4" w:space="0" w:color="000000"/>
              <w:right w:val="nil"/>
            </w:tcBorders>
          </w:tcPr>
          <w:p w14:paraId="6A0D29CB" w14:textId="77777777" w:rsidR="002A5ABE" w:rsidRPr="0069690D" w:rsidRDefault="002A5ABE" w:rsidP="002A5ABE">
            <w:pPr>
              <w:snapToGrid w:val="0"/>
              <w:ind w:left="-57" w:right="-57"/>
              <w:jc w:val="center"/>
              <w:rPr>
                <w:lang w:eastAsia="ru-RU"/>
              </w:rPr>
            </w:pPr>
            <w:r w:rsidRPr="0069690D">
              <w:rPr>
                <w:lang w:eastAsia="ru-RU"/>
              </w:rPr>
              <w:t>завідувач кафедри загальної фізики</w:t>
            </w:r>
          </w:p>
        </w:tc>
        <w:tc>
          <w:tcPr>
            <w:tcW w:w="1276" w:type="dxa"/>
            <w:tcBorders>
              <w:top w:val="single" w:sz="4" w:space="0" w:color="000000"/>
              <w:left w:val="single" w:sz="4" w:space="0" w:color="000000"/>
              <w:bottom w:val="single" w:sz="4" w:space="0" w:color="000000"/>
              <w:right w:val="nil"/>
            </w:tcBorders>
          </w:tcPr>
          <w:p w14:paraId="16093EF8" w14:textId="77777777" w:rsidR="002A5ABE" w:rsidRPr="0069690D" w:rsidRDefault="002A5ABE" w:rsidP="002A5ABE">
            <w:pPr>
              <w:jc w:val="center"/>
              <w:rPr>
                <w:lang w:eastAsia="ru-RU"/>
              </w:rPr>
            </w:pPr>
            <w:r w:rsidRPr="0069690D">
              <w:rPr>
                <w:lang w:eastAsia="ru-RU"/>
              </w:rPr>
              <w:t>Київський університет імені Тараса Шевченка</w:t>
            </w:r>
            <w:r w:rsidRPr="0069690D">
              <w:rPr>
                <w:lang w:eastAsia="ru-RU"/>
              </w:rPr>
              <w:lastRenderedPageBreak/>
              <w:t>,</w:t>
            </w:r>
          </w:p>
          <w:p w14:paraId="7BC16AFC" w14:textId="77777777" w:rsidR="002A5ABE" w:rsidRPr="0069690D" w:rsidRDefault="002A5ABE" w:rsidP="002A5ABE">
            <w:pPr>
              <w:jc w:val="center"/>
              <w:rPr>
                <w:lang w:eastAsia="ru-RU"/>
              </w:rPr>
            </w:pPr>
            <w:r w:rsidRPr="0069690D">
              <w:rPr>
                <w:lang w:eastAsia="ru-RU"/>
              </w:rPr>
              <w:t>фізичний факультет,</w:t>
            </w:r>
          </w:p>
          <w:p w14:paraId="46323CE8" w14:textId="77777777" w:rsidR="002A5ABE" w:rsidRPr="0069690D" w:rsidRDefault="002A5ABE" w:rsidP="002A5ABE">
            <w:pPr>
              <w:jc w:val="center"/>
              <w:rPr>
                <w:lang w:eastAsia="ru-RU"/>
              </w:rPr>
            </w:pPr>
            <w:r w:rsidRPr="0069690D">
              <w:rPr>
                <w:lang w:eastAsia="ru-RU"/>
              </w:rPr>
              <w:t>1996,</w:t>
            </w:r>
          </w:p>
          <w:p w14:paraId="105777C3" w14:textId="77777777" w:rsidR="002A5ABE" w:rsidRPr="0069690D" w:rsidRDefault="002A5ABE" w:rsidP="002A5ABE">
            <w:pPr>
              <w:jc w:val="center"/>
              <w:rPr>
                <w:lang w:eastAsia="ru-RU"/>
              </w:rPr>
            </w:pPr>
            <w:r w:rsidRPr="0069690D">
              <w:rPr>
                <w:lang w:eastAsia="ru-RU"/>
              </w:rPr>
              <w:t>фізика твердого тіла,</w:t>
            </w:r>
          </w:p>
          <w:p w14:paraId="069A2166" w14:textId="77777777" w:rsidR="002A5ABE" w:rsidRPr="0069690D" w:rsidRDefault="002A5ABE" w:rsidP="002A5ABE">
            <w:pPr>
              <w:snapToGrid w:val="0"/>
              <w:ind w:left="-57" w:right="-57"/>
              <w:jc w:val="center"/>
              <w:rPr>
                <w:lang w:eastAsia="ru-RU"/>
              </w:rPr>
            </w:pPr>
            <w:r w:rsidRPr="0069690D">
              <w:rPr>
                <w:lang w:eastAsia="ru-RU"/>
              </w:rPr>
              <w:t>фізик, викладач</w:t>
            </w:r>
          </w:p>
        </w:tc>
        <w:tc>
          <w:tcPr>
            <w:tcW w:w="2268" w:type="dxa"/>
            <w:tcBorders>
              <w:top w:val="single" w:sz="4" w:space="0" w:color="000000"/>
              <w:left w:val="single" w:sz="4" w:space="0" w:color="000000"/>
              <w:bottom w:val="single" w:sz="4" w:space="0" w:color="000000"/>
              <w:right w:val="nil"/>
            </w:tcBorders>
          </w:tcPr>
          <w:p w14:paraId="62000A50" w14:textId="77777777" w:rsidR="002A5ABE" w:rsidRPr="007F7AFB" w:rsidRDefault="002A5ABE" w:rsidP="002A5ABE">
            <w:r w:rsidRPr="007F7AFB">
              <w:lastRenderedPageBreak/>
              <w:t xml:space="preserve">Доктор фізико-математичних наук, 01.04.07 - фізика твердого тіла (диплом ДД </w:t>
            </w:r>
            <w:r w:rsidRPr="007F7AFB">
              <w:lastRenderedPageBreak/>
              <w:t>№008094, 18.12.2018)</w:t>
            </w:r>
          </w:p>
          <w:p w14:paraId="36988B1C" w14:textId="77777777" w:rsidR="002A5ABE" w:rsidRPr="007F7AFB" w:rsidRDefault="002A5ABE" w:rsidP="002A5ABE">
            <w:r>
              <w:t>«</w:t>
            </w:r>
            <w:r w:rsidRPr="007F7AFB">
              <w:t>Акусто- та радіаційно-індуковані явища в поверхнево-бар'єрних кремнієвих та арсенід-ґалієвих структурах</w:t>
            </w:r>
            <w:r>
              <w:t>»</w:t>
            </w:r>
            <w:r w:rsidRPr="007F7AFB">
              <w:t>.</w:t>
            </w:r>
          </w:p>
          <w:p w14:paraId="151D882B" w14:textId="77777777" w:rsidR="002A5ABE" w:rsidRPr="007F7AFB" w:rsidRDefault="002A5ABE" w:rsidP="002A5ABE">
            <w:pPr>
              <w:spacing w:line="259" w:lineRule="auto"/>
            </w:pPr>
            <w:r w:rsidRPr="007F7AFB">
              <w:t>Професор за кафедрою загальної фізики (атестат АП №004651, 23.12.2022)</w:t>
            </w:r>
          </w:p>
          <w:p w14:paraId="28FD88AE" w14:textId="77777777" w:rsidR="002A5ABE" w:rsidRPr="0069690D" w:rsidRDefault="002A5ABE" w:rsidP="002A5ABE">
            <w:pPr>
              <w:jc w:val="center"/>
              <w:rPr>
                <w:lang w:eastAsia="ru-RU"/>
              </w:rPr>
            </w:pPr>
          </w:p>
        </w:tc>
        <w:tc>
          <w:tcPr>
            <w:tcW w:w="567" w:type="dxa"/>
            <w:tcBorders>
              <w:top w:val="single" w:sz="4" w:space="0" w:color="000000"/>
              <w:left w:val="single" w:sz="4" w:space="0" w:color="000000"/>
              <w:bottom w:val="single" w:sz="4" w:space="0" w:color="000000"/>
              <w:right w:val="single" w:sz="4" w:space="0" w:color="auto"/>
            </w:tcBorders>
          </w:tcPr>
          <w:p w14:paraId="21713163" w14:textId="77777777" w:rsidR="002A5ABE" w:rsidRPr="0069690D" w:rsidRDefault="002A5ABE" w:rsidP="002A5ABE">
            <w:pPr>
              <w:snapToGrid w:val="0"/>
              <w:jc w:val="center"/>
              <w:rPr>
                <w:lang w:eastAsia="ru-RU"/>
              </w:rPr>
            </w:pPr>
            <w:r w:rsidRPr="007F7AFB">
              <w:lastRenderedPageBreak/>
              <w:t xml:space="preserve">27 </w:t>
            </w:r>
          </w:p>
        </w:tc>
        <w:tc>
          <w:tcPr>
            <w:tcW w:w="5815" w:type="dxa"/>
            <w:tcBorders>
              <w:top w:val="single" w:sz="4" w:space="0" w:color="000000"/>
              <w:left w:val="single" w:sz="4" w:space="0" w:color="auto"/>
              <w:bottom w:val="single" w:sz="4" w:space="0" w:color="000000"/>
              <w:right w:val="single" w:sz="4" w:space="0" w:color="auto"/>
            </w:tcBorders>
          </w:tcPr>
          <w:p w14:paraId="0E8062F5" w14:textId="77777777" w:rsidR="002A5ABE" w:rsidRPr="007F7AFB" w:rsidRDefault="002A5ABE" w:rsidP="002A5ABE">
            <w:pPr>
              <w:snapToGrid w:val="0"/>
            </w:pPr>
            <w:r w:rsidRPr="007F7AFB">
              <w:t>Автор більше 1</w:t>
            </w:r>
            <w:r w:rsidRPr="00AD462F">
              <w:t>1</w:t>
            </w:r>
            <w:r w:rsidRPr="007F7AFB">
              <w:t xml:space="preserve">0 наукових публікацій, 13 навчальних посібників, участь у близько </w:t>
            </w:r>
            <w:r w:rsidRPr="00AD462F">
              <w:t>5</w:t>
            </w:r>
            <w:r w:rsidRPr="007F7AFB">
              <w:t>0 конференціях, під керівництвом захищено більше 20 кваліфікаційних робіт бакалаврів, спеціалістів та магістрів.</w:t>
            </w:r>
          </w:p>
          <w:p w14:paraId="6E61091F" w14:textId="77777777" w:rsidR="002A5ABE" w:rsidRPr="00F3322E" w:rsidRDefault="002A5ABE" w:rsidP="002A5ABE">
            <w:pPr>
              <w:widowControl/>
              <w:shd w:val="clear" w:color="auto" w:fill="FFFFFF"/>
              <w:suppressAutoHyphens w:val="0"/>
              <w:ind w:left="9"/>
              <w:jc w:val="both"/>
              <w:rPr>
                <w:color w:val="000000"/>
              </w:rPr>
            </w:pPr>
            <w:bookmarkStart w:id="4" w:name="_Hlk116242537"/>
            <w:r>
              <w:rPr>
                <w:color w:val="000000"/>
              </w:rPr>
              <w:lastRenderedPageBreak/>
              <w:t>1. </w:t>
            </w:r>
            <w:r w:rsidRPr="00F3322E">
              <w:rPr>
                <w:color w:val="000000"/>
              </w:rPr>
              <w:t>Olikh O., Zavhorodnii O., Perets Yu. «Computer vision-based method for quantifying iron-related defects in silicon solar cells», Semiconductor Science and Technology, 2026, vol.41, Is.1, 015021; https://doi.org/10.1088/1361-6641/ae3850</w:t>
            </w:r>
          </w:p>
          <w:p w14:paraId="1BA7EC57" w14:textId="77777777" w:rsidR="002A5ABE" w:rsidRPr="00F3322E" w:rsidRDefault="002A5ABE" w:rsidP="002A5ABE">
            <w:pPr>
              <w:widowControl/>
              <w:shd w:val="clear" w:color="auto" w:fill="FFFFFF"/>
              <w:suppressAutoHyphens w:val="0"/>
              <w:ind w:left="9"/>
              <w:jc w:val="both"/>
              <w:rPr>
                <w:color w:val="000000"/>
              </w:rPr>
            </w:pPr>
            <w:r>
              <w:rPr>
                <w:color w:val="000000"/>
              </w:rPr>
              <w:t>2. </w:t>
            </w:r>
            <w:r w:rsidRPr="00F3322E">
              <w:rPr>
                <w:color w:val="000000"/>
              </w:rPr>
              <w:t>Kuryliuk V.V., Olikh O. Ya. «Thermal conductivity of nanoporous silicon: Molecular dynamics simulations and machine learning prediction», Low Temperature Physics, 2026, vol.52, P. 50-59; https://doi.org/10.1063/10.0042162</w:t>
            </w:r>
          </w:p>
          <w:p w14:paraId="142285AC" w14:textId="77777777" w:rsidR="002A5ABE" w:rsidRPr="00F3322E" w:rsidRDefault="002A5ABE" w:rsidP="002A5ABE">
            <w:pPr>
              <w:widowControl/>
              <w:shd w:val="clear" w:color="auto" w:fill="FFFFFF"/>
              <w:suppressAutoHyphens w:val="0"/>
              <w:ind w:left="9"/>
              <w:jc w:val="both"/>
              <w:rPr>
                <w:color w:val="000000"/>
              </w:rPr>
            </w:pPr>
            <w:r>
              <w:rPr>
                <w:color w:val="000000"/>
              </w:rPr>
              <w:t>3. </w:t>
            </w:r>
            <w:r w:rsidRPr="00F3322E">
              <w:rPr>
                <w:color w:val="000000"/>
              </w:rPr>
              <w:t>Olikh O., Arutyunov N. Yu. «Variability in FeB pair association rates in silicon under ultrasound loading: effects of acoustic wave types», Solid State Phenomena, 2025, vol.374, P. 69-77; https://doi.org/10.4028/p-Gy5yny</w:t>
            </w:r>
          </w:p>
          <w:p w14:paraId="0B6ED694" w14:textId="77777777" w:rsidR="002A5ABE" w:rsidRPr="00F3322E" w:rsidRDefault="002A5ABE" w:rsidP="002A5ABE">
            <w:pPr>
              <w:widowControl/>
              <w:shd w:val="clear" w:color="auto" w:fill="FFFFFF"/>
              <w:suppressAutoHyphens w:val="0"/>
              <w:ind w:left="9"/>
              <w:jc w:val="both"/>
              <w:rPr>
                <w:color w:val="000000"/>
              </w:rPr>
            </w:pPr>
            <w:r>
              <w:rPr>
                <w:color w:val="000000"/>
              </w:rPr>
              <w:t>4. </w:t>
            </w:r>
            <w:r w:rsidRPr="00F3322E">
              <w:rPr>
                <w:color w:val="000000"/>
              </w:rPr>
              <w:t>Olikh O., Zavhorodnii O. «Determination the iron concentration in silicon solar cells using photovoltaic parameters and machine learning», Solar Energy, 2025, vol.300, 113754; https://doi.org/10.1016/j.solener.2025.113754</w:t>
            </w:r>
          </w:p>
          <w:p w14:paraId="362A9CFF" w14:textId="77777777" w:rsidR="002A5ABE" w:rsidRPr="00F3322E" w:rsidRDefault="002A5ABE" w:rsidP="002A5ABE">
            <w:pPr>
              <w:widowControl/>
              <w:shd w:val="clear" w:color="auto" w:fill="FFFFFF"/>
              <w:suppressAutoHyphens w:val="0"/>
              <w:ind w:left="9"/>
              <w:jc w:val="both"/>
              <w:rPr>
                <w:color w:val="000000"/>
              </w:rPr>
            </w:pPr>
            <w:r>
              <w:rPr>
                <w:color w:val="000000"/>
              </w:rPr>
              <w:t>5. </w:t>
            </w:r>
            <w:r w:rsidRPr="00F3322E">
              <w:rPr>
                <w:color w:val="000000"/>
              </w:rPr>
              <w:t>Olikh O., Zavhorodnii O. «Iron’s impact on silicon solar cell execution: Comprehensive modeling across diverse scenarios», Materials Science and Engineering B, 2025, vol.317, 118192; https://doi.org/10.1016/j.mseb.2025.118192</w:t>
            </w:r>
          </w:p>
          <w:bookmarkEnd w:id="4"/>
          <w:p w14:paraId="1BD5A314" w14:textId="77777777" w:rsidR="002A5ABE" w:rsidRPr="0069690D" w:rsidRDefault="002A5ABE" w:rsidP="002A5ABE">
            <w:pPr>
              <w:ind w:left="34"/>
              <w:jc w:val="both"/>
              <w:rPr>
                <w:lang w:eastAsia="ru-RU"/>
              </w:rPr>
            </w:pPr>
          </w:p>
        </w:tc>
        <w:tc>
          <w:tcPr>
            <w:tcW w:w="1843" w:type="dxa"/>
            <w:tcBorders>
              <w:top w:val="single" w:sz="4" w:space="0" w:color="000000"/>
              <w:left w:val="single" w:sz="4" w:space="0" w:color="auto"/>
              <w:bottom w:val="single" w:sz="4" w:space="0" w:color="000000"/>
              <w:right w:val="single" w:sz="4" w:space="0" w:color="auto"/>
            </w:tcBorders>
          </w:tcPr>
          <w:p w14:paraId="6DDDF1D5" w14:textId="77777777" w:rsidR="002A5ABE" w:rsidRPr="00F3322E" w:rsidRDefault="002A5ABE" w:rsidP="002A5ABE">
            <w:pPr>
              <w:rPr>
                <w:color w:val="000000"/>
              </w:rPr>
            </w:pPr>
            <w:r w:rsidRPr="00F3322E">
              <w:rPr>
                <w:color w:val="000000"/>
              </w:rPr>
              <w:lastRenderedPageBreak/>
              <w:t>SoftServ Academy, сертифікат LM № 26458/2025, 2 кредити</w:t>
            </w:r>
            <w:r>
              <w:rPr>
                <w:color w:val="000000"/>
                <w:lang w:val="en-US"/>
              </w:rPr>
              <w:t xml:space="preserve">, </w:t>
            </w:r>
            <w:r w:rsidRPr="00F3322E">
              <w:rPr>
                <w:color w:val="000000"/>
              </w:rPr>
              <w:lastRenderedPageBreak/>
              <w:t>Сourse “TECH SUMMER FOR EDUCATORS: BIG DATA EDITION”, 2025 р.;</w:t>
            </w:r>
          </w:p>
          <w:p w14:paraId="769361BA" w14:textId="77777777" w:rsidR="002A5ABE" w:rsidRDefault="002A5ABE" w:rsidP="002A5ABE">
            <w:pPr>
              <w:rPr>
                <w:color w:val="000000"/>
                <w:lang w:val="en-US"/>
              </w:rPr>
            </w:pPr>
            <w:r w:rsidRPr="007F7AFB">
              <w:rPr>
                <w:color w:val="000000"/>
              </w:rPr>
              <w:t>University of Białystok, Poland, сертифікат №7, 6 кредитів, Іnternational postgraduate practical internship «Teaching and research in a contemporary university: challenges, solutions, and perspectives», 2022 р;</w:t>
            </w:r>
          </w:p>
          <w:p w14:paraId="0F190566" w14:textId="77777777" w:rsidR="002A5ABE" w:rsidRPr="00AD462F" w:rsidRDefault="002A5ABE" w:rsidP="002A5ABE">
            <w:pPr>
              <w:rPr>
                <w:color w:val="000000"/>
                <w:lang w:val="ru-RU"/>
              </w:rPr>
            </w:pPr>
            <w:r w:rsidRPr="0069690D">
              <w:rPr>
                <w:color w:val="000000"/>
              </w:rPr>
              <w:t xml:space="preserve">КНУТШ, </w:t>
            </w:r>
            <w:r w:rsidRPr="00A7057D">
              <w:rPr>
                <w:color w:val="000000"/>
              </w:rPr>
              <w:t xml:space="preserve">сертифікат KU 02070944/001029-24, 1 кредит, Короткострокова програма підвищення кваліфікації «Лідерство в університеті: вдосконалення заради </w:t>
            </w:r>
            <w:r w:rsidRPr="00A7057D">
              <w:rPr>
                <w:color w:val="000000"/>
              </w:rPr>
              <w:lastRenderedPageBreak/>
              <w:t>розвитку», 2024 р;</w:t>
            </w:r>
          </w:p>
          <w:p w14:paraId="4DF0D207" w14:textId="77777777" w:rsidR="002A5ABE" w:rsidRPr="007F7AFB" w:rsidRDefault="002A5ABE" w:rsidP="002A5ABE">
            <w:pPr>
              <w:rPr>
                <w:rStyle w:val="fontstyle01"/>
                <w:rFonts w:ascii="Times New Roman" w:hAnsi="Times New Roman"/>
              </w:rPr>
            </w:pPr>
            <w:r w:rsidRPr="0069690D">
              <w:rPr>
                <w:color w:val="000000"/>
              </w:rPr>
              <w:t>КНУТШ, сертиф</w:t>
            </w:r>
            <w:r w:rsidRPr="0069690D">
              <w:rPr>
                <w:rFonts w:hint="eastAsia"/>
                <w:color w:val="000000"/>
              </w:rPr>
              <w:t>ікат</w:t>
            </w:r>
            <w:r w:rsidRPr="0069690D">
              <w:rPr>
                <w:color w:val="000000"/>
              </w:rPr>
              <w:t xml:space="preserve"> №565-22, 3 кредити, програма «Роль гарант</w:t>
            </w:r>
            <w:r w:rsidRPr="0069690D">
              <w:rPr>
                <w:rFonts w:hint="eastAsia"/>
                <w:color w:val="000000"/>
              </w:rPr>
              <w:t>ів</w:t>
            </w:r>
            <w:r w:rsidRPr="0069690D">
              <w:rPr>
                <w:color w:val="000000"/>
              </w:rPr>
              <w:t xml:space="preserve"> програм у розбудов</w:t>
            </w:r>
            <w:r w:rsidRPr="0069690D">
              <w:rPr>
                <w:rFonts w:hint="eastAsia"/>
                <w:color w:val="000000"/>
              </w:rPr>
              <w:t>і</w:t>
            </w:r>
            <w:r w:rsidRPr="0069690D">
              <w:rPr>
                <w:color w:val="000000"/>
              </w:rPr>
              <w:t xml:space="preserve"> внутр</w:t>
            </w:r>
            <w:r w:rsidRPr="0069690D">
              <w:rPr>
                <w:rFonts w:hint="eastAsia"/>
                <w:color w:val="000000"/>
              </w:rPr>
              <w:t>ішньої</w:t>
            </w:r>
            <w:r w:rsidRPr="0069690D">
              <w:rPr>
                <w:color w:val="000000"/>
              </w:rPr>
              <w:t xml:space="preserve"> системи забезпечення якост</w:t>
            </w:r>
            <w:r w:rsidRPr="0069690D">
              <w:rPr>
                <w:rFonts w:hint="eastAsia"/>
                <w:color w:val="000000"/>
              </w:rPr>
              <w:t>і</w:t>
            </w:r>
            <w:r w:rsidRPr="0069690D">
              <w:rPr>
                <w:color w:val="000000"/>
              </w:rPr>
              <w:t xml:space="preserve"> осв</w:t>
            </w:r>
            <w:r w:rsidRPr="0069690D">
              <w:rPr>
                <w:rFonts w:hint="eastAsia"/>
                <w:color w:val="000000"/>
              </w:rPr>
              <w:t>іти»</w:t>
            </w:r>
            <w:r w:rsidRPr="0069690D">
              <w:rPr>
                <w:color w:val="000000"/>
              </w:rPr>
              <w:t xml:space="preserve">,  2022 </w:t>
            </w:r>
            <w:r w:rsidRPr="0069690D">
              <w:rPr>
                <w:rFonts w:hint="eastAsia"/>
                <w:color w:val="000000"/>
              </w:rPr>
              <w:t>р</w:t>
            </w:r>
            <w:r w:rsidRPr="0069690D">
              <w:rPr>
                <w:color w:val="000000"/>
              </w:rPr>
              <w:t>;</w:t>
            </w:r>
          </w:p>
          <w:p w14:paraId="2AB62452" w14:textId="77777777" w:rsidR="002A5ABE" w:rsidRPr="007F7AFB" w:rsidRDefault="002A5ABE" w:rsidP="002A5ABE">
            <w:r w:rsidRPr="007F7AFB">
              <w:rPr>
                <w:color w:val="000000"/>
              </w:rPr>
              <w:t xml:space="preserve">SoftServe Academy, сертифікат </w:t>
            </w:r>
            <w:r w:rsidRPr="0069690D">
              <w:rPr>
                <w:color w:val="000000"/>
              </w:rPr>
              <w:t>ZV</w:t>
            </w:r>
            <w:r w:rsidRPr="007F7AFB">
              <w:rPr>
                <w:color w:val="000000"/>
              </w:rPr>
              <w:t xml:space="preserve"> № </w:t>
            </w:r>
            <w:r w:rsidRPr="0069690D">
              <w:rPr>
                <w:color w:val="000000"/>
              </w:rPr>
              <w:t>17710</w:t>
            </w:r>
            <w:r w:rsidRPr="007F7AFB">
              <w:rPr>
                <w:color w:val="000000"/>
              </w:rPr>
              <w:t>/202</w:t>
            </w:r>
            <w:r w:rsidRPr="0069690D">
              <w:rPr>
                <w:color w:val="000000"/>
              </w:rPr>
              <w:t>4</w:t>
            </w:r>
            <w:r w:rsidRPr="007F7AFB">
              <w:rPr>
                <w:color w:val="000000"/>
              </w:rPr>
              <w:t xml:space="preserve">, </w:t>
            </w:r>
            <w:r w:rsidRPr="0069690D">
              <w:rPr>
                <w:color w:val="000000"/>
              </w:rPr>
              <w:t>4</w:t>
            </w:r>
            <w:r w:rsidRPr="007F7AFB">
              <w:rPr>
                <w:color w:val="000000"/>
              </w:rPr>
              <w:t xml:space="preserve"> кредити, </w:t>
            </w:r>
            <w:r w:rsidRPr="0069690D">
              <w:rPr>
                <w:color w:val="000000"/>
              </w:rPr>
              <w:t>course “C</w:t>
            </w:r>
            <w:r w:rsidRPr="007F7AFB">
              <w:rPr>
                <w:color w:val="000000"/>
              </w:rPr>
              <w:t>loud environment configuration and security”,</w:t>
            </w:r>
            <w:r w:rsidRPr="0069690D">
              <w:rPr>
                <w:color w:val="000000"/>
              </w:rPr>
              <w:t xml:space="preserve"> </w:t>
            </w:r>
            <w:r w:rsidRPr="007F7AFB">
              <w:rPr>
                <w:color w:val="000000"/>
              </w:rPr>
              <w:t>202</w:t>
            </w:r>
            <w:r w:rsidRPr="0069690D">
              <w:rPr>
                <w:color w:val="000000"/>
              </w:rPr>
              <w:t>4</w:t>
            </w:r>
            <w:r w:rsidRPr="007F7AFB">
              <w:rPr>
                <w:color w:val="000000"/>
              </w:rPr>
              <w:t xml:space="preserve"> р.</w:t>
            </w:r>
          </w:p>
        </w:tc>
      </w:tr>
      <w:tr w:rsidR="002F5ED0" w:rsidRPr="007F7AFB" w14:paraId="3A6BDB8A" w14:textId="77777777" w:rsidTr="0069690D">
        <w:tblPrEx>
          <w:tblLook w:val="04A0" w:firstRow="1" w:lastRow="0" w:firstColumn="1" w:lastColumn="0" w:noHBand="0" w:noVBand="1"/>
        </w:tblPrEx>
        <w:tc>
          <w:tcPr>
            <w:tcW w:w="1985" w:type="dxa"/>
            <w:gridSpan w:val="2"/>
            <w:tcBorders>
              <w:top w:val="single" w:sz="4" w:space="0" w:color="000000"/>
              <w:left w:val="single" w:sz="4" w:space="0" w:color="auto"/>
              <w:bottom w:val="single" w:sz="4" w:space="0" w:color="000000"/>
              <w:right w:val="nil"/>
            </w:tcBorders>
            <w:hideMark/>
          </w:tcPr>
          <w:p w14:paraId="096E4B6D" w14:textId="77777777" w:rsidR="002F5ED0" w:rsidRPr="007F7AFB" w:rsidRDefault="002F5ED0" w:rsidP="007B504F">
            <w:pPr>
              <w:jc w:val="center"/>
            </w:pPr>
            <w:r w:rsidRPr="007F7AFB">
              <w:lastRenderedPageBreak/>
              <w:t>Романенко Олександр Вікторович</w:t>
            </w:r>
          </w:p>
        </w:tc>
        <w:tc>
          <w:tcPr>
            <w:tcW w:w="1276" w:type="dxa"/>
            <w:tcBorders>
              <w:top w:val="single" w:sz="4" w:space="0" w:color="000000"/>
              <w:left w:val="single" w:sz="4" w:space="0" w:color="000000"/>
              <w:bottom w:val="single" w:sz="4" w:space="0" w:color="000000"/>
              <w:right w:val="nil"/>
            </w:tcBorders>
            <w:hideMark/>
          </w:tcPr>
          <w:p w14:paraId="67504CDE" w14:textId="77777777" w:rsidR="002F5ED0" w:rsidRPr="007F7AFB" w:rsidRDefault="002F5ED0" w:rsidP="002F5ED0">
            <w:pPr>
              <w:snapToGrid w:val="0"/>
              <w:jc w:val="center"/>
            </w:pPr>
            <w:r w:rsidRPr="007F7AFB">
              <w:t>Завідувач кафедри теоретичної фізики, доцент</w:t>
            </w:r>
          </w:p>
        </w:tc>
        <w:tc>
          <w:tcPr>
            <w:tcW w:w="1276" w:type="dxa"/>
            <w:tcBorders>
              <w:top w:val="single" w:sz="4" w:space="0" w:color="000000"/>
              <w:left w:val="single" w:sz="4" w:space="0" w:color="000000"/>
              <w:bottom w:val="single" w:sz="4" w:space="0" w:color="000000"/>
              <w:right w:val="nil"/>
            </w:tcBorders>
          </w:tcPr>
          <w:p w14:paraId="0EA1CA4D" w14:textId="77777777" w:rsidR="002F5ED0" w:rsidRPr="007F7AFB" w:rsidRDefault="002F5ED0" w:rsidP="00B8205C">
            <w:pPr>
              <w:jc w:val="center"/>
            </w:pPr>
            <w:r w:rsidRPr="007F7AFB">
              <w:t>Київський</w:t>
            </w:r>
          </w:p>
          <w:p w14:paraId="6FDAA3CB" w14:textId="77777777" w:rsidR="002F5ED0" w:rsidRPr="007F7AFB" w:rsidRDefault="002F5ED0" w:rsidP="00B8205C">
            <w:pPr>
              <w:jc w:val="center"/>
            </w:pPr>
            <w:r w:rsidRPr="007F7AFB">
              <w:t>національний</w:t>
            </w:r>
          </w:p>
          <w:p w14:paraId="31CA88F3" w14:textId="77777777" w:rsidR="002F5ED0" w:rsidRPr="007F7AFB" w:rsidRDefault="002F5ED0" w:rsidP="00B8205C">
            <w:pPr>
              <w:jc w:val="center"/>
            </w:pPr>
            <w:r w:rsidRPr="007F7AFB">
              <w:t>університет</w:t>
            </w:r>
          </w:p>
          <w:p w14:paraId="41F4A2D3" w14:textId="77777777" w:rsidR="002F5ED0" w:rsidRPr="007F7AFB" w:rsidRDefault="002F5ED0" w:rsidP="00B8205C">
            <w:pPr>
              <w:jc w:val="center"/>
            </w:pPr>
            <w:r w:rsidRPr="007F7AFB">
              <w:t>імені Тараса</w:t>
            </w:r>
          </w:p>
          <w:p w14:paraId="61175C9B" w14:textId="77777777" w:rsidR="002F5ED0" w:rsidRPr="007F7AFB" w:rsidRDefault="002F5ED0" w:rsidP="00B8205C">
            <w:pPr>
              <w:jc w:val="center"/>
            </w:pPr>
            <w:r w:rsidRPr="007F7AFB">
              <w:t>Шевченка</w:t>
            </w:r>
          </w:p>
          <w:p w14:paraId="58488BFC" w14:textId="77777777" w:rsidR="002F5ED0" w:rsidRPr="007F7AFB" w:rsidRDefault="002F5ED0" w:rsidP="00B8205C">
            <w:pPr>
              <w:jc w:val="center"/>
            </w:pPr>
            <w:r w:rsidRPr="007F7AFB">
              <w:t>1998,</w:t>
            </w:r>
          </w:p>
          <w:p w14:paraId="722F2F0A" w14:textId="77777777" w:rsidR="002F5ED0" w:rsidRPr="007F7AFB" w:rsidRDefault="002F5ED0" w:rsidP="00B8205C">
            <w:pPr>
              <w:jc w:val="center"/>
            </w:pPr>
            <w:r w:rsidRPr="007F7AFB">
              <w:t>спеціальн</w:t>
            </w:r>
            <w:r w:rsidRPr="007F7AFB">
              <w:lastRenderedPageBreak/>
              <w:t>ість</w:t>
            </w:r>
          </w:p>
          <w:p w14:paraId="172C9370" w14:textId="77777777" w:rsidR="002F5ED0" w:rsidRPr="007F7AFB" w:rsidRDefault="002F5ED0" w:rsidP="00B8205C">
            <w:pPr>
              <w:jc w:val="center"/>
            </w:pPr>
            <w:r w:rsidRPr="007F7AFB">
              <w:t>– фізика,</w:t>
            </w:r>
          </w:p>
          <w:p w14:paraId="2420EC75" w14:textId="77777777" w:rsidR="002F5ED0" w:rsidRPr="007F7AFB" w:rsidRDefault="002F5ED0" w:rsidP="00B8205C">
            <w:pPr>
              <w:jc w:val="center"/>
            </w:pPr>
            <w:r w:rsidRPr="007F7AFB">
              <w:t>кваліфікація –</w:t>
            </w:r>
          </w:p>
          <w:p w14:paraId="1E1C03E5" w14:textId="77777777" w:rsidR="002F5ED0" w:rsidRPr="007F7AFB" w:rsidRDefault="002F5ED0" w:rsidP="00B8205C">
            <w:pPr>
              <w:jc w:val="center"/>
            </w:pPr>
            <w:r w:rsidRPr="007F7AFB">
              <w:t>фізик</w:t>
            </w:r>
          </w:p>
        </w:tc>
        <w:tc>
          <w:tcPr>
            <w:tcW w:w="2268" w:type="dxa"/>
            <w:tcBorders>
              <w:top w:val="single" w:sz="4" w:space="0" w:color="000000"/>
              <w:left w:val="single" w:sz="4" w:space="0" w:color="000000"/>
              <w:bottom w:val="single" w:sz="4" w:space="0" w:color="000000"/>
              <w:right w:val="nil"/>
            </w:tcBorders>
          </w:tcPr>
          <w:p w14:paraId="33CE354B" w14:textId="77777777" w:rsidR="002F5ED0" w:rsidRPr="007F7AFB" w:rsidRDefault="002F5ED0" w:rsidP="00B8205C">
            <w:pPr>
              <w:jc w:val="center"/>
            </w:pPr>
            <w:r w:rsidRPr="007F7AFB">
              <w:lastRenderedPageBreak/>
              <w:t>Кандидат фізико-математичних наук, 01.04.02 –</w:t>
            </w:r>
          </w:p>
          <w:p w14:paraId="08DF5491" w14:textId="77777777" w:rsidR="002F5ED0" w:rsidRPr="007F7AFB" w:rsidRDefault="002F5ED0" w:rsidP="00B8205C">
            <w:pPr>
              <w:jc w:val="center"/>
            </w:pPr>
            <w:r w:rsidRPr="007F7AFB">
              <w:t xml:space="preserve">теоретична фізика, 2002 р. – дис. на здобуття ступеня канд. фіз.-мат. наук «Застосування варіаційного принципу </w:t>
            </w:r>
            <w:r w:rsidRPr="007F7AFB">
              <w:lastRenderedPageBreak/>
              <w:t>Швінгера до квантування систем у викривленому просторі», доцент кафедри теоретичної фізики, атестат 12ДЦ 024817</w:t>
            </w:r>
          </w:p>
        </w:tc>
        <w:tc>
          <w:tcPr>
            <w:tcW w:w="567" w:type="dxa"/>
            <w:tcBorders>
              <w:top w:val="single" w:sz="4" w:space="0" w:color="000000"/>
              <w:left w:val="single" w:sz="4" w:space="0" w:color="000000"/>
              <w:bottom w:val="single" w:sz="4" w:space="0" w:color="000000"/>
              <w:right w:val="single" w:sz="4" w:space="0" w:color="auto"/>
            </w:tcBorders>
          </w:tcPr>
          <w:p w14:paraId="7ABBFBBD" w14:textId="77777777" w:rsidR="002F5ED0" w:rsidRPr="0069690D" w:rsidRDefault="002F5ED0" w:rsidP="002F5ED0">
            <w:pPr>
              <w:jc w:val="center"/>
            </w:pPr>
            <w:r w:rsidRPr="007F7AFB">
              <w:lastRenderedPageBreak/>
              <w:t>25</w:t>
            </w:r>
          </w:p>
        </w:tc>
        <w:tc>
          <w:tcPr>
            <w:tcW w:w="5815" w:type="dxa"/>
            <w:tcBorders>
              <w:top w:val="single" w:sz="4" w:space="0" w:color="000000"/>
              <w:left w:val="single" w:sz="4" w:space="0" w:color="auto"/>
              <w:bottom w:val="single" w:sz="4" w:space="0" w:color="000000"/>
              <w:right w:val="single" w:sz="4" w:space="0" w:color="auto"/>
            </w:tcBorders>
          </w:tcPr>
          <w:p w14:paraId="18B5834A" w14:textId="77777777" w:rsidR="002F5ED0" w:rsidRPr="007F7AFB" w:rsidRDefault="002F5ED0" w:rsidP="002F5ED0">
            <w:r w:rsidRPr="007F7AFB">
              <w:t xml:space="preserve">1.Cooling and trapping of atoms and molecules by counterpropagating pulse trains. Phys. Rev.A 90, 053421 </w:t>
            </w:r>
          </w:p>
          <w:p w14:paraId="067A6AA7" w14:textId="77777777" w:rsidR="002F5ED0" w:rsidRPr="007F7AFB" w:rsidRDefault="00F03904" w:rsidP="00160683">
            <w:pPr>
              <w:spacing w:line="259" w:lineRule="auto"/>
            </w:pPr>
            <w:r>
              <w:rPr>
                <w:lang w:val="en-US"/>
              </w:rPr>
              <w:t>2</w:t>
            </w:r>
            <w:r w:rsidR="00494D8F">
              <w:rPr>
                <w:lang w:val="en-US"/>
              </w:rPr>
              <w:t>.</w:t>
            </w:r>
            <w:r w:rsidR="00494D8F">
              <w:t xml:space="preserve"> </w:t>
            </w:r>
            <w:r w:rsidR="00494D8F" w:rsidRPr="00494D8F">
              <w:rPr>
                <w:lang w:val="en-US"/>
              </w:rPr>
              <w:t>Romanenko, V. I., &amp; Romanenko, A. V. (2024). Series expansion of some elementary functions without using mathematical analysis. International Journal of Mathematical Education in Science and Technology, 1–15. https://doi.org/10.1080/0020739X.2024.2353371</w:t>
            </w:r>
            <w:r w:rsidR="00494D8F" w:rsidRPr="00494D8F" w:rsidDel="00951F30">
              <w:rPr>
                <w:lang w:val="en-US"/>
              </w:rPr>
              <w:t xml:space="preserve"> </w:t>
            </w:r>
          </w:p>
        </w:tc>
        <w:tc>
          <w:tcPr>
            <w:tcW w:w="1843" w:type="dxa"/>
            <w:tcBorders>
              <w:top w:val="single" w:sz="4" w:space="0" w:color="000000"/>
              <w:left w:val="single" w:sz="4" w:space="0" w:color="auto"/>
              <w:bottom w:val="single" w:sz="4" w:space="0" w:color="000000"/>
              <w:right w:val="single" w:sz="4" w:space="0" w:color="auto"/>
            </w:tcBorders>
          </w:tcPr>
          <w:p w14:paraId="215A480F" w14:textId="77777777" w:rsidR="002F5ED0" w:rsidRPr="007F7AFB" w:rsidRDefault="002F5ED0" w:rsidP="002F5ED0">
            <w:r w:rsidRPr="007F7AFB">
              <w:t>Курс CISCO з основ програмування на С++</w:t>
            </w:r>
          </w:p>
          <w:p w14:paraId="1F8B348E" w14:textId="77777777" w:rsidR="002F5ED0" w:rsidRPr="007F7AFB" w:rsidRDefault="002F5ED0" w:rsidP="002F5ED0">
            <w:pPr>
              <w:spacing w:line="259" w:lineRule="auto"/>
            </w:pPr>
            <w:r w:rsidRPr="007F7AFB">
              <w:t>сертифікат, 2020</w:t>
            </w:r>
          </w:p>
        </w:tc>
      </w:tr>
    </w:tbl>
    <w:p w14:paraId="56D22090" w14:textId="77777777" w:rsidR="001F048B" w:rsidRPr="0069690D" w:rsidRDefault="001F048B">
      <w:pPr>
        <w:pStyle w:val="af"/>
        <w:spacing w:after="0"/>
        <w:ind w:left="851"/>
        <w:jc w:val="both"/>
        <w:rPr>
          <w:sz w:val="20"/>
          <w:szCs w:val="20"/>
        </w:rPr>
      </w:pPr>
    </w:p>
    <w:p w14:paraId="56380F93" w14:textId="77777777" w:rsidR="00494CE0" w:rsidRPr="007F7AFB" w:rsidRDefault="00494CE0" w:rsidP="00494CE0">
      <w:pPr>
        <w:pStyle w:val="af"/>
        <w:spacing w:after="0"/>
        <w:ind w:left="0" w:firstLine="851"/>
        <w:jc w:val="both"/>
      </w:pPr>
      <w:r w:rsidRPr="007F7AFB">
        <w:t>При розробці Програми враховані вимоги:</w:t>
      </w:r>
    </w:p>
    <w:p w14:paraId="3FBA5D62" w14:textId="77777777" w:rsidR="00AD651C" w:rsidRPr="007F7AFB" w:rsidRDefault="00AD651C" w:rsidP="00AD651C">
      <w:pPr>
        <w:pStyle w:val="af"/>
        <w:numPr>
          <w:ilvl w:val="0"/>
          <w:numId w:val="3"/>
        </w:numPr>
        <w:tabs>
          <w:tab w:val="left" w:pos="851"/>
        </w:tabs>
        <w:jc w:val="both"/>
      </w:pPr>
      <w:r w:rsidRPr="007F7AFB">
        <w:t>Стандарт вищої освіти третього рівня галузі знань 10 спеціальності 104 Фізика та астрономія, затверджений Наказом Міністерства освіти і науки України від 30.05.2022 р. № 502.</w:t>
      </w:r>
    </w:p>
    <w:p w14:paraId="6B9D506A" w14:textId="77777777" w:rsidR="00160683" w:rsidRPr="007F7AFB" w:rsidRDefault="00160683" w:rsidP="0020602C">
      <w:pPr>
        <w:pStyle w:val="af"/>
        <w:numPr>
          <w:ilvl w:val="0"/>
          <w:numId w:val="3"/>
        </w:numPr>
        <w:tabs>
          <w:tab w:val="left" w:pos="851"/>
        </w:tabs>
        <w:jc w:val="both"/>
      </w:pPr>
      <w:r w:rsidRPr="007F7AFB">
        <w:t>Тимчасовий стандарт</w:t>
      </w:r>
      <w:r w:rsidR="00A91DBB" w:rsidRPr="007F7AFB">
        <w:t xml:space="preserve"> вищої освіти  третього рівня (</w:t>
      </w:r>
      <w:r w:rsidRPr="007F7AFB">
        <w:t>доктор філософії</w:t>
      </w:r>
      <w:r w:rsidR="002E7EAD" w:rsidRPr="007F7AFB">
        <w:t>)</w:t>
      </w:r>
      <w:r w:rsidRPr="007F7AFB">
        <w:t xml:space="preserve"> галузь знань</w:t>
      </w:r>
      <w:r w:rsidR="0020602C">
        <w:t xml:space="preserve"> </w:t>
      </w:r>
      <w:r w:rsidR="0020602C" w:rsidRPr="0020602C">
        <w:t xml:space="preserve">E Природничі науки, математика та статистика </w:t>
      </w:r>
      <w:r w:rsidR="0020602C">
        <w:t xml:space="preserve"> </w:t>
      </w:r>
      <w:r w:rsidRPr="007F7AFB">
        <w:t>за спеціальністю</w:t>
      </w:r>
      <w:r w:rsidR="0020602C">
        <w:t xml:space="preserve"> </w:t>
      </w:r>
      <w:r w:rsidR="0020602C" w:rsidRPr="0020602C">
        <w:t>E5  «Фізика та астрономія»</w:t>
      </w:r>
      <w:r w:rsidRPr="007F7AFB">
        <w:t xml:space="preserve">, </w:t>
      </w:r>
      <w:r w:rsidR="00CE2C66" w:rsidRPr="007F7AFB">
        <w:t>введено в дію</w:t>
      </w:r>
      <w:r w:rsidRPr="007F7AFB">
        <w:t xml:space="preserve"> </w:t>
      </w:r>
      <w:r w:rsidR="001132C2" w:rsidRPr="007F7AFB">
        <w:t>наказом ректора</w:t>
      </w:r>
      <w:r w:rsidRPr="007F7AFB">
        <w:t xml:space="preserve"> КНУ ім.</w:t>
      </w:r>
      <w:r w:rsidR="002E7EAD" w:rsidRPr="007F7AFB">
        <w:t xml:space="preserve"> </w:t>
      </w:r>
      <w:r w:rsidRPr="007F7AFB">
        <w:t>Т.Шевченка №</w:t>
      </w:r>
      <w:r w:rsidR="00A91DBB" w:rsidRPr="007F7AFB">
        <w:t xml:space="preserve">127-32 </w:t>
      </w:r>
      <w:r w:rsidRPr="007F7AFB">
        <w:t xml:space="preserve">від </w:t>
      </w:r>
      <w:r w:rsidR="00A91DBB" w:rsidRPr="007F7AFB">
        <w:t>20</w:t>
      </w:r>
      <w:r w:rsidRPr="007F7AFB">
        <w:t>.</w:t>
      </w:r>
      <w:r w:rsidR="00A91DBB" w:rsidRPr="007F7AFB">
        <w:t>02</w:t>
      </w:r>
      <w:r w:rsidRPr="007F7AFB">
        <w:t>.2025 року</w:t>
      </w:r>
    </w:p>
    <w:p w14:paraId="0D22EE38" w14:textId="77777777" w:rsidR="00BD5EE2" w:rsidRPr="007F7AFB" w:rsidRDefault="00BD5EE2">
      <w:pPr>
        <w:pStyle w:val="af"/>
        <w:spacing w:after="0"/>
        <w:ind w:left="851"/>
        <w:jc w:val="both"/>
        <w:rPr>
          <w:sz w:val="20"/>
          <w:szCs w:val="20"/>
        </w:rPr>
        <w:sectPr w:rsidR="00BD5EE2" w:rsidRPr="007F7AFB" w:rsidSect="00157D46">
          <w:pgSz w:w="16838" w:h="11906" w:orient="landscape"/>
          <w:pgMar w:top="567" w:right="1134" w:bottom="1418" w:left="1134" w:header="708" w:footer="709" w:gutter="0"/>
          <w:cols w:space="720"/>
          <w:docGrid w:linePitch="360"/>
        </w:sectPr>
      </w:pPr>
    </w:p>
    <w:p w14:paraId="101989A0" w14:textId="77777777" w:rsidR="00775C8B" w:rsidRPr="007F7AFB" w:rsidRDefault="00253A0B" w:rsidP="00253A0B">
      <w:pPr>
        <w:numPr>
          <w:ilvl w:val="0"/>
          <w:numId w:val="28"/>
        </w:numPr>
        <w:autoSpaceDE w:val="0"/>
        <w:jc w:val="center"/>
        <w:rPr>
          <w:b/>
          <w:bCs/>
          <w:sz w:val="28"/>
          <w:szCs w:val="28"/>
        </w:rPr>
      </w:pPr>
      <w:r w:rsidRPr="007F7AFB">
        <w:rPr>
          <w:b/>
          <w:bCs/>
          <w:sz w:val="28"/>
          <w:szCs w:val="28"/>
        </w:rPr>
        <w:lastRenderedPageBreak/>
        <w:t xml:space="preserve">ПРОФІЛЬ ОСВІТНЬО-НАУКОВОЇ </w:t>
      </w:r>
      <w:r w:rsidR="00775C8B" w:rsidRPr="007F7AFB">
        <w:rPr>
          <w:b/>
          <w:bCs/>
          <w:sz w:val="28"/>
          <w:szCs w:val="28"/>
        </w:rPr>
        <w:t>ПРОГРАМИ</w:t>
      </w:r>
    </w:p>
    <w:p w14:paraId="3EC18A34" w14:textId="77777777" w:rsidR="008D6C14" w:rsidRPr="007F7AFB" w:rsidRDefault="003044F4" w:rsidP="004B1A41">
      <w:pPr>
        <w:jc w:val="center"/>
        <w:rPr>
          <w:b/>
          <w:sz w:val="28"/>
          <w:szCs w:val="28"/>
        </w:rPr>
      </w:pPr>
      <w:r w:rsidRPr="007F7AFB">
        <w:rPr>
          <w:b/>
          <w:sz w:val="28"/>
          <w:szCs w:val="28"/>
        </w:rPr>
        <w:t>«Фізика та астрономія»</w:t>
      </w:r>
    </w:p>
    <w:p w14:paraId="21DFC6E2" w14:textId="77777777" w:rsidR="00775C8B" w:rsidRPr="007F7AFB" w:rsidRDefault="003044F4" w:rsidP="008D6C14">
      <w:pPr>
        <w:jc w:val="center"/>
        <w:rPr>
          <w:b/>
          <w:bCs/>
          <w:sz w:val="28"/>
          <w:szCs w:val="28"/>
        </w:rPr>
      </w:pPr>
      <w:r w:rsidRPr="007F7AFB">
        <w:rPr>
          <w:b/>
          <w:sz w:val="28"/>
          <w:szCs w:val="28"/>
        </w:rPr>
        <w:t>«Physics</w:t>
      </w:r>
      <w:r w:rsidRPr="007F7AFB">
        <w:rPr>
          <w:sz w:val="28"/>
          <w:szCs w:val="28"/>
        </w:rPr>
        <w:t xml:space="preserve"> </w:t>
      </w:r>
      <w:r w:rsidRPr="0069690D">
        <w:rPr>
          <w:b/>
          <w:bCs/>
          <w:sz w:val="28"/>
          <w:szCs w:val="28"/>
        </w:rPr>
        <w:t>and</w:t>
      </w:r>
      <w:r w:rsidRPr="007F7AFB">
        <w:rPr>
          <w:b/>
          <w:bCs/>
          <w:sz w:val="28"/>
          <w:szCs w:val="28"/>
        </w:rPr>
        <w:t xml:space="preserve"> </w:t>
      </w:r>
      <w:r w:rsidRPr="0069690D">
        <w:rPr>
          <w:b/>
          <w:bCs/>
          <w:sz w:val="28"/>
          <w:szCs w:val="28"/>
        </w:rPr>
        <w:t>Astronomy</w:t>
      </w:r>
      <w:r w:rsidR="004B1A41" w:rsidRPr="007F7AFB">
        <w:rPr>
          <w:b/>
          <w:bCs/>
          <w:sz w:val="28"/>
          <w:szCs w:val="28"/>
        </w:rPr>
        <w:t>»</w:t>
      </w:r>
    </w:p>
    <w:p w14:paraId="20DD8559" w14:textId="77777777" w:rsidR="00775C8B" w:rsidRPr="007F7AFB" w:rsidRDefault="00775C8B">
      <w:pPr>
        <w:jc w:val="center"/>
        <w:rPr>
          <w:b/>
          <w:sz w:val="28"/>
          <w:szCs w:val="28"/>
          <w:u w:val="single"/>
        </w:rPr>
      </w:pPr>
      <w:r w:rsidRPr="007F7AFB">
        <w:rPr>
          <w:b/>
          <w:bCs/>
          <w:sz w:val="28"/>
          <w:szCs w:val="28"/>
        </w:rPr>
        <w:t xml:space="preserve">зі спеціальності </w:t>
      </w:r>
      <w:r w:rsidR="00B8205C" w:rsidRPr="007F7AFB">
        <w:rPr>
          <w:b/>
          <w:sz w:val="28"/>
          <w:szCs w:val="28"/>
          <w:u w:val="single"/>
        </w:rPr>
        <w:t>E5</w:t>
      </w:r>
      <w:r w:rsidRPr="007F7AFB">
        <w:rPr>
          <w:b/>
          <w:sz w:val="28"/>
          <w:szCs w:val="28"/>
          <w:u w:val="single"/>
        </w:rPr>
        <w:t>_</w:t>
      </w:r>
      <w:r w:rsidRPr="007F7AFB">
        <w:rPr>
          <w:b/>
          <w:sz w:val="28"/>
          <w:szCs w:val="28"/>
        </w:rPr>
        <w:t xml:space="preserve"> </w:t>
      </w:r>
      <w:r w:rsidR="00FB5034" w:rsidRPr="007F7AFB">
        <w:rPr>
          <w:b/>
          <w:sz w:val="28"/>
          <w:szCs w:val="28"/>
          <w:u w:val="single"/>
        </w:rPr>
        <w:t>«Фізика та астрономія</w:t>
      </w:r>
      <w:r w:rsidRPr="007F7AFB">
        <w:rPr>
          <w:b/>
          <w:sz w:val="28"/>
          <w:szCs w:val="28"/>
          <w:u w:val="single"/>
        </w:rPr>
        <w:t>»</w:t>
      </w:r>
    </w:p>
    <w:p w14:paraId="6D51787A" w14:textId="77777777" w:rsidR="008F4318" w:rsidRPr="007F7AFB" w:rsidRDefault="008F4318">
      <w:pPr>
        <w:jc w:val="center"/>
        <w:rPr>
          <w:b/>
          <w:sz w:val="28"/>
          <w:szCs w:val="28"/>
          <w:u w:val="single"/>
        </w:rPr>
      </w:pPr>
      <w:r w:rsidRPr="007F7AFB">
        <w:rPr>
          <w:b/>
          <w:sz w:val="28"/>
          <w:szCs w:val="28"/>
          <w:u w:val="single"/>
        </w:rPr>
        <w:t>галузь знань</w:t>
      </w:r>
      <w:r w:rsidR="00756C55">
        <w:rPr>
          <w:b/>
          <w:sz w:val="28"/>
          <w:szCs w:val="28"/>
          <w:u w:val="single"/>
        </w:rPr>
        <w:t xml:space="preserve"> </w:t>
      </w:r>
      <w:r w:rsidR="00756C55" w:rsidRPr="00756C55">
        <w:rPr>
          <w:b/>
          <w:sz w:val="28"/>
          <w:szCs w:val="28"/>
          <w:u w:val="single"/>
        </w:rPr>
        <w:t>E Природничі науки, математика та статистика</w:t>
      </w:r>
      <w:r w:rsidRPr="007F7AFB">
        <w:rPr>
          <w:b/>
          <w:sz w:val="28"/>
          <w:szCs w:val="28"/>
          <w:u w:val="single"/>
        </w:rPr>
        <w:t xml:space="preserve"> </w:t>
      </w:r>
    </w:p>
    <w:tbl>
      <w:tblPr>
        <w:tblW w:w="0" w:type="auto"/>
        <w:tblInd w:w="-10" w:type="dxa"/>
        <w:tblLayout w:type="fixed"/>
        <w:tblLook w:val="0000" w:firstRow="0" w:lastRow="0" w:firstColumn="0" w:lastColumn="0" w:noHBand="0" w:noVBand="0"/>
      </w:tblPr>
      <w:tblGrid>
        <w:gridCol w:w="3237"/>
        <w:gridCol w:w="6636"/>
      </w:tblGrid>
      <w:tr w:rsidR="00775C8B" w:rsidRPr="007F7AFB" w14:paraId="1B1C7942" w14:textId="77777777">
        <w:tc>
          <w:tcPr>
            <w:tcW w:w="9873" w:type="dxa"/>
            <w:gridSpan w:val="2"/>
            <w:tcBorders>
              <w:top w:val="single" w:sz="4" w:space="0" w:color="000000"/>
              <w:left w:val="single" w:sz="4" w:space="0" w:color="000000"/>
              <w:bottom w:val="single" w:sz="4" w:space="0" w:color="000000"/>
              <w:right w:val="single" w:sz="4" w:space="0" w:color="000000"/>
            </w:tcBorders>
            <w:shd w:val="clear" w:color="auto" w:fill="E0E0E0"/>
          </w:tcPr>
          <w:p w14:paraId="6987D5A8" w14:textId="77777777" w:rsidR="00775C8B" w:rsidRPr="007F7AFB" w:rsidRDefault="00775C8B">
            <w:pPr>
              <w:snapToGrid w:val="0"/>
              <w:jc w:val="center"/>
              <w:rPr>
                <w:b/>
                <w:bCs/>
              </w:rPr>
            </w:pPr>
            <w:r w:rsidRPr="007F7AFB">
              <w:rPr>
                <w:b/>
                <w:bCs/>
              </w:rPr>
              <w:t>1 – Загальна інформація</w:t>
            </w:r>
          </w:p>
        </w:tc>
      </w:tr>
      <w:tr w:rsidR="00775C8B" w:rsidRPr="007F7AFB" w14:paraId="0573025E" w14:textId="77777777" w:rsidTr="00C5504E">
        <w:tc>
          <w:tcPr>
            <w:tcW w:w="3237" w:type="dxa"/>
            <w:tcBorders>
              <w:top w:val="single" w:sz="4" w:space="0" w:color="000000"/>
              <w:left w:val="single" w:sz="4" w:space="0" w:color="000000"/>
              <w:bottom w:val="single" w:sz="4" w:space="0" w:color="000000"/>
            </w:tcBorders>
          </w:tcPr>
          <w:p w14:paraId="2E6489AE" w14:textId="77777777" w:rsidR="00775C8B" w:rsidRPr="007F7AFB" w:rsidRDefault="00775C8B">
            <w:pPr>
              <w:tabs>
                <w:tab w:val="left" w:pos="851"/>
              </w:tabs>
              <w:snapToGrid w:val="0"/>
              <w:rPr>
                <w:b/>
                <w:iCs/>
              </w:rPr>
            </w:pPr>
            <w:r w:rsidRPr="007F7AFB">
              <w:rPr>
                <w:b/>
                <w:iCs/>
              </w:rPr>
              <w:t xml:space="preserve">Ступінь вищої освіти та назва кваліфікації </w:t>
            </w:r>
          </w:p>
        </w:tc>
        <w:tc>
          <w:tcPr>
            <w:tcW w:w="6636" w:type="dxa"/>
            <w:tcBorders>
              <w:top w:val="single" w:sz="4" w:space="0" w:color="000000"/>
              <w:left w:val="single" w:sz="4" w:space="0" w:color="000000"/>
              <w:bottom w:val="single" w:sz="4" w:space="0" w:color="000000"/>
              <w:right w:val="single" w:sz="4" w:space="0" w:color="000000"/>
            </w:tcBorders>
          </w:tcPr>
          <w:p w14:paraId="6202B499" w14:textId="77777777" w:rsidR="005F5199" w:rsidRPr="007F7AFB" w:rsidRDefault="008D6C14" w:rsidP="005F5199">
            <w:pPr>
              <w:snapToGrid w:val="0"/>
            </w:pPr>
            <w:r w:rsidRPr="007F7AFB">
              <w:rPr>
                <w:b/>
              </w:rPr>
              <w:t>ступінь вищої освіти</w:t>
            </w:r>
            <w:r w:rsidRPr="007F7AFB">
              <w:t xml:space="preserve"> – Доктор філософії</w:t>
            </w:r>
            <w:r w:rsidR="005F5199" w:rsidRPr="007F7AFB">
              <w:t xml:space="preserve"> / </w:t>
            </w:r>
            <w:r w:rsidRPr="007F7AFB">
              <w:rPr>
                <w:lang w:eastAsia="uk-UA"/>
              </w:rPr>
              <w:t>Doctor of Philosophy</w:t>
            </w:r>
          </w:p>
          <w:p w14:paraId="1CD72A00" w14:textId="77777777" w:rsidR="00CC026A" w:rsidRPr="007F7AFB" w:rsidRDefault="005F5199" w:rsidP="00756C55">
            <w:pPr>
              <w:snapToGrid w:val="0"/>
            </w:pPr>
            <w:r w:rsidRPr="007F7AFB">
              <w:rPr>
                <w:b/>
              </w:rPr>
              <w:t>спеціальність</w:t>
            </w:r>
            <w:r w:rsidRPr="007F7AFB">
              <w:t xml:space="preserve">: </w:t>
            </w:r>
            <w:r w:rsidR="00B8205C" w:rsidRPr="0069690D">
              <w:t>E</w:t>
            </w:r>
            <w:r w:rsidR="00B8205C" w:rsidRPr="007F7AFB">
              <w:t>5</w:t>
            </w:r>
            <w:r w:rsidRPr="007F7AFB">
              <w:t xml:space="preserve"> Фізика та астрономія / </w:t>
            </w:r>
            <w:r w:rsidR="00B8205C" w:rsidRPr="0069690D">
              <w:t>E</w:t>
            </w:r>
            <w:r w:rsidR="00B8205C" w:rsidRPr="007F7AFB">
              <w:t>5</w:t>
            </w:r>
            <w:r w:rsidRPr="007F7AFB">
              <w:t xml:space="preserve"> </w:t>
            </w:r>
            <w:r w:rsidRPr="0069690D">
              <w:t>Physics</w:t>
            </w:r>
            <w:r w:rsidRPr="007F7AFB">
              <w:t xml:space="preserve"> </w:t>
            </w:r>
            <w:r w:rsidRPr="0069690D">
              <w:t>and</w:t>
            </w:r>
            <w:r w:rsidRPr="007F7AFB">
              <w:t xml:space="preserve"> </w:t>
            </w:r>
            <w:r w:rsidRPr="0069690D">
              <w:t>astronomy</w:t>
            </w:r>
          </w:p>
        </w:tc>
      </w:tr>
      <w:tr w:rsidR="00775C8B" w:rsidRPr="007F7AFB" w14:paraId="040739DD" w14:textId="77777777" w:rsidTr="00C5504E">
        <w:tc>
          <w:tcPr>
            <w:tcW w:w="3237" w:type="dxa"/>
            <w:tcBorders>
              <w:top w:val="single" w:sz="4" w:space="0" w:color="000000"/>
              <w:left w:val="single" w:sz="4" w:space="0" w:color="000000"/>
              <w:bottom w:val="single" w:sz="4" w:space="0" w:color="000000"/>
            </w:tcBorders>
          </w:tcPr>
          <w:p w14:paraId="282E84C0" w14:textId="77777777" w:rsidR="00775C8B" w:rsidRPr="007F7AFB" w:rsidRDefault="00775C8B" w:rsidP="00366890">
            <w:pPr>
              <w:rPr>
                <w:b/>
              </w:rPr>
            </w:pPr>
            <w:r w:rsidRPr="007F7AFB">
              <w:rPr>
                <w:b/>
              </w:rPr>
              <w:t>Мова(и) навчання і оцінювання</w:t>
            </w:r>
          </w:p>
        </w:tc>
        <w:tc>
          <w:tcPr>
            <w:tcW w:w="6636" w:type="dxa"/>
            <w:tcBorders>
              <w:top w:val="single" w:sz="4" w:space="0" w:color="000000"/>
              <w:left w:val="single" w:sz="4" w:space="0" w:color="000000"/>
              <w:bottom w:val="single" w:sz="4" w:space="0" w:color="000000"/>
              <w:right w:val="single" w:sz="4" w:space="0" w:color="000000"/>
            </w:tcBorders>
          </w:tcPr>
          <w:p w14:paraId="1BA780DC" w14:textId="77777777" w:rsidR="00775C8B" w:rsidRPr="0069690D" w:rsidRDefault="00366890" w:rsidP="00D403AC">
            <w:r w:rsidRPr="007F7AFB">
              <w:t>У</w:t>
            </w:r>
            <w:r w:rsidR="00B43615" w:rsidRPr="007F7AFB">
              <w:t xml:space="preserve">країнська / </w:t>
            </w:r>
            <w:r w:rsidRPr="0069690D">
              <w:t>U</w:t>
            </w:r>
            <w:r w:rsidR="00B43615" w:rsidRPr="007F7AFB">
              <w:t>krainian</w:t>
            </w:r>
          </w:p>
        </w:tc>
      </w:tr>
      <w:tr w:rsidR="00775C8B" w:rsidRPr="007F7AFB" w14:paraId="0DD33BBB" w14:textId="77777777" w:rsidTr="00C5504E">
        <w:tc>
          <w:tcPr>
            <w:tcW w:w="3237" w:type="dxa"/>
            <w:tcBorders>
              <w:top w:val="single" w:sz="4" w:space="0" w:color="000000"/>
              <w:left w:val="single" w:sz="4" w:space="0" w:color="000000"/>
              <w:bottom w:val="single" w:sz="4" w:space="0" w:color="000000"/>
            </w:tcBorders>
          </w:tcPr>
          <w:p w14:paraId="244380C5" w14:textId="77777777" w:rsidR="00775C8B" w:rsidRPr="007F7AFB" w:rsidRDefault="00775C8B" w:rsidP="00366890">
            <w:pPr>
              <w:rPr>
                <w:b/>
              </w:rPr>
            </w:pPr>
            <w:r w:rsidRPr="007F7AFB">
              <w:rPr>
                <w:b/>
              </w:rPr>
              <w:t>Обсяг освітньої програми</w:t>
            </w:r>
          </w:p>
        </w:tc>
        <w:tc>
          <w:tcPr>
            <w:tcW w:w="6636" w:type="dxa"/>
            <w:tcBorders>
              <w:top w:val="single" w:sz="4" w:space="0" w:color="000000"/>
              <w:left w:val="single" w:sz="4" w:space="0" w:color="000000"/>
              <w:bottom w:val="single" w:sz="4" w:space="0" w:color="000000"/>
              <w:right w:val="single" w:sz="4" w:space="0" w:color="000000"/>
            </w:tcBorders>
          </w:tcPr>
          <w:p w14:paraId="4CAFC2DB" w14:textId="77777777" w:rsidR="00775C8B" w:rsidRPr="007F7AFB" w:rsidRDefault="000A5196" w:rsidP="008F4318">
            <w:r w:rsidRPr="007F7AFB">
              <w:t>4</w:t>
            </w:r>
            <w:r w:rsidR="005B61DF" w:rsidRPr="0069690D">
              <w:t xml:space="preserve"> </w:t>
            </w:r>
            <w:r w:rsidR="000F7BEC" w:rsidRPr="007F7AFB">
              <w:t>роки</w:t>
            </w:r>
            <w:r w:rsidR="008F73B1" w:rsidRPr="007F7AFB">
              <w:t xml:space="preserve">, обсяг освітньої складової </w:t>
            </w:r>
            <w:r w:rsidR="004B51C2" w:rsidRPr="0069690D">
              <w:t>43</w:t>
            </w:r>
            <w:r w:rsidR="008F73B1" w:rsidRPr="007F7AFB">
              <w:t xml:space="preserve"> кредит</w:t>
            </w:r>
            <w:r w:rsidR="004B51C2" w:rsidRPr="007F7AFB">
              <w:t>и</w:t>
            </w:r>
            <w:r w:rsidR="008F73B1" w:rsidRPr="007F7AFB">
              <w:t xml:space="preserve"> </w:t>
            </w:r>
            <w:r w:rsidR="008F4318" w:rsidRPr="007F7AFB">
              <w:t>ЄКТС</w:t>
            </w:r>
          </w:p>
        </w:tc>
      </w:tr>
      <w:tr w:rsidR="00775C8B" w:rsidRPr="007F7AFB" w14:paraId="026C0319" w14:textId="77777777" w:rsidTr="00C5504E">
        <w:tc>
          <w:tcPr>
            <w:tcW w:w="3237" w:type="dxa"/>
            <w:tcBorders>
              <w:top w:val="single" w:sz="4" w:space="0" w:color="000000"/>
              <w:left w:val="single" w:sz="4" w:space="0" w:color="000000"/>
              <w:bottom w:val="single" w:sz="4" w:space="0" w:color="000000"/>
            </w:tcBorders>
          </w:tcPr>
          <w:p w14:paraId="7BA7252F" w14:textId="77777777" w:rsidR="00775C8B" w:rsidRPr="007F7AFB" w:rsidRDefault="00775C8B" w:rsidP="00366890">
            <w:pPr>
              <w:rPr>
                <w:b/>
              </w:rPr>
            </w:pPr>
            <w:r w:rsidRPr="007F7AFB">
              <w:rPr>
                <w:b/>
              </w:rPr>
              <w:t>Тип програми</w:t>
            </w:r>
          </w:p>
        </w:tc>
        <w:tc>
          <w:tcPr>
            <w:tcW w:w="6636" w:type="dxa"/>
            <w:tcBorders>
              <w:top w:val="single" w:sz="4" w:space="0" w:color="000000"/>
              <w:left w:val="single" w:sz="4" w:space="0" w:color="000000"/>
              <w:bottom w:val="single" w:sz="4" w:space="0" w:color="000000"/>
              <w:right w:val="single" w:sz="4" w:space="0" w:color="000000"/>
            </w:tcBorders>
          </w:tcPr>
          <w:p w14:paraId="564A7B60" w14:textId="77777777" w:rsidR="00775C8B" w:rsidRPr="007F7AFB" w:rsidRDefault="00B563CE" w:rsidP="00366890">
            <w:r w:rsidRPr="007F7AFB">
              <w:t>Освітньо-наукова</w:t>
            </w:r>
            <w:r w:rsidR="00366890" w:rsidRPr="007F7AFB">
              <w:t xml:space="preserve"> </w:t>
            </w:r>
          </w:p>
        </w:tc>
      </w:tr>
      <w:tr w:rsidR="00775C8B" w:rsidRPr="007F7AFB" w14:paraId="1346A46F" w14:textId="77777777" w:rsidTr="00C5504E">
        <w:tc>
          <w:tcPr>
            <w:tcW w:w="3237" w:type="dxa"/>
            <w:tcBorders>
              <w:top w:val="single" w:sz="4" w:space="0" w:color="000000"/>
              <w:left w:val="single" w:sz="4" w:space="0" w:color="000000"/>
              <w:bottom w:val="single" w:sz="4" w:space="0" w:color="000000"/>
            </w:tcBorders>
          </w:tcPr>
          <w:p w14:paraId="04BF74CE" w14:textId="77777777" w:rsidR="00775C8B" w:rsidRPr="007F7AFB" w:rsidRDefault="00775C8B">
            <w:pPr>
              <w:snapToGrid w:val="0"/>
              <w:rPr>
                <w:b/>
                <w:iCs/>
              </w:rPr>
            </w:pPr>
            <w:r w:rsidRPr="007F7AFB">
              <w:rPr>
                <w:b/>
                <w:iCs/>
              </w:rPr>
              <w:t>Повна назва закладу вищої освіти, а також структурного підрозділу у якому здійснюється навчання</w:t>
            </w:r>
          </w:p>
        </w:tc>
        <w:tc>
          <w:tcPr>
            <w:tcW w:w="6636" w:type="dxa"/>
            <w:tcBorders>
              <w:top w:val="single" w:sz="4" w:space="0" w:color="000000"/>
              <w:left w:val="single" w:sz="4" w:space="0" w:color="000000"/>
              <w:bottom w:val="single" w:sz="4" w:space="0" w:color="000000"/>
              <w:right w:val="single" w:sz="4" w:space="0" w:color="000000"/>
            </w:tcBorders>
          </w:tcPr>
          <w:p w14:paraId="3FF0C872" w14:textId="77777777" w:rsidR="00775C8B" w:rsidRPr="007F7AFB" w:rsidRDefault="00B563CE">
            <w:pPr>
              <w:snapToGrid w:val="0"/>
            </w:pPr>
            <w:r w:rsidRPr="007F7AFB">
              <w:t xml:space="preserve">Київський національний університет імені Тараса Шевченка, фізичний факультет / </w:t>
            </w:r>
            <w:r w:rsidR="007A6BA4" w:rsidRPr="0069690D">
              <w:t>Taras</w:t>
            </w:r>
            <w:r w:rsidR="007A6BA4" w:rsidRPr="007F7AFB">
              <w:t xml:space="preserve"> </w:t>
            </w:r>
            <w:r w:rsidR="007A6BA4" w:rsidRPr="0069690D">
              <w:t>Shevchenko</w:t>
            </w:r>
            <w:r w:rsidR="007A6BA4" w:rsidRPr="007F7AFB">
              <w:t xml:space="preserve"> </w:t>
            </w:r>
            <w:r w:rsidR="007A6BA4" w:rsidRPr="0069690D">
              <w:t>National</w:t>
            </w:r>
            <w:r w:rsidR="007A6BA4" w:rsidRPr="007F7AFB">
              <w:t xml:space="preserve"> </w:t>
            </w:r>
            <w:r w:rsidR="007A6BA4" w:rsidRPr="0069690D">
              <w:t>University</w:t>
            </w:r>
            <w:r w:rsidR="007A6BA4" w:rsidRPr="007F7AFB">
              <w:t xml:space="preserve"> </w:t>
            </w:r>
            <w:r w:rsidR="007A6BA4" w:rsidRPr="0069690D">
              <w:t>of</w:t>
            </w:r>
            <w:r w:rsidR="007A6BA4" w:rsidRPr="007F7AFB">
              <w:t xml:space="preserve"> </w:t>
            </w:r>
            <w:r w:rsidR="007A6BA4" w:rsidRPr="0069690D">
              <w:t>Kyiv</w:t>
            </w:r>
            <w:r w:rsidR="007A6BA4" w:rsidRPr="007F7AFB">
              <w:t xml:space="preserve">, </w:t>
            </w:r>
            <w:r w:rsidR="007A6BA4" w:rsidRPr="0069690D">
              <w:t>Faculty</w:t>
            </w:r>
            <w:r w:rsidR="007A6BA4" w:rsidRPr="007F7AFB">
              <w:t xml:space="preserve"> </w:t>
            </w:r>
            <w:r w:rsidR="007A6BA4" w:rsidRPr="0069690D">
              <w:t>of</w:t>
            </w:r>
            <w:r w:rsidR="007A6BA4" w:rsidRPr="007F7AFB">
              <w:t xml:space="preserve"> </w:t>
            </w:r>
            <w:r w:rsidR="007A6BA4" w:rsidRPr="0069690D">
              <w:t>Physics</w:t>
            </w:r>
          </w:p>
        </w:tc>
      </w:tr>
      <w:tr w:rsidR="00775C8B" w:rsidRPr="007F7AFB" w14:paraId="5DFF29D2" w14:textId="77777777" w:rsidTr="00C5504E">
        <w:tc>
          <w:tcPr>
            <w:tcW w:w="3237" w:type="dxa"/>
            <w:tcBorders>
              <w:top w:val="single" w:sz="4" w:space="0" w:color="000000"/>
              <w:left w:val="single" w:sz="4" w:space="0" w:color="000000"/>
              <w:bottom w:val="single" w:sz="4" w:space="0" w:color="000000"/>
            </w:tcBorders>
          </w:tcPr>
          <w:p w14:paraId="181EF784" w14:textId="77777777" w:rsidR="00775C8B" w:rsidRPr="007F7AFB" w:rsidRDefault="00775C8B">
            <w:pPr>
              <w:snapToGrid w:val="0"/>
              <w:rPr>
                <w:b/>
                <w:i/>
                <w:iCs/>
              </w:rPr>
            </w:pPr>
            <w:r w:rsidRPr="007F7AFB">
              <w:rPr>
                <w:b/>
                <w:iCs/>
              </w:rPr>
              <w:t xml:space="preserve">Назва закладу вищої освіти який бере участь у забезпеченні програми </w:t>
            </w:r>
            <w:r w:rsidRPr="007F7AFB">
              <w:rPr>
                <w:iCs/>
                <w:sz w:val="20"/>
                <w:szCs w:val="20"/>
              </w:rPr>
              <w:t>(заповнюється для програм подвійного і спільного дипломування)</w:t>
            </w:r>
            <w:r w:rsidRPr="007F7AFB">
              <w:rPr>
                <w:b/>
                <w:i/>
                <w:iCs/>
              </w:rPr>
              <w:t xml:space="preserve"> </w:t>
            </w:r>
          </w:p>
        </w:tc>
        <w:tc>
          <w:tcPr>
            <w:tcW w:w="6636" w:type="dxa"/>
            <w:tcBorders>
              <w:top w:val="single" w:sz="4" w:space="0" w:color="000000"/>
              <w:left w:val="single" w:sz="4" w:space="0" w:color="000000"/>
              <w:bottom w:val="single" w:sz="4" w:space="0" w:color="000000"/>
              <w:right w:val="single" w:sz="4" w:space="0" w:color="000000"/>
            </w:tcBorders>
          </w:tcPr>
          <w:p w14:paraId="770A377A" w14:textId="77777777" w:rsidR="00775C8B" w:rsidRPr="007F7AFB" w:rsidRDefault="00775C8B">
            <w:pPr>
              <w:snapToGrid w:val="0"/>
              <w:rPr>
                <w:b/>
                <w:sz w:val="20"/>
                <w:szCs w:val="20"/>
              </w:rPr>
            </w:pPr>
          </w:p>
        </w:tc>
      </w:tr>
      <w:tr w:rsidR="00775C8B" w:rsidRPr="007F7AFB" w14:paraId="7424C987" w14:textId="77777777" w:rsidTr="00C5504E">
        <w:tc>
          <w:tcPr>
            <w:tcW w:w="3237" w:type="dxa"/>
            <w:tcBorders>
              <w:top w:val="single" w:sz="4" w:space="0" w:color="000000"/>
              <w:left w:val="single" w:sz="4" w:space="0" w:color="000000"/>
              <w:bottom w:val="single" w:sz="4" w:space="0" w:color="000000"/>
            </w:tcBorders>
          </w:tcPr>
          <w:p w14:paraId="20F449B6" w14:textId="77777777" w:rsidR="00775C8B" w:rsidRPr="007F7AFB" w:rsidRDefault="00775C8B">
            <w:pPr>
              <w:tabs>
                <w:tab w:val="left" w:pos="851"/>
              </w:tabs>
              <w:snapToGrid w:val="0"/>
              <w:rPr>
                <w:b/>
                <w:iCs/>
              </w:rPr>
            </w:pPr>
            <w:r w:rsidRPr="007F7AFB">
              <w:rPr>
                <w:b/>
                <w:iCs/>
              </w:rPr>
              <w:t>Офіційна назва освітньої програми,</w:t>
            </w:r>
          </w:p>
          <w:p w14:paraId="56BC9E96" w14:textId="77777777" w:rsidR="00775C8B" w:rsidRPr="007F7AFB" w:rsidRDefault="00775C8B" w:rsidP="006818F7">
            <w:pPr>
              <w:tabs>
                <w:tab w:val="left" w:pos="851"/>
              </w:tabs>
              <w:rPr>
                <w:iCs/>
                <w:sz w:val="20"/>
                <w:szCs w:val="20"/>
              </w:rPr>
            </w:pPr>
            <w:r w:rsidRPr="007F7AFB">
              <w:rPr>
                <w:b/>
                <w:iCs/>
              </w:rPr>
              <w:t xml:space="preserve">ступінь вищої освіти та назва кваліфікації </w:t>
            </w:r>
            <w:r w:rsidR="006818F7">
              <w:rPr>
                <w:b/>
                <w:iCs/>
              </w:rPr>
              <w:t>ЗВО</w:t>
            </w:r>
            <w:r w:rsidRPr="007F7AFB">
              <w:rPr>
                <w:b/>
                <w:iCs/>
              </w:rPr>
              <w:t xml:space="preserve">-партнера мовою оригіналу </w:t>
            </w:r>
            <w:r w:rsidRPr="007F7AFB">
              <w:rPr>
                <w:iCs/>
                <w:sz w:val="20"/>
                <w:szCs w:val="20"/>
              </w:rPr>
              <w:t>(заповнюється для програм подвійного і спільного дипломування)</w:t>
            </w:r>
          </w:p>
        </w:tc>
        <w:tc>
          <w:tcPr>
            <w:tcW w:w="6636" w:type="dxa"/>
            <w:tcBorders>
              <w:top w:val="single" w:sz="4" w:space="0" w:color="000000"/>
              <w:left w:val="single" w:sz="4" w:space="0" w:color="000000"/>
              <w:bottom w:val="single" w:sz="4" w:space="0" w:color="000000"/>
              <w:right w:val="single" w:sz="4" w:space="0" w:color="000000"/>
            </w:tcBorders>
          </w:tcPr>
          <w:p w14:paraId="1D1CC7AC" w14:textId="77777777" w:rsidR="00775C8B" w:rsidRPr="007F7AFB" w:rsidRDefault="00775C8B">
            <w:pPr>
              <w:snapToGrid w:val="0"/>
            </w:pPr>
          </w:p>
        </w:tc>
      </w:tr>
      <w:tr w:rsidR="00775C8B" w:rsidRPr="007F7AFB" w14:paraId="19D5A4EF" w14:textId="77777777" w:rsidTr="00C5504E">
        <w:tc>
          <w:tcPr>
            <w:tcW w:w="3237" w:type="dxa"/>
            <w:tcBorders>
              <w:top w:val="single" w:sz="4" w:space="0" w:color="000000"/>
              <w:left w:val="single" w:sz="4" w:space="0" w:color="000000"/>
              <w:bottom w:val="single" w:sz="4" w:space="0" w:color="000000"/>
            </w:tcBorders>
          </w:tcPr>
          <w:p w14:paraId="346E0B6E" w14:textId="3A26FE12" w:rsidR="005A4A66" w:rsidRPr="00D80976" w:rsidRDefault="00775C8B">
            <w:pPr>
              <w:tabs>
                <w:tab w:val="left" w:pos="851"/>
              </w:tabs>
              <w:snapToGrid w:val="0"/>
              <w:rPr>
                <w:b/>
                <w:iCs/>
                <w:lang w:val="en-US"/>
              </w:rPr>
            </w:pPr>
            <w:r w:rsidRPr="007F7AFB">
              <w:rPr>
                <w:b/>
                <w:iCs/>
              </w:rPr>
              <w:t>Наявність акредитації</w:t>
            </w:r>
          </w:p>
        </w:tc>
        <w:tc>
          <w:tcPr>
            <w:tcW w:w="6636" w:type="dxa"/>
            <w:tcBorders>
              <w:top w:val="single" w:sz="4" w:space="0" w:color="000000"/>
              <w:left w:val="single" w:sz="4" w:space="0" w:color="000000"/>
              <w:bottom w:val="single" w:sz="4" w:space="0" w:color="000000"/>
              <w:right w:val="single" w:sz="4" w:space="0" w:color="000000"/>
            </w:tcBorders>
          </w:tcPr>
          <w:p w14:paraId="7CB940A4" w14:textId="7042A913" w:rsidR="00A44BE3" w:rsidRPr="00D80976" w:rsidRDefault="00A44BE3" w:rsidP="00A44BE3">
            <w:pPr>
              <w:snapToGrid w:val="0"/>
              <w:rPr>
                <w:lang w:val="ru-RU"/>
              </w:rPr>
            </w:pPr>
            <w:r w:rsidRPr="00D80976">
              <w:t xml:space="preserve">Сертифікат про акредитацію № </w:t>
            </w:r>
            <w:r w:rsidR="00A43D2A" w:rsidRPr="00D80976">
              <w:t>15708</w:t>
            </w:r>
            <w:r w:rsidR="00D80976" w:rsidRPr="00EF3ED9">
              <w:rPr>
                <w:lang w:val="ru-RU"/>
              </w:rPr>
              <w:t>,</w:t>
            </w:r>
            <w:r w:rsidR="00D80976" w:rsidRPr="00D80976">
              <w:rPr>
                <w:lang w:val="ru-RU"/>
              </w:rPr>
              <w:t xml:space="preserve"> протокол № 3</w:t>
            </w:r>
            <w:r w:rsidRPr="00D80976">
              <w:t>.</w:t>
            </w:r>
          </w:p>
          <w:p w14:paraId="69F1D0EE" w14:textId="5D281AF1" w:rsidR="00A44BE3" w:rsidRPr="00D80976" w:rsidRDefault="00A44BE3" w:rsidP="00A44BE3">
            <w:pPr>
              <w:snapToGrid w:val="0"/>
            </w:pPr>
            <w:r w:rsidRPr="00D80976">
              <w:t xml:space="preserve">Дата видачі сертифіката </w:t>
            </w:r>
            <w:r w:rsidR="00A43D2A" w:rsidRPr="00D80976">
              <w:t>22.06.2025 р</w:t>
            </w:r>
            <w:r w:rsidRPr="00D80976">
              <w:t>.</w:t>
            </w:r>
          </w:p>
          <w:p w14:paraId="7CE93650" w14:textId="77777777" w:rsidR="00775C8B" w:rsidRPr="007F7AFB" w:rsidRDefault="00A44BE3" w:rsidP="00A43D2A">
            <w:pPr>
              <w:snapToGrid w:val="0"/>
            </w:pPr>
            <w:r w:rsidRPr="00D80976">
              <w:t xml:space="preserve">Строк дії сертифіката </w:t>
            </w:r>
            <w:r w:rsidR="00590E0C" w:rsidRPr="00D80976">
              <w:t>31</w:t>
            </w:r>
            <w:r w:rsidRPr="00D80976">
              <w:t>.</w:t>
            </w:r>
            <w:r w:rsidR="00590E0C" w:rsidRPr="00D80976">
              <w:t>12</w:t>
            </w:r>
            <w:r w:rsidRPr="00D80976">
              <w:t>.202</w:t>
            </w:r>
            <w:r w:rsidR="00590E0C" w:rsidRPr="00D80976">
              <w:t>7</w:t>
            </w:r>
            <w:r w:rsidR="00A43D2A" w:rsidRPr="00D80976">
              <w:t xml:space="preserve"> р.</w:t>
            </w:r>
            <w:r w:rsidR="008F4318" w:rsidRPr="00D80976">
              <w:t>, ID</w:t>
            </w:r>
            <w:r w:rsidR="002C5FDD" w:rsidRPr="00D80976">
              <w:t xml:space="preserve"> </w:t>
            </w:r>
            <w:r w:rsidR="008F4318" w:rsidRPr="00D80976">
              <w:t>програми</w:t>
            </w:r>
            <w:r w:rsidR="000F4142" w:rsidRPr="00D80976">
              <w:t xml:space="preserve"> </w:t>
            </w:r>
            <w:r w:rsidR="00A43D2A" w:rsidRPr="00D80976">
              <w:t>80257</w:t>
            </w:r>
          </w:p>
        </w:tc>
      </w:tr>
      <w:tr w:rsidR="00775C8B" w:rsidRPr="007F7AFB" w14:paraId="0B26CE17" w14:textId="77777777" w:rsidTr="00C5504E">
        <w:tc>
          <w:tcPr>
            <w:tcW w:w="3237" w:type="dxa"/>
            <w:tcBorders>
              <w:top w:val="single" w:sz="4" w:space="0" w:color="000000"/>
              <w:left w:val="single" w:sz="4" w:space="0" w:color="000000"/>
              <w:bottom w:val="single" w:sz="4" w:space="0" w:color="000000"/>
            </w:tcBorders>
          </w:tcPr>
          <w:p w14:paraId="342520B1" w14:textId="77777777" w:rsidR="00775C8B" w:rsidRPr="007F7AFB" w:rsidRDefault="00775C8B">
            <w:pPr>
              <w:snapToGrid w:val="0"/>
              <w:rPr>
                <w:b/>
                <w:iCs/>
              </w:rPr>
            </w:pPr>
            <w:r w:rsidRPr="007F7AFB">
              <w:rPr>
                <w:b/>
                <w:iCs/>
              </w:rPr>
              <w:t>Цикл/рівень програми</w:t>
            </w:r>
          </w:p>
        </w:tc>
        <w:tc>
          <w:tcPr>
            <w:tcW w:w="6636" w:type="dxa"/>
            <w:tcBorders>
              <w:top w:val="single" w:sz="4" w:space="0" w:color="000000"/>
              <w:left w:val="single" w:sz="4" w:space="0" w:color="000000"/>
              <w:bottom w:val="single" w:sz="4" w:space="0" w:color="000000"/>
              <w:right w:val="single" w:sz="4" w:space="0" w:color="000000"/>
            </w:tcBorders>
          </w:tcPr>
          <w:p w14:paraId="0F64052A" w14:textId="77777777" w:rsidR="00775C8B" w:rsidRPr="007F7AFB" w:rsidRDefault="0023647C" w:rsidP="00A91DBB">
            <w:pPr>
              <w:snapToGrid w:val="0"/>
            </w:pPr>
            <w:r w:rsidRPr="0069690D">
              <w:rPr>
                <w:color w:val="000000"/>
              </w:rPr>
              <w:t>HPK</w:t>
            </w:r>
            <w:r w:rsidR="006C16FA" w:rsidRPr="007F7AFB">
              <w:rPr>
                <w:color w:val="000000"/>
              </w:rPr>
              <w:t xml:space="preserve"> – </w:t>
            </w:r>
            <w:r w:rsidR="00CE1E9E" w:rsidRPr="007F7AFB">
              <w:rPr>
                <w:color w:val="000000"/>
              </w:rPr>
              <w:t>8</w:t>
            </w:r>
            <w:r w:rsidRPr="007F7AFB">
              <w:rPr>
                <w:color w:val="000000"/>
              </w:rPr>
              <w:t xml:space="preserve"> рівень, </w:t>
            </w:r>
            <w:r w:rsidRPr="0069690D">
              <w:rPr>
                <w:color w:val="000000"/>
              </w:rPr>
              <w:t>EQF LLL</w:t>
            </w:r>
            <w:r w:rsidR="006C16FA" w:rsidRPr="007F7AFB">
              <w:rPr>
                <w:color w:val="000000"/>
              </w:rPr>
              <w:t> – 8</w:t>
            </w:r>
            <w:r w:rsidRPr="007F7AFB">
              <w:rPr>
                <w:color w:val="000000"/>
              </w:rPr>
              <w:t xml:space="preserve"> рівень, </w:t>
            </w:r>
            <w:r w:rsidR="00A91DBB" w:rsidRPr="0069690D">
              <w:rPr>
                <w:color w:val="000000"/>
              </w:rPr>
              <w:t>QF</w:t>
            </w:r>
            <w:r w:rsidRPr="007F7AFB">
              <w:rPr>
                <w:color w:val="000000"/>
              </w:rPr>
              <w:t>-</w:t>
            </w:r>
            <w:r w:rsidRPr="0069690D">
              <w:rPr>
                <w:color w:val="000000"/>
              </w:rPr>
              <w:t>EHEA</w:t>
            </w:r>
            <w:r w:rsidR="006C16FA" w:rsidRPr="007F7AFB">
              <w:rPr>
                <w:color w:val="000000"/>
              </w:rPr>
              <w:t> – третій</w:t>
            </w:r>
            <w:r w:rsidRPr="007F7AFB">
              <w:rPr>
                <w:color w:val="000000"/>
              </w:rPr>
              <w:t xml:space="preserve"> цикл</w:t>
            </w:r>
          </w:p>
        </w:tc>
      </w:tr>
      <w:tr w:rsidR="00366890" w:rsidRPr="007F7AFB" w14:paraId="1F9F45D0" w14:textId="77777777" w:rsidTr="00C5504E">
        <w:tc>
          <w:tcPr>
            <w:tcW w:w="3237" w:type="dxa"/>
            <w:tcBorders>
              <w:top w:val="single" w:sz="4" w:space="0" w:color="000000"/>
              <w:left w:val="single" w:sz="4" w:space="0" w:color="000000"/>
              <w:bottom w:val="single" w:sz="4" w:space="0" w:color="000000"/>
            </w:tcBorders>
          </w:tcPr>
          <w:p w14:paraId="6ABCF3D0" w14:textId="77777777" w:rsidR="00366890" w:rsidRPr="007F7AFB" w:rsidRDefault="00366890">
            <w:pPr>
              <w:snapToGrid w:val="0"/>
              <w:rPr>
                <w:b/>
                <w:iCs/>
              </w:rPr>
            </w:pPr>
            <w:r w:rsidRPr="007F7AFB">
              <w:rPr>
                <w:b/>
                <w:iCs/>
              </w:rPr>
              <w:t>Передумови</w:t>
            </w:r>
          </w:p>
        </w:tc>
        <w:tc>
          <w:tcPr>
            <w:tcW w:w="6636" w:type="dxa"/>
            <w:tcBorders>
              <w:top w:val="single" w:sz="4" w:space="0" w:color="000000"/>
              <w:left w:val="single" w:sz="4" w:space="0" w:color="000000"/>
              <w:bottom w:val="single" w:sz="4" w:space="0" w:color="000000"/>
              <w:right w:val="single" w:sz="4" w:space="0" w:color="000000"/>
            </w:tcBorders>
          </w:tcPr>
          <w:p w14:paraId="6DE259E3" w14:textId="77777777" w:rsidR="00366890" w:rsidRPr="0069690D" w:rsidRDefault="006C16FA" w:rsidP="00B93547">
            <w:pPr>
              <w:snapToGrid w:val="0"/>
            </w:pPr>
            <w:r w:rsidRPr="007F7AFB">
              <w:t>Другий</w:t>
            </w:r>
            <w:r w:rsidR="00366890" w:rsidRPr="007F7AFB">
              <w:t xml:space="preserve"> рівен</w:t>
            </w:r>
            <w:r w:rsidRPr="007F7AFB">
              <w:t>ь вищої освіти (диплом магістра</w:t>
            </w:r>
            <w:r w:rsidR="005B61DF" w:rsidRPr="007F7AFB">
              <w:t>/спеціаліста</w:t>
            </w:r>
            <w:r w:rsidR="00366890" w:rsidRPr="007F7AFB">
              <w:t>)</w:t>
            </w:r>
          </w:p>
        </w:tc>
      </w:tr>
      <w:tr w:rsidR="00366890" w:rsidRPr="007F7AFB" w14:paraId="50D661FD" w14:textId="77777777" w:rsidTr="00C5504E">
        <w:tc>
          <w:tcPr>
            <w:tcW w:w="3237" w:type="dxa"/>
            <w:tcBorders>
              <w:top w:val="single" w:sz="4" w:space="0" w:color="000000"/>
              <w:left w:val="single" w:sz="4" w:space="0" w:color="000000"/>
              <w:bottom w:val="single" w:sz="4" w:space="0" w:color="000000"/>
            </w:tcBorders>
          </w:tcPr>
          <w:p w14:paraId="3C460937" w14:textId="77777777" w:rsidR="00366890" w:rsidRPr="007F7AFB" w:rsidRDefault="00366890" w:rsidP="006818F7">
            <w:pPr>
              <w:snapToGrid w:val="0"/>
              <w:rPr>
                <w:b/>
                <w:iCs/>
              </w:rPr>
            </w:pPr>
            <w:r w:rsidRPr="007F7AFB">
              <w:rPr>
                <w:b/>
                <w:iCs/>
              </w:rPr>
              <w:t xml:space="preserve">Форма </w:t>
            </w:r>
            <w:r w:rsidR="006818F7">
              <w:rPr>
                <w:b/>
                <w:iCs/>
              </w:rPr>
              <w:t>здобуття освіти</w:t>
            </w:r>
          </w:p>
        </w:tc>
        <w:tc>
          <w:tcPr>
            <w:tcW w:w="6636" w:type="dxa"/>
            <w:tcBorders>
              <w:top w:val="single" w:sz="4" w:space="0" w:color="000000"/>
              <w:left w:val="single" w:sz="4" w:space="0" w:color="000000"/>
              <w:bottom w:val="single" w:sz="4" w:space="0" w:color="000000"/>
              <w:right w:val="single" w:sz="4" w:space="0" w:color="000000"/>
            </w:tcBorders>
          </w:tcPr>
          <w:p w14:paraId="65DC55D9" w14:textId="77777777" w:rsidR="00366890" w:rsidRPr="007F7AFB" w:rsidRDefault="005A4A66">
            <w:pPr>
              <w:snapToGrid w:val="0"/>
            </w:pPr>
            <w:r>
              <w:t>Очна(</w:t>
            </w:r>
            <w:r w:rsidR="00366890" w:rsidRPr="007F7AFB">
              <w:t>денна</w:t>
            </w:r>
            <w:r>
              <w:t>)</w:t>
            </w:r>
            <w:r w:rsidR="009915F4" w:rsidRPr="007F7AFB">
              <w:t>/заочна</w:t>
            </w:r>
          </w:p>
        </w:tc>
      </w:tr>
      <w:tr w:rsidR="00366890" w:rsidRPr="007F7AFB" w14:paraId="3D6656D4" w14:textId="77777777" w:rsidTr="00C5504E">
        <w:tc>
          <w:tcPr>
            <w:tcW w:w="3237" w:type="dxa"/>
            <w:tcBorders>
              <w:top w:val="single" w:sz="4" w:space="0" w:color="000000"/>
              <w:left w:val="single" w:sz="4" w:space="0" w:color="000000"/>
              <w:bottom w:val="single" w:sz="4" w:space="0" w:color="000000"/>
            </w:tcBorders>
          </w:tcPr>
          <w:p w14:paraId="4B79FFED" w14:textId="77777777" w:rsidR="00366890" w:rsidRPr="007F7AFB" w:rsidRDefault="00366890">
            <w:pPr>
              <w:snapToGrid w:val="0"/>
              <w:rPr>
                <w:b/>
                <w:iCs/>
              </w:rPr>
            </w:pPr>
            <w:r w:rsidRPr="007F7AFB">
              <w:rPr>
                <w:b/>
                <w:iCs/>
              </w:rPr>
              <w:t>Термін дії освітньої програми</w:t>
            </w:r>
          </w:p>
        </w:tc>
        <w:tc>
          <w:tcPr>
            <w:tcW w:w="6636" w:type="dxa"/>
            <w:tcBorders>
              <w:top w:val="single" w:sz="4" w:space="0" w:color="000000"/>
              <w:left w:val="single" w:sz="4" w:space="0" w:color="000000"/>
              <w:bottom w:val="single" w:sz="4" w:space="0" w:color="000000"/>
              <w:right w:val="single" w:sz="4" w:space="0" w:color="000000"/>
            </w:tcBorders>
          </w:tcPr>
          <w:p w14:paraId="225BF8D9" w14:textId="77777777" w:rsidR="00366890" w:rsidRPr="007F7AFB" w:rsidRDefault="00CE2C66" w:rsidP="00756C55">
            <w:pPr>
              <w:snapToGrid w:val="0"/>
            </w:pPr>
            <w:r w:rsidRPr="007F7AFB">
              <w:t>5</w:t>
            </w:r>
            <w:r w:rsidRPr="0069690D">
              <w:t xml:space="preserve"> </w:t>
            </w:r>
            <w:r w:rsidR="00366890" w:rsidRPr="007F7AFB">
              <w:t>рок</w:t>
            </w:r>
            <w:r w:rsidR="00756C55">
              <w:t>ів</w:t>
            </w:r>
          </w:p>
        </w:tc>
      </w:tr>
      <w:tr w:rsidR="00366890" w:rsidRPr="007F7AFB" w14:paraId="7BF6C6C8" w14:textId="77777777" w:rsidTr="00C5504E">
        <w:tc>
          <w:tcPr>
            <w:tcW w:w="3237" w:type="dxa"/>
            <w:tcBorders>
              <w:top w:val="single" w:sz="4" w:space="0" w:color="000000"/>
              <w:left w:val="single" w:sz="4" w:space="0" w:color="000000"/>
              <w:bottom w:val="single" w:sz="4" w:space="0" w:color="000000"/>
            </w:tcBorders>
          </w:tcPr>
          <w:p w14:paraId="1A1DCD1F" w14:textId="77777777" w:rsidR="00366890" w:rsidRPr="007F7AFB" w:rsidRDefault="00366890">
            <w:pPr>
              <w:snapToGrid w:val="0"/>
              <w:rPr>
                <w:b/>
                <w:iCs/>
              </w:rPr>
            </w:pPr>
            <w:r w:rsidRPr="007F7AFB">
              <w:rPr>
                <w:b/>
                <w:iCs/>
              </w:rPr>
              <w:t>Інтернет-адреса постійного розміщення опису освітньої програми</w:t>
            </w:r>
          </w:p>
        </w:tc>
        <w:tc>
          <w:tcPr>
            <w:tcW w:w="6636" w:type="dxa"/>
            <w:tcBorders>
              <w:top w:val="single" w:sz="4" w:space="0" w:color="000000"/>
              <w:left w:val="single" w:sz="4" w:space="0" w:color="000000"/>
              <w:bottom w:val="single" w:sz="4" w:space="0" w:color="000000"/>
              <w:right w:val="single" w:sz="4" w:space="0" w:color="000000"/>
            </w:tcBorders>
          </w:tcPr>
          <w:p w14:paraId="0452EA65" w14:textId="77777777" w:rsidR="00366890" w:rsidRPr="007F7AFB" w:rsidRDefault="005B61DF">
            <w:pPr>
              <w:snapToGrid w:val="0"/>
            </w:pPr>
            <w:r w:rsidRPr="007F7AFB">
              <w:t>https://www.phys.</w:t>
            </w:r>
            <w:r w:rsidR="00756C55">
              <w:rPr>
                <w:lang w:val="en-US"/>
              </w:rPr>
              <w:t>knu</w:t>
            </w:r>
            <w:r w:rsidRPr="007F7AFB">
              <w:t>.ua/</w:t>
            </w:r>
          </w:p>
        </w:tc>
      </w:tr>
      <w:tr w:rsidR="00366890" w:rsidRPr="007F7AFB" w14:paraId="17810F28" w14:textId="77777777">
        <w:tc>
          <w:tcPr>
            <w:tcW w:w="9873" w:type="dxa"/>
            <w:gridSpan w:val="2"/>
            <w:tcBorders>
              <w:top w:val="single" w:sz="4" w:space="0" w:color="000000"/>
              <w:left w:val="single" w:sz="4" w:space="0" w:color="000000"/>
              <w:bottom w:val="single" w:sz="4" w:space="0" w:color="000000"/>
              <w:right w:val="single" w:sz="4" w:space="0" w:color="000000"/>
            </w:tcBorders>
            <w:shd w:val="clear" w:color="auto" w:fill="E0E0E0"/>
          </w:tcPr>
          <w:p w14:paraId="4534D94C" w14:textId="77777777" w:rsidR="00366890" w:rsidRPr="007F7AFB" w:rsidRDefault="00366890">
            <w:pPr>
              <w:snapToGrid w:val="0"/>
              <w:jc w:val="center"/>
              <w:rPr>
                <w:b/>
              </w:rPr>
            </w:pPr>
            <w:r w:rsidRPr="007F7AFB">
              <w:rPr>
                <w:b/>
              </w:rPr>
              <w:t>2 – Мета освітньої програми</w:t>
            </w:r>
          </w:p>
        </w:tc>
      </w:tr>
      <w:tr w:rsidR="00366890" w:rsidRPr="007F7AFB" w14:paraId="29C7A6ED" w14:textId="77777777" w:rsidTr="00C5504E">
        <w:tc>
          <w:tcPr>
            <w:tcW w:w="3237" w:type="dxa"/>
            <w:tcBorders>
              <w:top w:val="single" w:sz="4" w:space="0" w:color="000000"/>
              <w:left w:val="single" w:sz="4" w:space="0" w:color="000000"/>
              <w:bottom w:val="single" w:sz="4" w:space="0" w:color="000000"/>
            </w:tcBorders>
          </w:tcPr>
          <w:p w14:paraId="4D2F1D24" w14:textId="77777777" w:rsidR="00366890" w:rsidRPr="007F7AFB" w:rsidRDefault="00366890">
            <w:pPr>
              <w:snapToGrid w:val="0"/>
              <w:rPr>
                <w:b/>
              </w:rPr>
            </w:pPr>
            <w:r w:rsidRPr="007F7AFB">
              <w:rPr>
                <w:b/>
              </w:rPr>
              <w:t>Мета програми (з врахуванням рівня кваліфікації)</w:t>
            </w:r>
          </w:p>
        </w:tc>
        <w:tc>
          <w:tcPr>
            <w:tcW w:w="6636" w:type="dxa"/>
            <w:tcBorders>
              <w:top w:val="single" w:sz="4" w:space="0" w:color="000000"/>
              <w:left w:val="single" w:sz="4" w:space="0" w:color="000000"/>
              <w:bottom w:val="single" w:sz="4" w:space="0" w:color="000000"/>
              <w:right w:val="single" w:sz="4" w:space="0" w:color="000000"/>
            </w:tcBorders>
          </w:tcPr>
          <w:p w14:paraId="237DBCFB" w14:textId="77777777" w:rsidR="00C74900" w:rsidRPr="007F7AFB" w:rsidRDefault="006B427A" w:rsidP="008A373B">
            <w:pPr>
              <w:tabs>
                <w:tab w:val="left" w:pos="284"/>
              </w:tabs>
              <w:jc w:val="both"/>
            </w:pPr>
            <w:r w:rsidRPr="007F7AFB">
              <w:t>Підготовка висококваліфікованого, конкуренто</w:t>
            </w:r>
            <w:r w:rsidR="009E7076" w:rsidRPr="007F7AFB">
              <w:t>-</w:t>
            </w:r>
            <w:r w:rsidRPr="007F7AFB">
              <w:t>спроможного, інтегрованого у європейський та світовий науково-освітній простір фахівця</w:t>
            </w:r>
            <w:r w:rsidR="00755B90" w:rsidRPr="007F7AFB">
              <w:t xml:space="preserve">, здатного здійснювати фундаментальні </w:t>
            </w:r>
            <w:r w:rsidR="00B45658">
              <w:t>та</w:t>
            </w:r>
            <w:r w:rsidR="00173B3B" w:rsidRPr="0069690D">
              <w:t xml:space="preserve"> </w:t>
            </w:r>
            <w:r w:rsidR="00755B90" w:rsidRPr="007F7AFB">
              <w:t xml:space="preserve">прикладні наукові дослідження з метою продукування нових знань в галузі фізики та астрономії, та застосовувати нові знання для розробок та інновацій у різних сферах науки й </w:t>
            </w:r>
            <w:r w:rsidR="00755B90" w:rsidRPr="007F7AFB">
              <w:lastRenderedPageBreak/>
              <w:t>техніки; здійснювати науково-педагогічну діяльність з фізики</w:t>
            </w:r>
            <w:r w:rsidR="00B45658">
              <w:t xml:space="preserve"> та</w:t>
            </w:r>
            <w:r w:rsidR="00755B90" w:rsidRPr="007F7AFB">
              <w:t xml:space="preserve"> астрономії. </w:t>
            </w:r>
          </w:p>
        </w:tc>
      </w:tr>
      <w:tr w:rsidR="00366890" w:rsidRPr="007F7AFB" w14:paraId="34FCFD96" w14:textId="77777777">
        <w:tc>
          <w:tcPr>
            <w:tcW w:w="9873" w:type="dxa"/>
            <w:gridSpan w:val="2"/>
            <w:tcBorders>
              <w:top w:val="single" w:sz="4" w:space="0" w:color="000000"/>
              <w:left w:val="single" w:sz="4" w:space="0" w:color="000000"/>
              <w:bottom w:val="single" w:sz="4" w:space="0" w:color="000000"/>
              <w:right w:val="single" w:sz="4" w:space="0" w:color="000000"/>
            </w:tcBorders>
            <w:shd w:val="clear" w:color="auto" w:fill="E0E0E0"/>
          </w:tcPr>
          <w:p w14:paraId="6B5B9F59" w14:textId="77777777" w:rsidR="00366890" w:rsidRPr="007F7AFB" w:rsidRDefault="00366890">
            <w:pPr>
              <w:snapToGrid w:val="0"/>
              <w:jc w:val="center"/>
              <w:rPr>
                <w:b/>
                <w:bCs/>
              </w:rPr>
            </w:pPr>
            <w:r w:rsidRPr="007F7AFB">
              <w:rPr>
                <w:b/>
                <w:bCs/>
              </w:rPr>
              <w:lastRenderedPageBreak/>
              <w:t>3 - Характеристика освітньої програми</w:t>
            </w:r>
          </w:p>
        </w:tc>
      </w:tr>
      <w:tr w:rsidR="00366890" w:rsidRPr="007F7AFB" w14:paraId="641B1A50" w14:textId="77777777" w:rsidTr="00C5504E">
        <w:tc>
          <w:tcPr>
            <w:tcW w:w="3237" w:type="dxa"/>
            <w:tcBorders>
              <w:top w:val="single" w:sz="4" w:space="0" w:color="000000"/>
              <w:left w:val="single" w:sz="4" w:space="0" w:color="000000"/>
              <w:bottom w:val="single" w:sz="4" w:space="0" w:color="000000"/>
            </w:tcBorders>
          </w:tcPr>
          <w:p w14:paraId="68993ED4" w14:textId="77777777" w:rsidR="00366890" w:rsidRPr="007F7AFB" w:rsidRDefault="00366890">
            <w:pPr>
              <w:tabs>
                <w:tab w:val="left" w:pos="851"/>
              </w:tabs>
              <w:snapToGrid w:val="0"/>
              <w:rPr>
                <w:b/>
                <w:iCs/>
              </w:rPr>
            </w:pPr>
            <w:r w:rsidRPr="007F7AFB">
              <w:rPr>
                <w:b/>
                <w:iCs/>
              </w:rPr>
              <w:t>Предметна область (галузь знань / спеціальність / спеціалізація програми)</w:t>
            </w:r>
          </w:p>
        </w:tc>
        <w:tc>
          <w:tcPr>
            <w:tcW w:w="6636" w:type="dxa"/>
            <w:tcBorders>
              <w:top w:val="single" w:sz="4" w:space="0" w:color="000000"/>
              <w:left w:val="single" w:sz="4" w:space="0" w:color="000000"/>
              <w:bottom w:val="single" w:sz="4" w:space="0" w:color="000000"/>
              <w:right w:val="single" w:sz="4" w:space="0" w:color="000000"/>
            </w:tcBorders>
          </w:tcPr>
          <w:p w14:paraId="5A0C34F7" w14:textId="77777777" w:rsidR="00366890" w:rsidRPr="00256837" w:rsidRDefault="00A91DBB">
            <w:pPr>
              <w:snapToGrid w:val="0"/>
            </w:pPr>
            <w:r w:rsidRPr="00256837">
              <w:t xml:space="preserve">Е </w:t>
            </w:r>
            <w:r w:rsidR="00366890" w:rsidRPr="00256837">
              <w:t>Природничі науки</w:t>
            </w:r>
            <w:r w:rsidRPr="00256837">
              <w:t>, математика та статистика</w:t>
            </w:r>
            <w:r w:rsidR="00366890" w:rsidRPr="00256837">
              <w:t xml:space="preserve"> / </w:t>
            </w:r>
            <w:r w:rsidR="00B8205C" w:rsidRPr="00256837">
              <w:t>E5</w:t>
            </w:r>
            <w:r w:rsidR="00342065" w:rsidRPr="00256837">
              <w:t xml:space="preserve"> </w:t>
            </w:r>
            <w:r w:rsidR="00366890" w:rsidRPr="00256837">
              <w:t>Фізика та астр</w:t>
            </w:r>
            <w:r w:rsidR="00B7662A" w:rsidRPr="00256837">
              <w:t xml:space="preserve">ономія </w:t>
            </w:r>
          </w:p>
          <w:p w14:paraId="6B6A324E" w14:textId="59AEC1CB" w:rsidR="00AE3ACB" w:rsidRPr="00256837" w:rsidRDefault="00AE3ACB" w:rsidP="00AE3ACB">
            <w:pPr>
              <w:snapToGrid w:val="0"/>
              <w:jc w:val="both"/>
            </w:pPr>
            <w:r w:rsidRPr="00256837">
              <w:rPr>
                <w:i/>
                <w:iCs/>
              </w:rPr>
              <w:t>Об’єкт</w:t>
            </w:r>
            <w:r w:rsidRPr="00256837">
              <w:t>: фізичні та астрономічні об’єкти і процеси на всіх структурних рівнях організації матерії від елементарних частинок до Всесвіту, найбільш загальні закономірності, які описують властивості, різні форми руху і будову матерії та формують нові природничо-наукові знання. Цілі навчання: підготовка фахівців, здатних розв’язувати складні спеціалізовані наукові і практичні задачі та проблеми з фізики та/або астрономії в професійній діяльності або в процесі подальшого навчання, що характеризуються комплексністю і невизначеністю умов та передбачають застосування певних теорій і методів фізики та/або астрономії.</w:t>
            </w:r>
          </w:p>
          <w:p w14:paraId="601B5AEE" w14:textId="622C9AE6" w:rsidR="00AE3ACB" w:rsidRPr="00256837" w:rsidRDefault="00AE3ACB" w:rsidP="00AE3ACB">
            <w:pPr>
              <w:snapToGrid w:val="0"/>
            </w:pPr>
            <w:r w:rsidRPr="00256837">
              <w:rPr>
                <w:i/>
                <w:iCs/>
              </w:rPr>
              <w:t>Зміст предметної області</w:t>
            </w:r>
            <w:r w:rsidRPr="00256837">
              <w:t>: базові знання загальної фізики (механіка, коливання та хвилі, молекулярна фізика та термодинаміка, електрика та магнетизм, оптика, атомна фізика, фізика ядра та елементарних частинок); основ теоретичної фізики (класична механіка, електродинаміка, квантова механіка, статистична фізика та термодинаміка); загальної астрономії, загальної та теоретичної астрофізики, космології.</w:t>
            </w:r>
          </w:p>
          <w:p w14:paraId="33CAB6BF" w14:textId="07375779" w:rsidR="00AE3ACB" w:rsidRPr="00256837" w:rsidRDefault="00AE3ACB" w:rsidP="00256837">
            <w:pPr>
              <w:snapToGrid w:val="0"/>
              <w:jc w:val="both"/>
            </w:pPr>
            <w:r w:rsidRPr="00256837">
              <w:rPr>
                <w:i/>
                <w:iCs/>
              </w:rPr>
              <w:t>Методи, методики та технології</w:t>
            </w:r>
            <w:r w:rsidRPr="00256837">
              <w:t>:</w:t>
            </w:r>
            <w:r w:rsidR="00256837" w:rsidRPr="00256837">
              <w:t xml:space="preserve"> </w:t>
            </w:r>
            <w:r w:rsidRPr="00256837">
              <w:t>фізичні ідеї, гіпотези, теорії та моделі, методи</w:t>
            </w:r>
            <w:r w:rsidR="00256837" w:rsidRPr="00256837">
              <w:t xml:space="preserve"> </w:t>
            </w:r>
            <w:r w:rsidRPr="00256837">
              <w:t>експериментальних фізичних та астрономічних</w:t>
            </w:r>
            <w:r w:rsidR="00256837" w:rsidRPr="00256837">
              <w:t xml:space="preserve"> </w:t>
            </w:r>
            <w:r w:rsidRPr="00256837">
              <w:t>досліджень та математичні методи, що</w:t>
            </w:r>
            <w:r w:rsidR="00256837" w:rsidRPr="00256837">
              <w:t xml:space="preserve"> </w:t>
            </w:r>
            <w:r w:rsidRPr="00256837">
              <w:t>відповідають теоретичному змісту предметної</w:t>
            </w:r>
            <w:r w:rsidR="00256837" w:rsidRPr="00256837">
              <w:t xml:space="preserve"> </w:t>
            </w:r>
            <w:r w:rsidRPr="00256837">
              <w:t>області.</w:t>
            </w:r>
          </w:p>
          <w:p w14:paraId="2158BB6D" w14:textId="7D71C9F3" w:rsidR="006818F7" w:rsidRPr="00256837" w:rsidRDefault="00AE3ACB" w:rsidP="00256837">
            <w:pPr>
              <w:snapToGrid w:val="0"/>
            </w:pPr>
            <w:r w:rsidRPr="00256837">
              <w:rPr>
                <w:i/>
                <w:iCs/>
              </w:rPr>
              <w:t>Інструменти та обладнання</w:t>
            </w:r>
            <w:r w:rsidRPr="00256837">
              <w:t>:</w:t>
            </w:r>
            <w:r w:rsidR="00256837" w:rsidRPr="00256837">
              <w:t xml:space="preserve"> н</w:t>
            </w:r>
            <w:r w:rsidRPr="00256837">
              <w:t>аукові прилади для фізичних та астрономічних</w:t>
            </w:r>
            <w:r w:rsidR="00256837" w:rsidRPr="00256837">
              <w:t xml:space="preserve"> </w:t>
            </w:r>
            <w:r w:rsidRPr="00256837">
              <w:t>досліджень і вимірювань, спеціалізоване</w:t>
            </w:r>
            <w:r w:rsidR="00256837" w:rsidRPr="00256837">
              <w:t xml:space="preserve"> </w:t>
            </w:r>
            <w:r w:rsidRPr="00256837">
              <w:t>програмне забезпечення.</w:t>
            </w:r>
          </w:p>
        </w:tc>
      </w:tr>
      <w:tr w:rsidR="00366890" w:rsidRPr="007F7AFB" w14:paraId="1B6718CA" w14:textId="77777777" w:rsidTr="00C5504E">
        <w:tc>
          <w:tcPr>
            <w:tcW w:w="3237" w:type="dxa"/>
            <w:tcBorders>
              <w:top w:val="single" w:sz="4" w:space="0" w:color="000000"/>
              <w:left w:val="single" w:sz="4" w:space="0" w:color="000000"/>
              <w:bottom w:val="single" w:sz="4" w:space="0" w:color="000000"/>
            </w:tcBorders>
          </w:tcPr>
          <w:p w14:paraId="7ECD6778" w14:textId="77777777" w:rsidR="00366890" w:rsidRPr="007F7AFB" w:rsidRDefault="00366890">
            <w:pPr>
              <w:tabs>
                <w:tab w:val="left" w:pos="851"/>
              </w:tabs>
              <w:snapToGrid w:val="0"/>
              <w:rPr>
                <w:b/>
                <w:iCs/>
              </w:rPr>
            </w:pPr>
            <w:r w:rsidRPr="007F7AFB">
              <w:rPr>
                <w:b/>
                <w:iCs/>
              </w:rPr>
              <w:t>Орієнтація освітньої програми</w:t>
            </w:r>
          </w:p>
        </w:tc>
        <w:tc>
          <w:tcPr>
            <w:tcW w:w="6636" w:type="dxa"/>
            <w:tcBorders>
              <w:top w:val="single" w:sz="4" w:space="0" w:color="000000"/>
              <w:left w:val="single" w:sz="4" w:space="0" w:color="000000"/>
              <w:bottom w:val="single" w:sz="4" w:space="0" w:color="000000"/>
              <w:right w:val="single" w:sz="4" w:space="0" w:color="000000"/>
            </w:tcBorders>
          </w:tcPr>
          <w:p w14:paraId="290762D4" w14:textId="77777777" w:rsidR="00366890" w:rsidRPr="007F7AFB" w:rsidRDefault="000C71CE">
            <w:pPr>
              <w:snapToGrid w:val="0"/>
              <w:rPr>
                <w:shd w:val="clear" w:color="auto" w:fill="FF00FF"/>
              </w:rPr>
            </w:pPr>
            <w:r w:rsidRPr="007F7AFB">
              <w:rPr>
                <w:iCs/>
              </w:rPr>
              <w:t>освітньо-наукова академічна</w:t>
            </w:r>
          </w:p>
        </w:tc>
      </w:tr>
      <w:tr w:rsidR="00366890" w:rsidRPr="007F7AFB" w14:paraId="0371C491" w14:textId="77777777" w:rsidTr="00C5504E">
        <w:tc>
          <w:tcPr>
            <w:tcW w:w="3237" w:type="dxa"/>
            <w:tcBorders>
              <w:top w:val="single" w:sz="4" w:space="0" w:color="000000"/>
              <w:left w:val="single" w:sz="4" w:space="0" w:color="000000"/>
              <w:bottom w:val="single" w:sz="4" w:space="0" w:color="000000"/>
            </w:tcBorders>
          </w:tcPr>
          <w:p w14:paraId="5D2EB295" w14:textId="77777777" w:rsidR="00366890" w:rsidRPr="007F7AFB" w:rsidRDefault="00366890">
            <w:pPr>
              <w:tabs>
                <w:tab w:val="left" w:pos="851"/>
              </w:tabs>
              <w:snapToGrid w:val="0"/>
              <w:rPr>
                <w:b/>
                <w:iCs/>
              </w:rPr>
            </w:pPr>
            <w:r w:rsidRPr="007F7AFB">
              <w:rPr>
                <w:b/>
                <w:iCs/>
              </w:rPr>
              <w:t>Основний фокус освітньої програми та спеціалізації</w:t>
            </w:r>
          </w:p>
        </w:tc>
        <w:tc>
          <w:tcPr>
            <w:tcW w:w="6636" w:type="dxa"/>
            <w:tcBorders>
              <w:top w:val="single" w:sz="4" w:space="0" w:color="000000"/>
              <w:left w:val="single" w:sz="4" w:space="0" w:color="000000"/>
              <w:bottom w:val="single" w:sz="4" w:space="0" w:color="000000"/>
              <w:right w:val="single" w:sz="4" w:space="0" w:color="000000"/>
            </w:tcBorders>
          </w:tcPr>
          <w:p w14:paraId="6385D69E" w14:textId="77777777" w:rsidR="006B427A" w:rsidRPr="007F7AFB" w:rsidRDefault="00A91DBB" w:rsidP="00A91DBB">
            <w:pPr>
              <w:snapToGrid w:val="0"/>
              <w:jc w:val="both"/>
            </w:pPr>
            <w:r w:rsidRPr="0069690D">
              <w:t>Загальна освіта</w:t>
            </w:r>
            <w:r w:rsidR="00CE2C66" w:rsidRPr="0069690D">
              <w:t xml:space="preserve"> за </w:t>
            </w:r>
            <w:r w:rsidRPr="0069690D">
              <w:t xml:space="preserve">спеціальністю </w:t>
            </w:r>
            <w:r w:rsidR="00B45658" w:rsidRPr="00B45658">
              <w:t>E5 Фізика та астрономія</w:t>
            </w:r>
            <w:r w:rsidR="00B45658">
              <w:t>.</w:t>
            </w:r>
            <w:r w:rsidR="00B45658" w:rsidRPr="00B45658">
              <w:t xml:space="preserve"> </w:t>
            </w:r>
            <w:r w:rsidR="006342DE" w:rsidRPr="007F7AFB">
              <w:t xml:space="preserve">Проведення </w:t>
            </w:r>
            <w:r w:rsidR="00C5504E" w:rsidRPr="007F7AFB">
              <w:t xml:space="preserve">наукових </w:t>
            </w:r>
            <w:r w:rsidR="006342DE" w:rsidRPr="007F7AFB">
              <w:t xml:space="preserve">досліджень в галузі </w:t>
            </w:r>
            <w:r w:rsidR="0044356D" w:rsidRPr="0044356D">
              <w:t>Е Природничі науки, математика та статистика</w:t>
            </w:r>
            <w:r w:rsidR="006342DE" w:rsidRPr="007F7AFB">
              <w:t xml:space="preserve"> зі спеціальності </w:t>
            </w:r>
            <w:r w:rsidR="00B8205C" w:rsidRPr="007F7AFB">
              <w:t>E5</w:t>
            </w:r>
            <w:r w:rsidR="006342DE" w:rsidRPr="007F7AFB">
              <w:t xml:space="preserve"> Фізика та астрономія.</w:t>
            </w:r>
          </w:p>
          <w:p w14:paraId="20875918" w14:textId="77777777" w:rsidR="00A91DBB" w:rsidRPr="007F7AFB" w:rsidRDefault="00A91DBB" w:rsidP="00FC0920">
            <w:pPr>
              <w:snapToGrid w:val="0"/>
              <w:jc w:val="both"/>
            </w:pPr>
            <w:r w:rsidRPr="008A373B">
              <w:rPr>
                <w:i/>
                <w:iCs/>
              </w:rPr>
              <w:t>Ключові слова</w:t>
            </w:r>
            <w:r w:rsidR="00FC0920">
              <w:t xml:space="preserve">: експериментальна та теоретична фізика, астрономія, оптика, ядерна фізика та енергетика, молекулярна та медична фізика, фізика металів, фізика напівпровідників, фізичне матеріалознавство. </w:t>
            </w:r>
          </w:p>
        </w:tc>
      </w:tr>
      <w:tr w:rsidR="00366890" w:rsidRPr="007F7AFB" w14:paraId="763E5148" w14:textId="77777777" w:rsidTr="00C5504E">
        <w:tc>
          <w:tcPr>
            <w:tcW w:w="3237" w:type="dxa"/>
            <w:tcBorders>
              <w:top w:val="single" w:sz="4" w:space="0" w:color="000000"/>
              <w:left w:val="single" w:sz="4" w:space="0" w:color="000000"/>
              <w:bottom w:val="single" w:sz="4" w:space="0" w:color="000000"/>
            </w:tcBorders>
          </w:tcPr>
          <w:p w14:paraId="3E8E8FCB" w14:textId="77777777" w:rsidR="00366890" w:rsidRPr="007F7AFB" w:rsidRDefault="00366890">
            <w:pPr>
              <w:tabs>
                <w:tab w:val="left" w:pos="426"/>
                <w:tab w:val="left" w:pos="851"/>
              </w:tabs>
              <w:snapToGrid w:val="0"/>
              <w:rPr>
                <w:b/>
                <w:iCs/>
              </w:rPr>
            </w:pPr>
            <w:r w:rsidRPr="007F7AFB">
              <w:rPr>
                <w:b/>
                <w:iCs/>
              </w:rPr>
              <w:t>Особливості програми</w:t>
            </w:r>
          </w:p>
        </w:tc>
        <w:tc>
          <w:tcPr>
            <w:tcW w:w="6636" w:type="dxa"/>
            <w:tcBorders>
              <w:top w:val="single" w:sz="4" w:space="0" w:color="000000"/>
              <w:left w:val="single" w:sz="4" w:space="0" w:color="000000"/>
              <w:bottom w:val="single" w:sz="4" w:space="0" w:color="000000"/>
              <w:right w:val="single" w:sz="4" w:space="0" w:color="000000"/>
            </w:tcBorders>
          </w:tcPr>
          <w:p w14:paraId="7E2F4385" w14:textId="77777777" w:rsidR="009A4EA0" w:rsidRPr="007F7AFB" w:rsidRDefault="009A4EA0" w:rsidP="00407FC3">
            <w:pPr>
              <w:snapToGrid w:val="0"/>
              <w:jc w:val="both"/>
            </w:pPr>
          </w:p>
        </w:tc>
      </w:tr>
      <w:tr w:rsidR="00366890" w:rsidRPr="007F7AFB" w14:paraId="5A238EE7" w14:textId="77777777">
        <w:tc>
          <w:tcPr>
            <w:tcW w:w="9873" w:type="dxa"/>
            <w:gridSpan w:val="2"/>
            <w:tcBorders>
              <w:top w:val="single" w:sz="4" w:space="0" w:color="000000"/>
              <w:left w:val="single" w:sz="4" w:space="0" w:color="000000"/>
              <w:bottom w:val="single" w:sz="4" w:space="0" w:color="000000"/>
              <w:right w:val="single" w:sz="4" w:space="0" w:color="000000"/>
            </w:tcBorders>
            <w:shd w:val="clear" w:color="auto" w:fill="E0E0E0"/>
          </w:tcPr>
          <w:p w14:paraId="4FC11CAF" w14:textId="77777777" w:rsidR="00366890" w:rsidRPr="007F7AFB" w:rsidRDefault="00366890">
            <w:pPr>
              <w:snapToGrid w:val="0"/>
              <w:jc w:val="center"/>
              <w:rPr>
                <w:b/>
                <w:bCs/>
              </w:rPr>
            </w:pPr>
            <w:r w:rsidRPr="007F7AFB">
              <w:rPr>
                <w:b/>
                <w:bCs/>
              </w:rPr>
              <w:t xml:space="preserve">4 – Придатність випускників </w:t>
            </w:r>
          </w:p>
          <w:p w14:paraId="3E764436" w14:textId="77777777" w:rsidR="00366890" w:rsidRPr="007F7AFB" w:rsidRDefault="00366890">
            <w:pPr>
              <w:jc w:val="center"/>
              <w:rPr>
                <w:b/>
                <w:bCs/>
              </w:rPr>
            </w:pPr>
            <w:r w:rsidRPr="007F7AFB">
              <w:rPr>
                <w:b/>
                <w:bCs/>
              </w:rPr>
              <w:t>до працевлаштування та подальшого навчання</w:t>
            </w:r>
          </w:p>
        </w:tc>
      </w:tr>
      <w:tr w:rsidR="00366890" w:rsidRPr="007F7AFB" w14:paraId="6CD791DA" w14:textId="77777777" w:rsidTr="00C5504E">
        <w:tc>
          <w:tcPr>
            <w:tcW w:w="3237" w:type="dxa"/>
            <w:tcBorders>
              <w:top w:val="single" w:sz="4" w:space="0" w:color="000000"/>
              <w:left w:val="single" w:sz="4" w:space="0" w:color="000000"/>
              <w:bottom w:val="single" w:sz="4" w:space="0" w:color="000000"/>
            </w:tcBorders>
          </w:tcPr>
          <w:p w14:paraId="212E121B" w14:textId="77777777" w:rsidR="00366890" w:rsidRPr="007F7AFB" w:rsidRDefault="00366890">
            <w:pPr>
              <w:snapToGrid w:val="0"/>
              <w:rPr>
                <w:b/>
                <w:iCs/>
              </w:rPr>
            </w:pPr>
            <w:r w:rsidRPr="007F7AFB">
              <w:rPr>
                <w:b/>
                <w:iCs/>
              </w:rPr>
              <w:t>Придатність до працевлаштування</w:t>
            </w:r>
          </w:p>
        </w:tc>
        <w:tc>
          <w:tcPr>
            <w:tcW w:w="6636" w:type="dxa"/>
            <w:tcBorders>
              <w:top w:val="single" w:sz="4" w:space="0" w:color="000000"/>
              <w:left w:val="single" w:sz="4" w:space="0" w:color="000000"/>
              <w:bottom w:val="single" w:sz="4" w:space="0" w:color="000000"/>
              <w:right w:val="single" w:sz="4" w:space="0" w:color="000000"/>
            </w:tcBorders>
          </w:tcPr>
          <w:p w14:paraId="7F7955A5" w14:textId="77777777" w:rsidR="00366890" w:rsidRPr="007F7AFB" w:rsidRDefault="00482BB1" w:rsidP="009E7076">
            <w:pPr>
              <w:autoSpaceDE w:val="0"/>
              <w:snapToGrid w:val="0"/>
              <w:jc w:val="both"/>
              <w:rPr>
                <w:color w:val="A6A6A6"/>
              </w:rPr>
            </w:pPr>
            <w:r w:rsidRPr="007F7AFB">
              <w:t>Працевлаштування на посадах наукових і науково-педагогічних працівників в наукових установах і закладах вищої освіти, інших посадах, що потребують кваліфікації доктора філософії з фізики та астрономії, зокрема, на посадах провідних фахівців у науково-дослідних, проектних, конструкторських та інших установах і підрозділах підприємств, посадах наукових консультантів та експертів в</w:t>
            </w:r>
            <w:r w:rsidR="009E7076" w:rsidRPr="007F7AFB">
              <w:t xml:space="preserve"> </w:t>
            </w:r>
            <w:r w:rsidRPr="007F7AFB">
              <w:t>установах та організаціях.</w:t>
            </w:r>
          </w:p>
        </w:tc>
      </w:tr>
      <w:tr w:rsidR="00366890" w:rsidRPr="007F7AFB" w14:paraId="6690433E" w14:textId="77777777" w:rsidTr="00C5504E">
        <w:tc>
          <w:tcPr>
            <w:tcW w:w="3237" w:type="dxa"/>
            <w:tcBorders>
              <w:top w:val="single" w:sz="4" w:space="0" w:color="000000"/>
              <w:left w:val="single" w:sz="4" w:space="0" w:color="000000"/>
              <w:bottom w:val="single" w:sz="4" w:space="0" w:color="000000"/>
            </w:tcBorders>
          </w:tcPr>
          <w:p w14:paraId="25033C3A" w14:textId="77777777" w:rsidR="00366890" w:rsidRPr="007F7AFB" w:rsidRDefault="00366890">
            <w:pPr>
              <w:snapToGrid w:val="0"/>
              <w:rPr>
                <w:b/>
                <w:iCs/>
              </w:rPr>
            </w:pPr>
            <w:r w:rsidRPr="007F7AFB">
              <w:rPr>
                <w:b/>
                <w:iCs/>
              </w:rPr>
              <w:lastRenderedPageBreak/>
              <w:t>Подальше навчання</w:t>
            </w:r>
          </w:p>
        </w:tc>
        <w:tc>
          <w:tcPr>
            <w:tcW w:w="6636" w:type="dxa"/>
            <w:tcBorders>
              <w:top w:val="single" w:sz="4" w:space="0" w:color="000000"/>
              <w:left w:val="single" w:sz="4" w:space="0" w:color="000000"/>
              <w:bottom w:val="single" w:sz="4" w:space="0" w:color="000000"/>
              <w:right w:val="single" w:sz="4" w:space="0" w:color="000000"/>
            </w:tcBorders>
          </w:tcPr>
          <w:p w14:paraId="58699BF1" w14:textId="2FE84CC8" w:rsidR="00A06C8E" w:rsidRPr="007F7AFB" w:rsidRDefault="00A06C8E" w:rsidP="00FE1EA4">
            <w:pPr>
              <w:snapToGrid w:val="0"/>
              <w:jc w:val="both"/>
            </w:pPr>
            <w:r>
              <w:t>Мають право продовжити навчання в докторантурі в межах основної та спорідненої предметної області, так і поза ними.</w:t>
            </w:r>
            <w:r w:rsidR="00FE1EA4">
              <w:t xml:space="preserve"> </w:t>
            </w:r>
            <w:r>
              <w:t>Набуття додаткових кваліфікацій у системі післядипломної освіти.</w:t>
            </w:r>
          </w:p>
        </w:tc>
      </w:tr>
      <w:tr w:rsidR="00366890" w:rsidRPr="007F7AFB" w14:paraId="422245FB" w14:textId="77777777">
        <w:tc>
          <w:tcPr>
            <w:tcW w:w="9873" w:type="dxa"/>
            <w:gridSpan w:val="2"/>
            <w:tcBorders>
              <w:top w:val="single" w:sz="4" w:space="0" w:color="000000"/>
              <w:left w:val="single" w:sz="4" w:space="0" w:color="000000"/>
              <w:bottom w:val="single" w:sz="4" w:space="0" w:color="000000"/>
              <w:right w:val="single" w:sz="4" w:space="0" w:color="000000"/>
            </w:tcBorders>
            <w:shd w:val="clear" w:color="auto" w:fill="E0E0E0"/>
          </w:tcPr>
          <w:p w14:paraId="4770816E" w14:textId="77777777" w:rsidR="00366890" w:rsidRPr="007F7AFB" w:rsidRDefault="00366890">
            <w:pPr>
              <w:snapToGrid w:val="0"/>
              <w:jc w:val="center"/>
              <w:rPr>
                <w:b/>
                <w:bCs/>
              </w:rPr>
            </w:pPr>
            <w:r w:rsidRPr="007F7AFB">
              <w:rPr>
                <w:b/>
                <w:bCs/>
              </w:rPr>
              <w:t>5 – Викладання та оцінювання</w:t>
            </w:r>
          </w:p>
        </w:tc>
      </w:tr>
      <w:tr w:rsidR="00366890" w:rsidRPr="007F7AFB" w14:paraId="1FCF9584" w14:textId="77777777" w:rsidTr="00C5504E">
        <w:tc>
          <w:tcPr>
            <w:tcW w:w="3237" w:type="dxa"/>
            <w:tcBorders>
              <w:top w:val="single" w:sz="4" w:space="0" w:color="000000"/>
              <w:left w:val="single" w:sz="4" w:space="0" w:color="000000"/>
              <w:bottom w:val="single" w:sz="4" w:space="0" w:color="000000"/>
            </w:tcBorders>
          </w:tcPr>
          <w:p w14:paraId="37E3930A" w14:textId="77777777" w:rsidR="00366890" w:rsidRPr="007F7AFB" w:rsidRDefault="00366890">
            <w:pPr>
              <w:snapToGrid w:val="0"/>
              <w:rPr>
                <w:b/>
                <w:iCs/>
              </w:rPr>
            </w:pPr>
            <w:r w:rsidRPr="007F7AFB">
              <w:rPr>
                <w:b/>
                <w:iCs/>
              </w:rPr>
              <w:t>Викладання та навчання</w:t>
            </w:r>
          </w:p>
        </w:tc>
        <w:tc>
          <w:tcPr>
            <w:tcW w:w="6636" w:type="dxa"/>
            <w:tcBorders>
              <w:top w:val="single" w:sz="4" w:space="0" w:color="000000"/>
              <w:left w:val="single" w:sz="4" w:space="0" w:color="000000"/>
              <w:bottom w:val="single" w:sz="4" w:space="0" w:color="000000"/>
              <w:right w:val="single" w:sz="4" w:space="0" w:color="000000"/>
            </w:tcBorders>
          </w:tcPr>
          <w:p w14:paraId="308CACD8" w14:textId="77777777" w:rsidR="00366890" w:rsidRPr="007F7AFB" w:rsidRDefault="00AF33CF" w:rsidP="006A5631">
            <w:pPr>
              <w:autoSpaceDE w:val="0"/>
              <w:snapToGrid w:val="0"/>
              <w:jc w:val="both"/>
            </w:pPr>
            <w:r w:rsidRPr="007F7AFB">
              <w:t>Загальний стиль навчання – творчо-орієнтований, спрямований на розвиток навичок генерування нових ідей та самостійного отримання глибинних знань.</w:t>
            </w:r>
            <w:r w:rsidR="00366890" w:rsidRPr="007F7AFB">
              <w:rPr>
                <w:bCs/>
                <w:iCs/>
              </w:rPr>
              <w:t xml:space="preserve"> Лекції, семінари, практичні заняття</w:t>
            </w:r>
            <w:r w:rsidRPr="007F7AFB">
              <w:rPr>
                <w:bCs/>
                <w:iCs/>
              </w:rPr>
              <w:t xml:space="preserve"> в групах</w:t>
            </w:r>
            <w:r w:rsidR="00366890" w:rsidRPr="007F7AFB">
              <w:rPr>
                <w:bCs/>
                <w:iCs/>
              </w:rPr>
              <w:t>,</w:t>
            </w:r>
            <w:r w:rsidRPr="007F7AFB">
              <w:rPr>
                <w:bCs/>
                <w:iCs/>
              </w:rPr>
              <w:t xml:space="preserve"> </w:t>
            </w:r>
            <w:r w:rsidR="00366890" w:rsidRPr="007F7AFB">
              <w:rPr>
                <w:bCs/>
                <w:iCs/>
              </w:rPr>
              <w:t>самостійна робота на основі підручників та конспектів, консультації із викладачами</w:t>
            </w:r>
            <w:r w:rsidRPr="007F7AFB">
              <w:rPr>
                <w:bCs/>
                <w:iCs/>
              </w:rPr>
              <w:t>, робота над власним науковим дослідженням</w:t>
            </w:r>
            <w:r w:rsidR="00366890" w:rsidRPr="007F7AFB">
              <w:rPr>
                <w:bCs/>
                <w:iCs/>
              </w:rPr>
              <w:t xml:space="preserve">. </w:t>
            </w:r>
            <w:r w:rsidR="00407FC3" w:rsidRPr="007F7AFB">
              <w:rPr>
                <w:bCs/>
                <w:iCs/>
              </w:rPr>
              <w:t>Проходження</w:t>
            </w:r>
            <w:r w:rsidR="00407FC3" w:rsidRPr="007F7AFB">
              <w:t xml:space="preserve"> </w:t>
            </w:r>
            <w:r w:rsidR="00407FC3" w:rsidRPr="007F7AFB">
              <w:rPr>
                <w:bCs/>
                <w:iCs/>
              </w:rPr>
              <w:t xml:space="preserve">асистентської </w:t>
            </w:r>
            <w:r w:rsidR="00A91DBB" w:rsidRPr="007F7AFB">
              <w:rPr>
                <w:bCs/>
                <w:iCs/>
              </w:rPr>
              <w:t xml:space="preserve">педагогічної </w:t>
            </w:r>
            <w:r w:rsidR="00407FC3" w:rsidRPr="007F7AFB">
              <w:rPr>
                <w:bCs/>
                <w:iCs/>
              </w:rPr>
              <w:t>практик</w:t>
            </w:r>
            <w:r w:rsidRPr="007F7AFB">
              <w:rPr>
                <w:bCs/>
                <w:iCs/>
              </w:rPr>
              <w:t>и</w:t>
            </w:r>
            <w:r w:rsidR="00407FC3" w:rsidRPr="007F7AFB">
              <w:rPr>
                <w:bCs/>
                <w:iCs/>
              </w:rPr>
              <w:t xml:space="preserve">. </w:t>
            </w:r>
            <w:r w:rsidRPr="007F7AFB">
              <w:t>Передбачається написання наукових статей</w:t>
            </w:r>
            <w:r w:rsidR="006A5631" w:rsidRPr="007F7AFB">
              <w:t xml:space="preserve"> та участь у міжнародних наукових конференціях, семінарах.</w:t>
            </w:r>
          </w:p>
        </w:tc>
      </w:tr>
      <w:tr w:rsidR="00366890" w:rsidRPr="007F7AFB" w14:paraId="3FB1B5F5" w14:textId="77777777" w:rsidTr="00C5504E">
        <w:tc>
          <w:tcPr>
            <w:tcW w:w="3237" w:type="dxa"/>
            <w:tcBorders>
              <w:top w:val="single" w:sz="4" w:space="0" w:color="000000"/>
              <w:left w:val="single" w:sz="4" w:space="0" w:color="000000"/>
              <w:bottom w:val="single" w:sz="4" w:space="0" w:color="000000"/>
            </w:tcBorders>
          </w:tcPr>
          <w:p w14:paraId="79A7A185" w14:textId="77777777" w:rsidR="00366890" w:rsidRPr="007F7AFB" w:rsidRDefault="00366890">
            <w:pPr>
              <w:snapToGrid w:val="0"/>
              <w:rPr>
                <w:b/>
                <w:iCs/>
              </w:rPr>
            </w:pPr>
            <w:r w:rsidRPr="007F7AFB">
              <w:rPr>
                <w:b/>
                <w:iCs/>
              </w:rPr>
              <w:t>Оцінювання</w:t>
            </w:r>
          </w:p>
        </w:tc>
        <w:tc>
          <w:tcPr>
            <w:tcW w:w="6636" w:type="dxa"/>
            <w:tcBorders>
              <w:top w:val="single" w:sz="4" w:space="0" w:color="000000"/>
              <w:left w:val="single" w:sz="4" w:space="0" w:color="000000"/>
              <w:bottom w:val="single" w:sz="4" w:space="0" w:color="000000"/>
              <w:right w:val="single" w:sz="4" w:space="0" w:color="000000"/>
            </w:tcBorders>
          </w:tcPr>
          <w:p w14:paraId="2EEC70D7" w14:textId="77777777" w:rsidR="00E362C8" w:rsidRPr="007F7AFB" w:rsidRDefault="00E8210C" w:rsidP="0066314C">
            <w:pPr>
              <w:autoSpaceDE w:val="0"/>
              <w:snapToGrid w:val="0"/>
              <w:jc w:val="both"/>
            </w:pPr>
            <w:r w:rsidRPr="007F7AFB">
              <w:t xml:space="preserve">Письмові </w:t>
            </w:r>
            <w:r w:rsidR="00A91DBB" w:rsidRPr="007F7AFB">
              <w:t>іспити</w:t>
            </w:r>
            <w:r w:rsidRPr="007F7AFB">
              <w:t xml:space="preserve">, </w:t>
            </w:r>
            <w:r w:rsidR="005A4A66">
              <w:t xml:space="preserve">диференційований залік, </w:t>
            </w:r>
            <w:r w:rsidRPr="007F7AFB">
              <w:t xml:space="preserve">семінари, практичні та лабораторні заняття, </w:t>
            </w:r>
            <w:r w:rsidR="00A91DBB" w:rsidRPr="007F7AFB">
              <w:t>проєкти</w:t>
            </w:r>
            <w:r w:rsidRPr="007F7AFB">
              <w:t xml:space="preserve">, презентації, </w:t>
            </w:r>
            <w:r w:rsidR="00226BEC" w:rsidRPr="007F7AFB">
              <w:t xml:space="preserve">звітування, </w:t>
            </w:r>
            <w:r w:rsidR="005A4A66">
              <w:t xml:space="preserve">комплексний іспит, </w:t>
            </w:r>
            <w:r w:rsidRPr="007F7AFB">
              <w:t>підсумкова атестація, захист дисертаці</w:t>
            </w:r>
            <w:r w:rsidR="00EA2838">
              <w:t>ї</w:t>
            </w:r>
            <w:r w:rsidRPr="007F7AFB">
              <w:t>.</w:t>
            </w:r>
            <w:r w:rsidR="00EB0333" w:rsidRPr="007F7AFB">
              <w:t xml:space="preserve"> </w:t>
            </w:r>
          </w:p>
        </w:tc>
      </w:tr>
      <w:tr w:rsidR="00366890" w:rsidRPr="007F7AFB" w14:paraId="16214F61" w14:textId="77777777">
        <w:tc>
          <w:tcPr>
            <w:tcW w:w="9873" w:type="dxa"/>
            <w:gridSpan w:val="2"/>
            <w:tcBorders>
              <w:top w:val="single" w:sz="4" w:space="0" w:color="000000"/>
              <w:left w:val="single" w:sz="4" w:space="0" w:color="000000"/>
              <w:bottom w:val="single" w:sz="4" w:space="0" w:color="000000"/>
              <w:right w:val="single" w:sz="4" w:space="0" w:color="000000"/>
            </w:tcBorders>
            <w:shd w:val="clear" w:color="auto" w:fill="E0E0E0"/>
          </w:tcPr>
          <w:p w14:paraId="1F9E4748" w14:textId="77777777" w:rsidR="00366890" w:rsidRPr="007F7AFB" w:rsidRDefault="00366890">
            <w:pPr>
              <w:snapToGrid w:val="0"/>
              <w:jc w:val="center"/>
              <w:rPr>
                <w:b/>
                <w:bCs/>
              </w:rPr>
            </w:pPr>
            <w:r w:rsidRPr="007F7AFB">
              <w:rPr>
                <w:b/>
                <w:bCs/>
              </w:rPr>
              <w:t>6 – Програмні компетентності</w:t>
            </w:r>
          </w:p>
        </w:tc>
      </w:tr>
      <w:tr w:rsidR="00366890" w:rsidRPr="007F7AFB" w14:paraId="63EC6903" w14:textId="77777777" w:rsidTr="00C5504E">
        <w:tc>
          <w:tcPr>
            <w:tcW w:w="3237" w:type="dxa"/>
            <w:tcBorders>
              <w:top w:val="single" w:sz="4" w:space="0" w:color="000000"/>
              <w:left w:val="single" w:sz="4" w:space="0" w:color="000000"/>
              <w:bottom w:val="single" w:sz="4" w:space="0" w:color="000000"/>
            </w:tcBorders>
          </w:tcPr>
          <w:p w14:paraId="16EEF4E3" w14:textId="77777777" w:rsidR="00366890" w:rsidRPr="007F7AFB" w:rsidRDefault="00366890">
            <w:pPr>
              <w:snapToGrid w:val="0"/>
              <w:rPr>
                <w:b/>
                <w:iCs/>
              </w:rPr>
            </w:pPr>
            <w:r w:rsidRPr="007F7AFB">
              <w:rPr>
                <w:b/>
                <w:iCs/>
              </w:rPr>
              <w:t>Інтегральна компетентність</w:t>
            </w:r>
          </w:p>
        </w:tc>
        <w:tc>
          <w:tcPr>
            <w:tcW w:w="6636" w:type="dxa"/>
            <w:tcBorders>
              <w:top w:val="single" w:sz="4" w:space="0" w:color="000000"/>
              <w:left w:val="single" w:sz="4" w:space="0" w:color="000000"/>
              <w:bottom w:val="single" w:sz="4" w:space="0" w:color="000000"/>
              <w:right w:val="single" w:sz="4" w:space="0" w:color="000000"/>
            </w:tcBorders>
          </w:tcPr>
          <w:p w14:paraId="6835683A" w14:textId="77777777" w:rsidR="002C7879" w:rsidRPr="007F7AFB" w:rsidRDefault="00EB0333" w:rsidP="00703DA6">
            <w:pPr>
              <w:snapToGrid w:val="0"/>
              <w:jc w:val="both"/>
            </w:pPr>
            <w:r w:rsidRPr="007F7AFB">
              <w:t>Здатність продукувати нові ідеї, розв’язувати комплексні проблеми науково-дослідницької</w:t>
            </w:r>
            <w:r w:rsidR="00EF7AC1">
              <w:t xml:space="preserve">, </w:t>
            </w:r>
            <w:r w:rsidRPr="007F7AFB">
              <w:t>розробницької та інноваційної діяльності у сфері фізики та астрономії, застосовувати методологію науково-дослідницької та педагогічної діяльності, а також проводити власне наукове дослідження, результати якого мають наукову новизну, теоретичне та практичне значення.</w:t>
            </w:r>
          </w:p>
        </w:tc>
      </w:tr>
      <w:tr w:rsidR="00366890" w:rsidRPr="007F7AFB" w14:paraId="5D3CEC43" w14:textId="77777777" w:rsidTr="00C5504E">
        <w:tc>
          <w:tcPr>
            <w:tcW w:w="3237" w:type="dxa"/>
            <w:tcBorders>
              <w:top w:val="single" w:sz="4" w:space="0" w:color="000000"/>
              <w:left w:val="single" w:sz="4" w:space="0" w:color="000000"/>
              <w:bottom w:val="single" w:sz="4" w:space="0" w:color="000000"/>
            </w:tcBorders>
          </w:tcPr>
          <w:p w14:paraId="7F858029" w14:textId="77777777" w:rsidR="00366890" w:rsidRPr="007F7AFB" w:rsidRDefault="00366890">
            <w:pPr>
              <w:snapToGrid w:val="0"/>
              <w:rPr>
                <w:b/>
                <w:iCs/>
              </w:rPr>
            </w:pPr>
            <w:r w:rsidRPr="007F7AFB">
              <w:rPr>
                <w:b/>
                <w:iCs/>
              </w:rPr>
              <w:t>Загальні компетентності (ЗК)</w:t>
            </w:r>
          </w:p>
        </w:tc>
        <w:tc>
          <w:tcPr>
            <w:tcW w:w="6636" w:type="dxa"/>
            <w:tcBorders>
              <w:top w:val="single" w:sz="4" w:space="0" w:color="000000"/>
              <w:left w:val="single" w:sz="4" w:space="0" w:color="000000"/>
              <w:bottom w:val="single" w:sz="4" w:space="0" w:color="000000"/>
              <w:right w:val="single" w:sz="4" w:space="0" w:color="000000"/>
            </w:tcBorders>
          </w:tcPr>
          <w:p w14:paraId="3F92B090" w14:textId="77777777" w:rsidR="00EB0333" w:rsidRPr="0069690D" w:rsidRDefault="00EB0333" w:rsidP="00C872C6">
            <w:pPr>
              <w:pStyle w:val="110"/>
              <w:widowControl w:val="0"/>
              <w:shd w:val="clear" w:color="auto" w:fill="FFFFFF"/>
              <w:tabs>
                <w:tab w:val="left" w:pos="0"/>
              </w:tabs>
              <w:suppressAutoHyphens/>
              <w:spacing w:after="0"/>
              <w:ind w:left="0"/>
              <w:jc w:val="both"/>
              <w:rPr>
                <w:rFonts w:ascii="Times New Roman" w:eastAsia="Times New Roman" w:hAnsi="Times New Roman" w:cs="Times New Roman"/>
                <w:sz w:val="24"/>
                <w:szCs w:val="24"/>
                <w:lang w:val="uk-UA"/>
              </w:rPr>
            </w:pPr>
            <w:r w:rsidRPr="00C872C6">
              <w:rPr>
                <w:rFonts w:ascii="Times New Roman" w:eastAsia="Times New Roman" w:hAnsi="Times New Roman" w:cs="Times New Roman"/>
                <w:b/>
                <w:bCs/>
                <w:color w:val="auto"/>
                <w:sz w:val="24"/>
                <w:szCs w:val="24"/>
                <w:lang w:val="uk-UA"/>
              </w:rPr>
              <w:t>ЗK01</w:t>
            </w:r>
            <w:r w:rsidRPr="007F7AFB">
              <w:rPr>
                <w:rFonts w:ascii="Times New Roman" w:eastAsia="Times New Roman" w:hAnsi="Times New Roman" w:cs="Times New Roman"/>
                <w:sz w:val="24"/>
                <w:szCs w:val="24"/>
                <w:lang w:val="uk-UA"/>
              </w:rPr>
              <w:t>.</w:t>
            </w:r>
            <w:r w:rsidR="00D77257">
              <w:rPr>
                <w:rFonts w:ascii="Times New Roman" w:eastAsia="Times New Roman" w:hAnsi="Times New Roman" w:cs="Times New Roman"/>
                <w:sz w:val="24"/>
                <w:szCs w:val="24"/>
                <w:lang w:val="uk-UA"/>
              </w:rPr>
              <w:t> </w:t>
            </w:r>
            <w:r w:rsidRPr="007F7AFB">
              <w:rPr>
                <w:rFonts w:ascii="Times New Roman" w:eastAsia="Times New Roman" w:hAnsi="Times New Roman" w:cs="Times New Roman"/>
                <w:sz w:val="24"/>
                <w:szCs w:val="24"/>
                <w:lang w:val="uk-UA"/>
              </w:rPr>
              <w:t>Здатність генерувати нові ідеї (креативність).</w:t>
            </w:r>
          </w:p>
          <w:p w14:paraId="798C4DF7" w14:textId="77777777" w:rsidR="00EB0333" w:rsidRPr="0069690D" w:rsidRDefault="00EB0333" w:rsidP="00C872C6">
            <w:pPr>
              <w:pStyle w:val="110"/>
              <w:widowControl w:val="0"/>
              <w:shd w:val="clear" w:color="auto" w:fill="FFFFFF"/>
              <w:tabs>
                <w:tab w:val="left" w:pos="0"/>
              </w:tabs>
              <w:suppressAutoHyphens/>
              <w:spacing w:after="0"/>
              <w:ind w:left="0"/>
              <w:jc w:val="both"/>
              <w:rPr>
                <w:rFonts w:ascii="Times New Roman" w:eastAsia="Times New Roman" w:hAnsi="Times New Roman" w:cs="Times New Roman"/>
                <w:sz w:val="24"/>
                <w:szCs w:val="24"/>
                <w:lang w:val="uk-UA"/>
              </w:rPr>
            </w:pPr>
            <w:r w:rsidRPr="00C872C6">
              <w:rPr>
                <w:rFonts w:ascii="Times New Roman" w:eastAsia="Times New Roman" w:hAnsi="Times New Roman" w:cs="Times New Roman"/>
                <w:b/>
                <w:bCs/>
                <w:sz w:val="24"/>
                <w:szCs w:val="24"/>
                <w:lang w:val="uk-UA"/>
              </w:rPr>
              <w:t>ЗK02</w:t>
            </w:r>
            <w:r w:rsidRPr="007F7AFB">
              <w:rPr>
                <w:rFonts w:ascii="Times New Roman" w:eastAsia="Times New Roman" w:hAnsi="Times New Roman" w:cs="Times New Roman"/>
                <w:sz w:val="24"/>
                <w:szCs w:val="24"/>
                <w:lang w:val="uk-UA"/>
              </w:rPr>
              <w:t>.</w:t>
            </w:r>
            <w:r w:rsidR="00D77257">
              <w:rPr>
                <w:rFonts w:ascii="Times New Roman" w:eastAsia="Times New Roman" w:hAnsi="Times New Roman" w:cs="Times New Roman"/>
                <w:sz w:val="24"/>
                <w:szCs w:val="24"/>
                <w:lang w:val="uk-UA"/>
              </w:rPr>
              <w:t> </w:t>
            </w:r>
            <w:r w:rsidRPr="007F7AFB">
              <w:rPr>
                <w:rFonts w:ascii="Times New Roman" w:eastAsia="Times New Roman" w:hAnsi="Times New Roman" w:cs="Times New Roman"/>
                <w:sz w:val="24"/>
                <w:szCs w:val="24"/>
                <w:lang w:val="uk-UA"/>
              </w:rPr>
              <w:t>Здатність працювати в міжнародному контексті.</w:t>
            </w:r>
          </w:p>
          <w:p w14:paraId="1697EBC7" w14:textId="77777777" w:rsidR="000B2830" w:rsidRPr="0069690D" w:rsidRDefault="00EB0333" w:rsidP="00C872C6">
            <w:pPr>
              <w:pStyle w:val="110"/>
              <w:widowControl w:val="0"/>
              <w:shd w:val="clear" w:color="auto" w:fill="FFFFFF"/>
              <w:suppressAutoHyphens/>
              <w:spacing w:after="0"/>
              <w:ind w:left="0"/>
              <w:jc w:val="both"/>
              <w:rPr>
                <w:sz w:val="20"/>
                <w:szCs w:val="20"/>
                <w:lang w:val="uk-UA"/>
              </w:rPr>
            </w:pPr>
            <w:r w:rsidRPr="00C872C6">
              <w:rPr>
                <w:rFonts w:ascii="Times New Roman" w:eastAsia="Times New Roman" w:hAnsi="Times New Roman" w:cs="Times New Roman"/>
                <w:b/>
                <w:bCs/>
                <w:sz w:val="24"/>
                <w:szCs w:val="24"/>
                <w:lang w:val="uk-UA"/>
              </w:rPr>
              <w:t>ЗК03</w:t>
            </w:r>
            <w:r w:rsidRPr="007F7AFB">
              <w:rPr>
                <w:rFonts w:ascii="Times New Roman" w:eastAsia="Times New Roman" w:hAnsi="Times New Roman" w:cs="Times New Roman"/>
                <w:sz w:val="24"/>
                <w:szCs w:val="24"/>
                <w:lang w:val="uk-UA"/>
              </w:rPr>
              <w:t>.</w:t>
            </w:r>
            <w:r w:rsidR="00D77257">
              <w:rPr>
                <w:rFonts w:ascii="Times New Roman" w:eastAsia="Times New Roman" w:hAnsi="Times New Roman" w:cs="Times New Roman"/>
                <w:sz w:val="24"/>
                <w:szCs w:val="24"/>
                <w:lang w:val="en-US"/>
              </w:rPr>
              <w:t> </w:t>
            </w:r>
            <w:r w:rsidRPr="007F7AFB">
              <w:rPr>
                <w:rFonts w:ascii="Times New Roman" w:eastAsia="Times New Roman" w:hAnsi="Times New Roman" w:cs="Times New Roman"/>
                <w:sz w:val="24"/>
                <w:szCs w:val="24"/>
                <w:lang w:val="uk-UA"/>
              </w:rPr>
              <w:t xml:space="preserve">Здатність розв’язувати комплексні наукові проблеми на основі системного наукового світогляду та загального культурного кругозору із дотриманням </w:t>
            </w:r>
            <w:r w:rsidR="000B2830" w:rsidRPr="007F7AFB">
              <w:rPr>
                <w:rFonts w:ascii="Times New Roman" w:eastAsia="Times New Roman" w:hAnsi="Times New Roman" w:cs="Times New Roman"/>
                <w:sz w:val="24"/>
                <w:szCs w:val="24"/>
                <w:lang w:val="uk-UA"/>
              </w:rPr>
              <w:t xml:space="preserve">принципів </w:t>
            </w:r>
            <w:r w:rsidRPr="007F7AFB">
              <w:rPr>
                <w:rFonts w:ascii="Times New Roman" w:eastAsia="Times New Roman" w:hAnsi="Times New Roman" w:cs="Times New Roman"/>
                <w:sz w:val="24"/>
                <w:szCs w:val="24"/>
                <w:lang w:val="uk-UA"/>
              </w:rPr>
              <w:t>професійної етики та академічної доброчесності.</w:t>
            </w:r>
          </w:p>
        </w:tc>
      </w:tr>
      <w:tr w:rsidR="00366890" w:rsidRPr="007F7AFB" w14:paraId="5A23A01A" w14:textId="77777777" w:rsidTr="00C5504E">
        <w:tc>
          <w:tcPr>
            <w:tcW w:w="3237" w:type="dxa"/>
            <w:tcBorders>
              <w:top w:val="single" w:sz="4" w:space="0" w:color="000000"/>
              <w:left w:val="single" w:sz="4" w:space="0" w:color="000000"/>
              <w:bottom w:val="single" w:sz="4" w:space="0" w:color="000000"/>
            </w:tcBorders>
          </w:tcPr>
          <w:p w14:paraId="05409E4F" w14:textId="77777777" w:rsidR="00366890" w:rsidRPr="007F7AFB" w:rsidRDefault="005F2C54" w:rsidP="005F2C54">
            <w:pPr>
              <w:snapToGrid w:val="0"/>
              <w:rPr>
                <w:b/>
                <w:iCs/>
              </w:rPr>
            </w:pPr>
            <w:r w:rsidRPr="0069690D">
              <w:rPr>
                <w:b/>
                <w:iCs/>
              </w:rPr>
              <w:t>Спеціальні (ф</w:t>
            </w:r>
            <w:r w:rsidR="00366890" w:rsidRPr="007F7AFB">
              <w:rPr>
                <w:b/>
                <w:iCs/>
              </w:rPr>
              <w:t>ахові</w:t>
            </w:r>
            <w:r w:rsidRPr="007F7AFB">
              <w:rPr>
                <w:b/>
                <w:iCs/>
              </w:rPr>
              <w:t>)</w:t>
            </w:r>
            <w:r w:rsidR="00366890" w:rsidRPr="007F7AFB">
              <w:rPr>
                <w:b/>
                <w:iCs/>
              </w:rPr>
              <w:t xml:space="preserve"> к</w:t>
            </w:r>
            <w:r w:rsidRPr="007F7AFB">
              <w:rPr>
                <w:b/>
                <w:iCs/>
              </w:rPr>
              <w:t>омпетентності</w:t>
            </w:r>
            <w:r w:rsidR="00226BEC" w:rsidRPr="007F7AFB">
              <w:rPr>
                <w:b/>
                <w:iCs/>
              </w:rPr>
              <w:t xml:space="preserve"> (СК)</w:t>
            </w:r>
          </w:p>
        </w:tc>
        <w:tc>
          <w:tcPr>
            <w:tcW w:w="6636" w:type="dxa"/>
            <w:tcBorders>
              <w:top w:val="single" w:sz="4" w:space="0" w:color="000000"/>
              <w:left w:val="single" w:sz="4" w:space="0" w:color="000000"/>
              <w:bottom w:val="single" w:sz="4" w:space="0" w:color="000000"/>
              <w:right w:val="single" w:sz="4" w:space="0" w:color="000000"/>
            </w:tcBorders>
          </w:tcPr>
          <w:p w14:paraId="1B05F99E" w14:textId="77777777" w:rsidR="00EB0333" w:rsidRPr="0069690D" w:rsidRDefault="00EB0333" w:rsidP="002F7AB9">
            <w:pPr>
              <w:pStyle w:val="110"/>
              <w:widowControl w:val="0"/>
              <w:shd w:val="clear" w:color="auto" w:fill="FFFFFF"/>
              <w:tabs>
                <w:tab w:val="left" w:pos="0"/>
              </w:tabs>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СК01</w:t>
            </w:r>
            <w:r w:rsidRPr="007F7AFB">
              <w:rPr>
                <w:rFonts w:ascii="Times New Roman" w:hAnsi="Times New Roman"/>
                <w:sz w:val="24"/>
                <w:szCs w:val="24"/>
                <w:lang w:val="uk-UA"/>
              </w:rPr>
              <w:t>.</w:t>
            </w:r>
            <w:r w:rsidR="00D77257">
              <w:rPr>
                <w:rFonts w:ascii="Times New Roman" w:hAnsi="Times New Roman"/>
                <w:sz w:val="24"/>
                <w:szCs w:val="24"/>
                <w:lang w:val="uk-UA"/>
              </w:rPr>
              <w:t> </w:t>
            </w:r>
            <w:r w:rsidRPr="007F7AFB">
              <w:rPr>
                <w:rFonts w:ascii="Times New Roman" w:hAnsi="Times New Roman"/>
                <w:sz w:val="24"/>
                <w:szCs w:val="24"/>
                <w:lang w:val="uk-UA"/>
              </w:rPr>
              <w:t xml:space="preserve">Здатність виявляти, ставити та вирішувати проблеми дослідницького характеру в сфері фізики </w:t>
            </w:r>
            <w:r w:rsidR="00EF7AC1">
              <w:rPr>
                <w:rFonts w:ascii="Times New Roman" w:hAnsi="Times New Roman"/>
                <w:sz w:val="24"/>
                <w:szCs w:val="24"/>
                <w:lang w:val="uk-UA"/>
              </w:rPr>
              <w:t xml:space="preserve">та </w:t>
            </w:r>
            <w:r w:rsidRPr="007F7AFB">
              <w:rPr>
                <w:rFonts w:ascii="Times New Roman" w:hAnsi="Times New Roman"/>
                <w:sz w:val="24"/>
                <w:szCs w:val="24"/>
                <w:lang w:val="uk-UA"/>
              </w:rPr>
              <w:t>астрономії, інтегрувати знання з різних галузей, оцінювати та забезпечувати якість виконуваних досліджень.</w:t>
            </w:r>
          </w:p>
          <w:p w14:paraId="4F45EFB9" w14:textId="77777777" w:rsidR="00EB0333" w:rsidRPr="0069690D" w:rsidRDefault="00EB0333" w:rsidP="002F7AB9">
            <w:pPr>
              <w:pStyle w:val="110"/>
              <w:widowControl w:val="0"/>
              <w:shd w:val="clear" w:color="auto" w:fill="FFFFFF"/>
              <w:tabs>
                <w:tab w:val="left" w:pos="0"/>
              </w:tabs>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СК02</w:t>
            </w:r>
            <w:r w:rsidRPr="007F7AFB">
              <w:rPr>
                <w:rFonts w:ascii="Times New Roman" w:hAnsi="Times New Roman"/>
                <w:sz w:val="24"/>
                <w:szCs w:val="24"/>
                <w:lang w:val="uk-UA"/>
              </w:rPr>
              <w:t>.</w:t>
            </w:r>
            <w:r w:rsidR="00D77257">
              <w:rPr>
                <w:rFonts w:ascii="Times New Roman" w:hAnsi="Times New Roman"/>
                <w:sz w:val="24"/>
                <w:szCs w:val="24"/>
                <w:lang w:val="uk-UA"/>
              </w:rPr>
              <w:t> </w:t>
            </w:r>
            <w:r w:rsidRPr="007F7AFB">
              <w:rPr>
                <w:rFonts w:ascii="Times New Roman" w:hAnsi="Times New Roman"/>
                <w:sz w:val="24"/>
                <w:szCs w:val="24"/>
                <w:lang w:val="uk-UA"/>
              </w:rPr>
              <w:t>Здатність відстежувати тенденції розвитку фізики</w:t>
            </w:r>
            <w:r w:rsidR="00EF7AC1">
              <w:rPr>
                <w:rFonts w:ascii="Times New Roman" w:hAnsi="Times New Roman"/>
                <w:sz w:val="24"/>
                <w:szCs w:val="24"/>
                <w:lang w:val="uk-UA"/>
              </w:rPr>
              <w:t xml:space="preserve"> та</w:t>
            </w:r>
            <w:r w:rsidRPr="007F7AFB">
              <w:rPr>
                <w:rFonts w:ascii="Times New Roman" w:hAnsi="Times New Roman"/>
                <w:sz w:val="24"/>
                <w:szCs w:val="24"/>
                <w:lang w:val="uk-UA"/>
              </w:rPr>
              <w:t xml:space="preserve"> астрономії, їх прикладних застосувань, критично переосмислювати наявні знання та методи фундаментальних та прикладних наукових досліджень.</w:t>
            </w:r>
          </w:p>
          <w:p w14:paraId="490A776E" w14:textId="77777777" w:rsidR="00EB0333" w:rsidRPr="0069690D" w:rsidRDefault="00EB0333" w:rsidP="002F7AB9">
            <w:pPr>
              <w:pStyle w:val="110"/>
              <w:widowControl w:val="0"/>
              <w:shd w:val="clear" w:color="auto" w:fill="FFFFFF"/>
              <w:tabs>
                <w:tab w:val="left" w:pos="0"/>
              </w:tabs>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СK03</w:t>
            </w:r>
            <w:r w:rsidRPr="007F7AFB">
              <w:rPr>
                <w:rFonts w:ascii="Times New Roman" w:hAnsi="Times New Roman"/>
                <w:sz w:val="24"/>
                <w:szCs w:val="24"/>
                <w:lang w:val="uk-UA"/>
              </w:rPr>
              <w:t>.</w:t>
            </w:r>
            <w:r w:rsidR="00D77257">
              <w:rPr>
                <w:rFonts w:ascii="Times New Roman" w:hAnsi="Times New Roman"/>
                <w:sz w:val="24"/>
                <w:szCs w:val="24"/>
                <w:lang w:val="uk-UA"/>
              </w:rPr>
              <w:t> </w:t>
            </w:r>
            <w:r w:rsidRPr="007F7AFB">
              <w:rPr>
                <w:rFonts w:ascii="Times New Roman" w:hAnsi="Times New Roman"/>
                <w:sz w:val="24"/>
                <w:szCs w:val="24"/>
                <w:lang w:val="uk-UA"/>
              </w:rPr>
              <w:t>Здатність представляти та обговорювати результати своєї науково-дослідницької роботи державною мовою, а також англійською мовою чи одною з офіційних мов Європейсько</w:t>
            </w:r>
            <w:r w:rsidR="005D217D" w:rsidRPr="007F7AFB">
              <w:rPr>
                <w:rFonts w:ascii="Times New Roman" w:hAnsi="Times New Roman"/>
                <w:sz w:val="24"/>
                <w:szCs w:val="24"/>
                <w:lang w:val="uk-UA"/>
              </w:rPr>
              <w:t>го</w:t>
            </w:r>
            <w:r w:rsidRPr="007F7AFB">
              <w:rPr>
                <w:rFonts w:ascii="Times New Roman" w:hAnsi="Times New Roman"/>
                <w:sz w:val="24"/>
                <w:szCs w:val="24"/>
                <w:lang w:val="uk-UA"/>
              </w:rPr>
              <w:t xml:space="preserve"> Союзу, в усній та в письмовій формі, опрацьовувати наукову літературу з фізики</w:t>
            </w:r>
            <w:r w:rsidR="00EF7AC1">
              <w:rPr>
                <w:rFonts w:ascii="Times New Roman" w:hAnsi="Times New Roman"/>
                <w:sz w:val="24"/>
                <w:szCs w:val="24"/>
                <w:lang w:val="uk-UA"/>
              </w:rPr>
              <w:t xml:space="preserve"> та</w:t>
            </w:r>
            <w:r w:rsidRPr="007F7AFB">
              <w:rPr>
                <w:rFonts w:ascii="Times New Roman" w:hAnsi="Times New Roman"/>
                <w:sz w:val="24"/>
                <w:szCs w:val="24"/>
                <w:lang w:val="uk-UA"/>
              </w:rPr>
              <w:t xml:space="preserve"> астрономії і ефективно використовувати нову інформацію з різних джерел.</w:t>
            </w:r>
          </w:p>
          <w:p w14:paraId="31948E07" w14:textId="77777777" w:rsidR="00EB0333" w:rsidRPr="0069690D" w:rsidRDefault="00EB0333" w:rsidP="002F7AB9">
            <w:pPr>
              <w:pStyle w:val="110"/>
              <w:widowControl w:val="0"/>
              <w:shd w:val="clear" w:color="auto" w:fill="FFFFFF"/>
              <w:tabs>
                <w:tab w:val="left" w:pos="0"/>
              </w:tabs>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СK04</w:t>
            </w:r>
            <w:r w:rsidRPr="007F7AFB">
              <w:rPr>
                <w:rFonts w:ascii="Times New Roman" w:hAnsi="Times New Roman"/>
                <w:sz w:val="24"/>
                <w:szCs w:val="24"/>
                <w:lang w:val="uk-UA"/>
              </w:rPr>
              <w:t>.</w:t>
            </w:r>
            <w:r w:rsidR="00D77257">
              <w:rPr>
                <w:rFonts w:ascii="Times New Roman" w:hAnsi="Times New Roman"/>
                <w:sz w:val="24"/>
                <w:szCs w:val="24"/>
                <w:lang w:val="uk-UA"/>
              </w:rPr>
              <w:t> </w:t>
            </w:r>
            <w:r w:rsidRPr="007F7AFB">
              <w:rPr>
                <w:rFonts w:ascii="Times New Roman" w:hAnsi="Times New Roman"/>
                <w:sz w:val="24"/>
                <w:szCs w:val="24"/>
                <w:lang w:val="uk-UA"/>
              </w:rPr>
              <w:t>Здатність організовувати та здійснювати науково-педагогічну діяльність у сфері фізики</w:t>
            </w:r>
            <w:r w:rsidR="00EF7AC1">
              <w:rPr>
                <w:rFonts w:ascii="Times New Roman" w:hAnsi="Times New Roman"/>
                <w:sz w:val="24"/>
                <w:szCs w:val="24"/>
                <w:lang w:val="uk-UA"/>
              </w:rPr>
              <w:t xml:space="preserve"> та</w:t>
            </w:r>
            <w:r w:rsidRPr="007F7AFB">
              <w:rPr>
                <w:rFonts w:ascii="Times New Roman" w:hAnsi="Times New Roman"/>
                <w:sz w:val="24"/>
                <w:szCs w:val="24"/>
                <w:lang w:val="uk-UA"/>
              </w:rPr>
              <w:t xml:space="preserve"> астрономії.</w:t>
            </w:r>
          </w:p>
          <w:p w14:paraId="2B197EEE" w14:textId="77777777" w:rsidR="00EB0333" w:rsidRPr="0069690D" w:rsidRDefault="00EB0333" w:rsidP="002F7AB9">
            <w:pPr>
              <w:pStyle w:val="110"/>
              <w:widowControl w:val="0"/>
              <w:shd w:val="clear" w:color="auto" w:fill="FFFFFF"/>
              <w:tabs>
                <w:tab w:val="left" w:pos="0"/>
              </w:tabs>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СК05</w:t>
            </w:r>
            <w:r w:rsidRPr="007F7AFB">
              <w:rPr>
                <w:rFonts w:ascii="Times New Roman" w:hAnsi="Times New Roman"/>
                <w:sz w:val="24"/>
                <w:szCs w:val="24"/>
                <w:lang w:val="uk-UA"/>
              </w:rPr>
              <w:t>.</w:t>
            </w:r>
            <w:r w:rsidR="00D77257">
              <w:rPr>
                <w:rFonts w:ascii="Times New Roman" w:hAnsi="Times New Roman"/>
                <w:sz w:val="24"/>
                <w:szCs w:val="24"/>
                <w:lang w:val="uk-UA"/>
              </w:rPr>
              <w:t> </w:t>
            </w:r>
            <w:r w:rsidRPr="007F7AFB">
              <w:rPr>
                <w:rFonts w:ascii="Times New Roman" w:hAnsi="Times New Roman"/>
                <w:sz w:val="24"/>
                <w:szCs w:val="24"/>
                <w:lang w:val="uk-UA"/>
              </w:rPr>
              <w:t xml:space="preserve">Здатність ініціювати, розробляти та реалізовувати </w:t>
            </w:r>
            <w:r w:rsidRPr="007F7AFB">
              <w:rPr>
                <w:rFonts w:ascii="Times New Roman" w:hAnsi="Times New Roman"/>
                <w:sz w:val="24"/>
                <w:szCs w:val="24"/>
                <w:lang w:val="uk-UA"/>
              </w:rPr>
              <w:lastRenderedPageBreak/>
              <w:t>науково-дослідницькі, розробницькі та інноваційні проєкти у сфері фізики</w:t>
            </w:r>
            <w:r w:rsidR="00EF7AC1">
              <w:rPr>
                <w:rFonts w:ascii="Times New Roman" w:hAnsi="Times New Roman"/>
                <w:sz w:val="24"/>
                <w:szCs w:val="24"/>
                <w:lang w:val="uk-UA"/>
              </w:rPr>
              <w:t xml:space="preserve"> та</w:t>
            </w:r>
            <w:r w:rsidRPr="007F7AFB">
              <w:rPr>
                <w:rFonts w:ascii="Times New Roman" w:hAnsi="Times New Roman"/>
                <w:sz w:val="24"/>
                <w:szCs w:val="24"/>
                <w:lang w:val="uk-UA"/>
              </w:rPr>
              <w:t xml:space="preserve"> астрономії, планувати й організовувати роботу науково-дослідницьких, розробницьких та інноваційних колективів.</w:t>
            </w:r>
          </w:p>
          <w:p w14:paraId="0C2748E1" w14:textId="77777777" w:rsidR="00366890" w:rsidRPr="0069690D" w:rsidRDefault="00EB0333" w:rsidP="002F7AB9">
            <w:pPr>
              <w:pStyle w:val="110"/>
              <w:widowControl w:val="0"/>
              <w:shd w:val="clear" w:color="auto" w:fill="FFFFFF"/>
              <w:tabs>
                <w:tab w:val="left" w:pos="0"/>
              </w:tabs>
              <w:suppressAutoHyphens/>
              <w:spacing w:after="0"/>
              <w:ind w:left="0"/>
              <w:jc w:val="both"/>
              <w:rPr>
                <w:sz w:val="20"/>
                <w:szCs w:val="20"/>
                <w:lang w:val="uk-UA"/>
              </w:rPr>
            </w:pPr>
            <w:r w:rsidRPr="002F7AB9">
              <w:rPr>
                <w:rFonts w:ascii="Times New Roman" w:hAnsi="Times New Roman"/>
                <w:b/>
                <w:bCs/>
                <w:sz w:val="24"/>
                <w:szCs w:val="24"/>
                <w:lang w:val="uk-UA"/>
              </w:rPr>
              <w:t>СК06</w:t>
            </w:r>
            <w:r w:rsidRPr="007F7AFB">
              <w:rPr>
                <w:rFonts w:ascii="Times New Roman" w:hAnsi="Times New Roman"/>
                <w:sz w:val="24"/>
                <w:szCs w:val="24"/>
                <w:lang w:val="uk-UA"/>
              </w:rPr>
              <w:t>.</w:t>
            </w:r>
            <w:r w:rsidR="00D77257">
              <w:rPr>
                <w:rFonts w:ascii="Times New Roman" w:hAnsi="Times New Roman"/>
                <w:sz w:val="24"/>
                <w:szCs w:val="24"/>
                <w:lang w:val="uk-UA"/>
              </w:rPr>
              <w:t> </w:t>
            </w:r>
            <w:r w:rsidRPr="007F7AFB">
              <w:rPr>
                <w:rFonts w:ascii="Times New Roman" w:hAnsi="Times New Roman"/>
                <w:sz w:val="24"/>
                <w:szCs w:val="24"/>
                <w:lang w:val="uk-UA"/>
              </w:rPr>
              <w:t>Здатність застосовувати сучасні методи, методики, технології, інструменти та обладнання для проведення прикладних та фундаментальних наукових досліджень у галузі фізики</w:t>
            </w:r>
            <w:r w:rsidR="00EF7AC1">
              <w:rPr>
                <w:rFonts w:ascii="Times New Roman" w:hAnsi="Times New Roman"/>
                <w:sz w:val="24"/>
                <w:szCs w:val="24"/>
                <w:lang w:val="uk-UA"/>
              </w:rPr>
              <w:t xml:space="preserve"> та</w:t>
            </w:r>
            <w:r w:rsidRPr="007F7AFB">
              <w:rPr>
                <w:rFonts w:ascii="Times New Roman" w:hAnsi="Times New Roman"/>
                <w:sz w:val="24"/>
                <w:szCs w:val="24"/>
                <w:lang w:val="uk-UA"/>
              </w:rPr>
              <w:t xml:space="preserve"> астрономії.</w:t>
            </w:r>
          </w:p>
        </w:tc>
      </w:tr>
      <w:tr w:rsidR="00366890" w:rsidRPr="007F7AFB" w14:paraId="5FCAE340" w14:textId="77777777">
        <w:tc>
          <w:tcPr>
            <w:tcW w:w="9873" w:type="dxa"/>
            <w:gridSpan w:val="2"/>
            <w:tcBorders>
              <w:top w:val="single" w:sz="4" w:space="0" w:color="000000"/>
              <w:left w:val="single" w:sz="4" w:space="0" w:color="000000"/>
              <w:bottom w:val="single" w:sz="4" w:space="0" w:color="000000"/>
              <w:right w:val="single" w:sz="4" w:space="0" w:color="000000"/>
            </w:tcBorders>
            <w:shd w:val="clear" w:color="auto" w:fill="E0E0E0"/>
          </w:tcPr>
          <w:p w14:paraId="23C1E069" w14:textId="77777777" w:rsidR="00366890" w:rsidRPr="007F7AFB" w:rsidRDefault="00366890">
            <w:pPr>
              <w:snapToGrid w:val="0"/>
              <w:jc w:val="center"/>
              <w:rPr>
                <w:b/>
                <w:bCs/>
              </w:rPr>
            </w:pPr>
            <w:r w:rsidRPr="007F7AFB">
              <w:rPr>
                <w:b/>
                <w:bCs/>
              </w:rPr>
              <w:lastRenderedPageBreak/>
              <w:t>7 – Програмні результати навчання</w:t>
            </w:r>
          </w:p>
        </w:tc>
      </w:tr>
      <w:tr w:rsidR="00366890" w:rsidRPr="007F7AFB" w14:paraId="690C795B" w14:textId="77777777" w:rsidTr="00C5504E">
        <w:tc>
          <w:tcPr>
            <w:tcW w:w="3237" w:type="dxa"/>
            <w:tcBorders>
              <w:top w:val="single" w:sz="4" w:space="0" w:color="000000"/>
              <w:left w:val="single" w:sz="4" w:space="0" w:color="000000"/>
              <w:bottom w:val="single" w:sz="4" w:space="0" w:color="000000"/>
            </w:tcBorders>
          </w:tcPr>
          <w:p w14:paraId="057CF68E" w14:textId="77777777" w:rsidR="00366890" w:rsidRPr="007F7AFB" w:rsidRDefault="00366890">
            <w:pPr>
              <w:snapToGrid w:val="0"/>
              <w:jc w:val="center"/>
              <w:rPr>
                <w:b/>
                <w:bCs/>
              </w:rPr>
            </w:pPr>
            <w:r w:rsidRPr="007F7AFB">
              <w:rPr>
                <w:b/>
                <w:bCs/>
              </w:rPr>
              <w:t>Програмні результати навчання</w:t>
            </w:r>
            <w:r w:rsidR="001132C2" w:rsidRPr="007F7AFB">
              <w:rPr>
                <w:b/>
                <w:bCs/>
              </w:rPr>
              <w:t xml:space="preserve"> (ПРН)</w:t>
            </w:r>
          </w:p>
        </w:tc>
        <w:tc>
          <w:tcPr>
            <w:tcW w:w="6636" w:type="dxa"/>
            <w:tcBorders>
              <w:top w:val="single" w:sz="4" w:space="0" w:color="000000"/>
              <w:left w:val="single" w:sz="4" w:space="0" w:color="000000"/>
              <w:bottom w:val="single" w:sz="4" w:space="0" w:color="000000"/>
              <w:right w:val="single" w:sz="4" w:space="0" w:color="000000"/>
            </w:tcBorders>
          </w:tcPr>
          <w:p w14:paraId="260B5312" w14:textId="77777777" w:rsidR="000130EF" w:rsidRPr="0069690D" w:rsidRDefault="001132C2" w:rsidP="002F7AB9">
            <w:pPr>
              <w:pStyle w:val="110"/>
              <w:widowControl w:val="0"/>
              <w:shd w:val="clear" w:color="auto" w:fill="FFFFFF"/>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П</w:t>
            </w:r>
            <w:r w:rsidR="000130EF" w:rsidRPr="002F7AB9">
              <w:rPr>
                <w:rFonts w:ascii="Times New Roman" w:hAnsi="Times New Roman"/>
                <w:b/>
                <w:bCs/>
                <w:sz w:val="24"/>
                <w:szCs w:val="24"/>
                <w:lang w:val="uk-UA"/>
              </w:rPr>
              <w:t>РН01</w:t>
            </w:r>
            <w:r w:rsidR="000130EF" w:rsidRPr="007F7AFB">
              <w:rPr>
                <w:rFonts w:ascii="Times New Roman" w:hAnsi="Times New Roman"/>
                <w:sz w:val="24"/>
                <w:szCs w:val="24"/>
                <w:lang w:val="uk-UA"/>
              </w:rPr>
              <w:t>.</w:t>
            </w:r>
            <w:r w:rsidR="00D77257">
              <w:rPr>
                <w:rFonts w:ascii="Times New Roman" w:hAnsi="Times New Roman"/>
                <w:sz w:val="24"/>
                <w:szCs w:val="24"/>
                <w:lang w:val="uk-UA"/>
              </w:rPr>
              <w:t> </w:t>
            </w:r>
            <w:r w:rsidR="000130EF" w:rsidRPr="007F7AFB">
              <w:rPr>
                <w:rFonts w:ascii="Times New Roman" w:hAnsi="Times New Roman"/>
                <w:sz w:val="24"/>
                <w:szCs w:val="24"/>
                <w:lang w:val="uk-UA"/>
              </w:rPr>
              <w:t>Мати сучасні концептуальні та методологічні знання з фізики</w:t>
            </w:r>
            <w:r w:rsidR="00EF7AC1">
              <w:rPr>
                <w:rFonts w:ascii="Times New Roman" w:hAnsi="Times New Roman"/>
                <w:sz w:val="24"/>
                <w:szCs w:val="24"/>
                <w:lang w:val="uk-UA"/>
              </w:rPr>
              <w:t xml:space="preserve"> та</w:t>
            </w:r>
            <w:r w:rsidR="000130EF" w:rsidRPr="007F7AFB">
              <w:rPr>
                <w:rFonts w:ascii="Times New Roman" w:hAnsi="Times New Roman"/>
                <w:sz w:val="24"/>
                <w:szCs w:val="24"/>
                <w:lang w:val="uk-UA"/>
              </w:rPr>
              <w:t xml:space="preserve"> астрономії та дотичних до них міждисциплінарних напрямів, а також необхідні навички, достатні для проведення фундаментальних і прикладних наукових досліджень з метою отримання нових знань </w:t>
            </w:r>
            <w:r w:rsidR="00EF7AC1">
              <w:rPr>
                <w:rFonts w:ascii="Times New Roman" w:hAnsi="Times New Roman"/>
                <w:sz w:val="24"/>
                <w:szCs w:val="24"/>
                <w:lang w:val="uk-UA"/>
              </w:rPr>
              <w:t xml:space="preserve">та </w:t>
            </w:r>
            <w:r w:rsidR="000130EF" w:rsidRPr="007F7AFB">
              <w:rPr>
                <w:rFonts w:ascii="Times New Roman" w:hAnsi="Times New Roman"/>
                <w:sz w:val="24"/>
                <w:szCs w:val="24"/>
                <w:lang w:val="uk-UA"/>
              </w:rPr>
              <w:t>здійснення розробок та інновацій</w:t>
            </w:r>
            <w:r w:rsidR="001F6E33">
              <w:rPr>
                <w:rFonts w:ascii="Times New Roman" w:hAnsi="Times New Roman"/>
                <w:sz w:val="24"/>
                <w:szCs w:val="24"/>
                <w:lang w:val="uk-UA"/>
              </w:rPr>
              <w:t xml:space="preserve">. </w:t>
            </w:r>
          </w:p>
          <w:p w14:paraId="1B7E96D5" w14:textId="77777777" w:rsidR="000130EF" w:rsidRPr="0069690D" w:rsidRDefault="00EF7AC1" w:rsidP="002F7AB9">
            <w:pPr>
              <w:pStyle w:val="110"/>
              <w:widowControl w:val="0"/>
              <w:shd w:val="clear" w:color="auto" w:fill="FFFFFF"/>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П</w:t>
            </w:r>
            <w:r w:rsidR="000130EF" w:rsidRPr="002F7AB9">
              <w:rPr>
                <w:rFonts w:ascii="Times New Roman" w:hAnsi="Times New Roman"/>
                <w:b/>
                <w:bCs/>
                <w:sz w:val="24"/>
                <w:szCs w:val="24"/>
                <w:lang w:val="uk-UA"/>
              </w:rPr>
              <w:t>РН02</w:t>
            </w:r>
            <w:r w:rsidR="000130EF" w:rsidRPr="007F7AFB">
              <w:rPr>
                <w:rFonts w:ascii="Times New Roman" w:hAnsi="Times New Roman"/>
                <w:sz w:val="24"/>
                <w:szCs w:val="24"/>
                <w:lang w:val="uk-UA"/>
              </w:rPr>
              <w:t>.</w:t>
            </w:r>
            <w:r w:rsidR="00D77257">
              <w:rPr>
                <w:rFonts w:ascii="Times New Roman" w:hAnsi="Times New Roman"/>
                <w:sz w:val="24"/>
                <w:szCs w:val="24"/>
                <w:lang w:val="uk-UA"/>
              </w:rPr>
              <w:t> </w:t>
            </w:r>
            <w:r w:rsidR="000130EF" w:rsidRPr="007F7AFB">
              <w:rPr>
                <w:rFonts w:ascii="Times New Roman" w:hAnsi="Times New Roman"/>
                <w:sz w:val="24"/>
                <w:szCs w:val="24"/>
                <w:lang w:val="uk-UA"/>
              </w:rPr>
              <w:t xml:space="preserve">Аналізувати та оцінювати стан і перспективи розвитку фізики </w:t>
            </w:r>
            <w:r>
              <w:rPr>
                <w:rFonts w:ascii="Times New Roman" w:hAnsi="Times New Roman"/>
                <w:sz w:val="24"/>
                <w:szCs w:val="24"/>
                <w:lang w:val="uk-UA"/>
              </w:rPr>
              <w:t xml:space="preserve">та </w:t>
            </w:r>
            <w:r w:rsidR="000130EF" w:rsidRPr="007F7AFB">
              <w:rPr>
                <w:rFonts w:ascii="Times New Roman" w:hAnsi="Times New Roman"/>
                <w:sz w:val="24"/>
                <w:szCs w:val="24"/>
                <w:lang w:val="uk-UA"/>
              </w:rPr>
              <w:t>астрономії, а також дотичних міждисциплінарних напрямів.</w:t>
            </w:r>
          </w:p>
          <w:p w14:paraId="626D332E" w14:textId="77777777" w:rsidR="000130EF" w:rsidRPr="0069690D" w:rsidRDefault="00EF7AC1" w:rsidP="002F7AB9">
            <w:pPr>
              <w:pStyle w:val="110"/>
              <w:widowControl w:val="0"/>
              <w:shd w:val="clear" w:color="auto" w:fill="FFFFFF"/>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П</w:t>
            </w:r>
            <w:r w:rsidR="000130EF" w:rsidRPr="002F7AB9">
              <w:rPr>
                <w:rFonts w:ascii="Times New Roman" w:hAnsi="Times New Roman"/>
                <w:b/>
                <w:bCs/>
                <w:sz w:val="24"/>
                <w:szCs w:val="24"/>
                <w:lang w:val="uk-UA"/>
              </w:rPr>
              <w:t>РН03</w:t>
            </w:r>
            <w:r w:rsidR="000130EF" w:rsidRPr="007F7AFB">
              <w:rPr>
                <w:rFonts w:ascii="Times New Roman" w:hAnsi="Times New Roman"/>
                <w:sz w:val="24"/>
                <w:szCs w:val="24"/>
                <w:lang w:val="uk-UA"/>
              </w:rPr>
              <w:t>.</w:t>
            </w:r>
            <w:r w:rsidR="00D77257">
              <w:rPr>
                <w:rFonts w:ascii="Times New Roman" w:hAnsi="Times New Roman"/>
                <w:sz w:val="24"/>
                <w:szCs w:val="24"/>
                <w:lang w:val="uk-UA"/>
              </w:rPr>
              <w:t> </w:t>
            </w:r>
            <w:r w:rsidR="005D244F">
              <w:rPr>
                <w:rFonts w:ascii="Times New Roman" w:hAnsi="Times New Roman"/>
                <w:sz w:val="24"/>
                <w:szCs w:val="24"/>
                <w:lang w:val="uk-UA"/>
              </w:rPr>
              <w:t>П</w:t>
            </w:r>
            <w:r w:rsidR="005D244F" w:rsidRPr="005D244F">
              <w:rPr>
                <w:rFonts w:ascii="Times New Roman" w:hAnsi="Times New Roman"/>
                <w:sz w:val="24"/>
                <w:szCs w:val="24"/>
                <w:lang w:val="uk-UA"/>
              </w:rPr>
              <w:t>редставл</w:t>
            </w:r>
            <w:r w:rsidR="005D244F">
              <w:rPr>
                <w:rFonts w:ascii="Times New Roman" w:hAnsi="Times New Roman"/>
                <w:sz w:val="24"/>
                <w:szCs w:val="24"/>
                <w:lang w:val="uk-UA"/>
              </w:rPr>
              <w:t>яти</w:t>
            </w:r>
            <w:r w:rsidR="005D244F" w:rsidRPr="005D244F">
              <w:rPr>
                <w:rFonts w:ascii="Times New Roman" w:hAnsi="Times New Roman"/>
                <w:sz w:val="24"/>
                <w:szCs w:val="24"/>
                <w:lang w:val="uk-UA"/>
              </w:rPr>
              <w:t xml:space="preserve"> та обговор</w:t>
            </w:r>
            <w:r w:rsidR="005D244F">
              <w:rPr>
                <w:rFonts w:ascii="Times New Roman" w:hAnsi="Times New Roman"/>
                <w:sz w:val="24"/>
                <w:szCs w:val="24"/>
                <w:lang w:val="uk-UA"/>
              </w:rPr>
              <w:t>ювати</w:t>
            </w:r>
            <w:r w:rsidR="005D244F" w:rsidRPr="005D244F">
              <w:rPr>
                <w:rFonts w:ascii="Times New Roman" w:hAnsi="Times New Roman"/>
                <w:sz w:val="24"/>
                <w:szCs w:val="24"/>
                <w:lang w:val="uk-UA"/>
              </w:rPr>
              <w:t xml:space="preserve"> результат</w:t>
            </w:r>
            <w:r w:rsidR="005D244F">
              <w:rPr>
                <w:rFonts w:ascii="Times New Roman" w:hAnsi="Times New Roman"/>
                <w:sz w:val="24"/>
                <w:szCs w:val="24"/>
                <w:lang w:val="uk-UA"/>
              </w:rPr>
              <w:t>и</w:t>
            </w:r>
            <w:r w:rsidR="005D244F" w:rsidRPr="005D244F">
              <w:rPr>
                <w:rFonts w:ascii="Times New Roman" w:hAnsi="Times New Roman"/>
                <w:sz w:val="24"/>
                <w:szCs w:val="24"/>
                <w:lang w:val="uk-UA"/>
              </w:rPr>
              <w:t xml:space="preserve"> своєї наукової діяльності іноземною мовою (англійською або іншою, відповідно до специфіки спеціальності) в усній та письмовій формі, опанува</w:t>
            </w:r>
            <w:r w:rsidR="005D244F">
              <w:rPr>
                <w:rFonts w:ascii="Times New Roman" w:hAnsi="Times New Roman"/>
                <w:sz w:val="24"/>
                <w:szCs w:val="24"/>
                <w:lang w:val="uk-UA"/>
              </w:rPr>
              <w:t>ти</w:t>
            </w:r>
            <w:r w:rsidR="005D244F" w:rsidRPr="005D244F">
              <w:rPr>
                <w:rFonts w:ascii="Times New Roman" w:hAnsi="Times New Roman"/>
                <w:sz w:val="24"/>
                <w:szCs w:val="24"/>
                <w:lang w:val="uk-UA"/>
              </w:rPr>
              <w:t xml:space="preserve"> іноземн</w:t>
            </w:r>
            <w:r w:rsidR="005D244F">
              <w:rPr>
                <w:rFonts w:ascii="Times New Roman" w:hAnsi="Times New Roman"/>
                <w:sz w:val="24"/>
                <w:szCs w:val="24"/>
                <w:lang w:val="uk-UA"/>
              </w:rPr>
              <w:t>у</w:t>
            </w:r>
            <w:r w:rsidR="005D244F" w:rsidRPr="005D244F">
              <w:rPr>
                <w:rFonts w:ascii="Times New Roman" w:hAnsi="Times New Roman"/>
                <w:sz w:val="24"/>
                <w:szCs w:val="24"/>
                <w:lang w:val="uk-UA"/>
              </w:rPr>
              <w:t xml:space="preserve"> мов</w:t>
            </w:r>
            <w:r w:rsidR="005D244F">
              <w:rPr>
                <w:rFonts w:ascii="Times New Roman" w:hAnsi="Times New Roman"/>
                <w:sz w:val="24"/>
                <w:szCs w:val="24"/>
                <w:lang w:val="uk-UA"/>
              </w:rPr>
              <w:t>у</w:t>
            </w:r>
            <w:r w:rsidR="005D244F" w:rsidRPr="005D244F">
              <w:rPr>
                <w:rFonts w:ascii="Times New Roman" w:hAnsi="Times New Roman"/>
                <w:sz w:val="24"/>
                <w:szCs w:val="24"/>
                <w:lang w:val="uk-UA"/>
              </w:rPr>
              <w:t xml:space="preserve"> на рівні достатньому для повного розуміння іншомовних професійних, наукових та навчальних публікацій з відповідної тематики.</w:t>
            </w:r>
          </w:p>
          <w:p w14:paraId="125168B2" w14:textId="77777777" w:rsidR="000130EF" w:rsidRPr="0069690D" w:rsidRDefault="00EF7AC1" w:rsidP="002F7AB9">
            <w:pPr>
              <w:pStyle w:val="110"/>
              <w:widowControl w:val="0"/>
              <w:shd w:val="clear" w:color="auto" w:fill="FFFFFF"/>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П</w:t>
            </w:r>
            <w:r w:rsidR="000130EF" w:rsidRPr="002F7AB9">
              <w:rPr>
                <w:rFonts w:ascii="Times New Roman" w:hAnsi="Times New Roman"/>
                <w:b/>
                <w:bCs/>
                <w:sz w:val="24"/>
                <w:szCs w:val="24"/>
                <w:lang w:val="uk-UA"/>
              </w:rPr>
              <w:t>РН04</w:t>
            </w:r>
            <w:r w:rsidR="000130EF" w:rsidRPr="007F7AFB">
              <w:rPr>
                <w:rFonts w:ascii="Times New Roman" w:hAnsi="Times New Roman"/>
                <w:sz w:val="24"/>
                <w:szCs w:val="24"/>
                <w:lang w:val="uk-UA"/>
              </w:rPr>
              <w:t>.</w:t>
            </w:r>
            <w:r w:rsidR="00D77257">
              <w:rPr>
                <w:rFonts w:ascii="Times New Roman" w:hAnsi="Times New Roman"/>
                <w:sz w:val="24"/>
                <w:szCs w:val="24"/>
                <w:lang w:val="uk-UA"/>
              </w:rPr>
              <w:t> </w:t>
            </w:r>
            <w:r w:rsidR="000130EF" w:rsidRPr="007F7AFB">
              <w:rPr>
                <w:rFonts w:ascii="Times New Roman" w:hAnsi="Times New Roman"/>
                <w:sz w:val="24"/>
                <w:szCs w:val="24"/>
                <w:lang w:val="uk-UA"/>
              </w:rPr>
              <w:t>Формулювати і перевіряти гіпотези; використовувати для обґрунтування висновків належні докази, зокрема, результати теоретичних і експериментальних досліджень, математичного моделювання, комп’ютерного експерименту, а також наявні літературні дані.</w:t>
            </w:r>
          </w:p>
          <w:p w14:paraId="582A273D" w14:textId="77777777" w:rsidR="000130EF" w:rsidRPr="0069690D" w:rsidRDefault="00EF7AC1" w:rsidP="002F7AB9">
            <w:pPr>
              <w:pStyle w:val="110"/>
              <w:widowControl w:val="0"/>
              <w:shd w:val="clear" w:color="auto" w:fill="FFFFFF"/>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П</w:t>
            </w:r>
            <w:r w:rsidR="000130EF" w:rsidRPr="002F7AB9">
              <w:rPr>
                <w:rFonts w:ascii="Times New Roman" w:hAnsi="Times New Roman"/>
                <w:b/>
                <w:bCs/>
                <w:sz w:val="24"/>
                <w:szCs w:val="24"/>
                <w:lang w:val="uk-UA"/>
              </w:rPr>
              <w:t>РН05</w:t>
            </w:r>
            <w:r w:rsidR="000130EF" w:rsidRPr="007F7AFB">
              <w:rPr>
                <w:rFonts w:ascii="Times New Roman" w:hAnsi="Times New Roman"/>
                <w:sz w:val="24"/>
                <w:szCs w:val="24"/>
                <w:lang w:val="uk-UA"/>
              </w:rPr>
              <w:t>.</w:t>
            </w:r>
            <w:r w:rsidR="00D77257">
              <w:rPr>
                <w:rFonts w:ascii="Times New Roman" w:hAnsi="Times New Roman"/>
                <w:sz w:val="24"/>
                <w:szCs w:val="24"/>
                <w:lang w:val="uk-UA"/>
              </w:rPr>
              <w:t> </w:t>
            </w:r>
            <w:r w:rsidR="000130EF" w:rsidRPr="007F7AFB">
              <w:rPr>
                <w:rFonts w:ascii="Times New Roman" w:hAnsi="Times New Roman"/>
                <w:sz w:val="24"/>
                <w:szCs w:val="24"/>
                <w:lang w:val="uk-UA"/>
              </w:rPr>
              <w:t>Розробляти моделі процесів і систем у фізиці</w:t>
            </w:r>
            <w:r>
              <w:rPr>
                <w:rFonts w:ascii="Times New Roman" w:hAnsi="Times New Roman"/>
                <w:sz w:val="24"/>
                <w:szCs w:val="24"/>
                <w:lang w:val="uk-UA"/>
              </w:rPr>
              <w:t xml:space="preserve"> та</w:t>
            </w:r>
            <w:r w:rsidR="000130EF" w:rsidRPr="007F7AFB">
              <w:rPr>
                <w:rFonts w:ascii="Times New Roman" w:hAnsi="Times New Roman"/>
                <w:sz w:val="24"/>
                <w:szCs w:val="24"/>
                <w:lang w:val="uk-UA"/>
              </w:rPr>
              <w:t xml:space="preserve"> астрономії та дотичних міждисциплінарних напрямах, використовувати їх у науково-дослідницькій діяльності для отримання нових знань</w:t>
            </w:r>
            <w:r>
              <w:rPr>
                <w:rFonts w:ascii="Times New Roman" w:hAnsi="Times New Roman"/>
                <w:sz w:val="24"/>
                <w:szCs w:val="24"/>
                <w:lang w:val="uk-UA"/>
              </w:rPr>
              <w:t>,</w:t>
            </w:r>
            <w:r w:rsidR="000130EF" w:rsidRPr="007F7AFB">
              <w:rPr>
                <w:rFonts w:ascii="Times New Roman" w:hAnsi="Times New Roman"/>
                <w:sz w:val="24"/>
                <w:szCs w:val="24"/>
                <w:lang w:val="uk-UA"/>
              </w:rPr>
              <w:t xml:space="preserve"> створення розробок та інноваційних продуктів.</w:t>
            </w:r>
          </w:p>
          <w:p w14:paraId="6430404D" w14:textId="77777777" w:rsidR="000130EF" w:rsidRPr="0069690D" w:rsidRDefault="00EF7AC1" w:rsidP="002F7AB9">
            <w:pPr>
              <w:pStyle w:val="110"/>
              <w:widowControl w:val="0"/>
              <w:shd w:val="clear" w:color="auto" w:fill="FFFFFF"/>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П</w:t>
            </w:r>
            <w:r w:rsidR="000130EF" w:rsidRPr="002F7AB9">
              <w:rPr>
                <w:rFonts w:ascii="Times New Roman" w:hAnsi="Times New Roman"/>
                <w:b/>
                <w:bCs/>
                <w:sz w:val="24"/>
                <w:szCs w:val="24"/>
                <w:lang w:val="uk-UA"/>
              </w:rPr>
              <w:t>РН06</w:t>
            </w:r>
            <w:r w:rsidR="000130EF" w:rsidRPr="007F7AFB">
              <w:rPr>
                <w:rFonts w:ascii="Times New Roman" w:hAnsi="Times New Roman"/>
                <w:sz w:val="24"/>
                <w:szCs w:val="24"/>
                <w:lang w:val="uk-UA"/>
              </w:rPr>
              <w:t>.</w:t>
            </w:r>
            <w:r w:rsidR="00D77257">
              <w:rPr>
                <w:rFonts w:ascii="Times New Roman" w:hAnsi="Times New Roman"/>
                <w:sz w:val="24"/>
                <w:szCs w:val="24"/>
                <w:lang w:val="uk-UA"/>
              </w:rPr>
              <w:t> </w:t>
            </w:r>
            <w:r w:rsidR="000130EF" w:rsidRPr="007F7AFB">
              <w:rPr>
                <w:rFonts w:ascii="Times New Roman" w:hAnsi="Times New Roman"/>
                <w:sz w:val="24"/>
                <w:szCs w:val="24"/>
                <w:lang w:val="uk-UA"/>
              </w:rPr>
              <w:t>Планувати і виконувати прикладні</w:t>
            </w:r>
            <w:r>
              <w:rPr>
                <w:rFonts w:ascii="Times New Roman" w:hAnsi="Times New Roman"/>
                <w:sz w:val="24"/>
                <w:szCs w:val="24"/>
                <w:lang w:val="uk-UA"/>
              </w:rPr>
              <w:t xml:space="preserve"> та</w:t>
            </w:r>
            <w:r w:rsidR="000130EF" w:rsidRPr="007F7AFB">
              <w:rPr>
                <w:rFonts w:ascii="Times New Roman" w:hAnsi="Times New Roman"/>
                <w:sz w:val="24"/>
                <w:szCs w:val="24"/>
                <w:lang w:val="uk-UA"/>
              </w:rPr>
              <w:t xml:space="preserve"> фундаментальні дослідження з фізики та астрономії та дотичних міждисциплінарних напрямів з використанням сучасних методів, методик, технологій, інструментів та обладнання, з дотриманням норм академічної етики, критично аналізувати результати наукових досліджень у контексті усього комплексу сучасних знань щодо досліджуваної проблеми;</w:t>
            </w:r>
            <w:r w:rsidR="001F6E33" w:rsidRPr="001F6E33">
              <w:rPr>
                <w:rFonts w:ascii="Times New Roman" w:hAnsi="Times New Roman"/>
                <w:sz w:val="24"/>
                <w:szCs w:val="24"/>
                <w:lang w:val="uk-UA"/>
              </w:rPr>
              <w:t xml:space="preserve"> набут</w:t>
            </w:r>
            <w:r w:rsidR="001F6E33">
              <w:rPr>
                <w:rFonts w:ascii="Times New Roman" w:hAnsi="Times New Roman"/>
                <w:sz w:val="24"/>
                <w:szCs w:val="24"/>
                <w:lang w:val="uk-UA"/>
              </w:rPr>
              <w:t>и навички</w:t>
            </w:r>
            <w:r w:rsidR="001F6E33" w:rsidRPr="001F6E33">
              <w:rPr>
                <w:rFonts w:ascii="Times New Roman" w:hAnsi="Times New Roman"/>
                <w:sz w:val="24"/>
                <w:szCs w:val="24"/>
                <w:lang w:val="uk-UA"/>
              </w:rPr>
              <w:t xml:space="preserve"> концептуалізації та реалізації наукових проєктів, складання пропозицій щодо фінансування досліджень та проєктів</w:t>
            </w:r>
            <w:r w:rsidR="001F6E33">
              <w:rPr>
                <w:rFonts w:ascii="Times New Roman" w:hAnsi="Times New Roman"/>
                <w:sz w:val="24"/>
                <w:szCs w:val="24"/>
                <w:lang w:val="uk-UA"/>
              </w:rPr>
              <w:t>.</w:t>
            </w:r>
          </w:p>
          <w:p w14:paraId="2A1FAE74" w14:textId="77777777" w:rsidR="000130EF" w:rsidRPr="0069690D" w:rsidRDefault="00EF7AC1" w:rsidP="002F7AB9">
            <w:pPr>
              <w:pStyle w:val="110"/>
              <w:widowControl w:val="0"/>
              <w:shd w:val="clear" w:color="auto" w:fill="FFFFFF"/>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П</w:t>
            </w:r>
            <w:r w:rsidR="000130EF" w:rsidRPr="002F7AB9">
              <w:rPr>
                <w:rFonts w:ascii="Times New Roman" w:hAnsi="Times New Roman"/>
                <w:b/>
                <w:bCs/>
                <w:sz w:val="24"/>
                <w:szCs w:val="24"/>
                <w:lang w:val="uk-UA"/>
              </w:rPr>
              <w:t>РН07</w:t>
            </w:r>
            <w:r w:rsidR="000130EF" w:rsidRPr="007F7AFB">
              <w:rPr>
                <w:rFonts w:ascii="Times New Roman" w:hAnsi="Times New Roman"/>
                <w:sz w:val="24"/>
                <w:szCs w:val="24"/>
                <w:lang w:val="uk-UA"/>
              </w:rPr>
              <w:t>.</w:t>
            </w:r>
            <w:r w:rsidR="00D77257">
              <w:rPr>
                <w:rFonts w:ascii="Times New Roman" w:hAnsi="Times New Roman"/>
                <w:sz w:val="24"/>
                <w:szCs w:val="24"/>
                <w:lang w:val="uk-UA"/>
              </w:rPr>
              <w:t> </w:t>
            </w:r>
            <w:r w:rsidR="001F6E33">
              <w:rPr>
                <w:rFonts w:ascii="Times New Roman" w:hAnsi="Times New Roman"/>
                <w:sz w:val="24"/>
                <w:szCs w:val="24"/>
                <w:lang w:val="uk-UA"/>
              </w:rPr>
              <w:t>З</w:t>
            </w:r>
            <w:r w:rsidR="001F6E33" w:rsidRPr="001F6E33">
              <w:rPr>
                <w:rFonts w:ascii="Times New Roman" w:hAnsi="Times New Roman"/>
                <w:sz w:val="24"/>
                <w:szCs w:val="24"/>
                <w:lang w:val="uk-UA"/>
              </w:rPr>
              <w:t>астос</w:t>
            </w:r>
            <w:r w:rsidR="001F6E33">
              <w:rPr>
                <w:rFonts w:ascii="Times New Roman" w:hAnsi="Times New Roman"/>
                <w:sz w:val="24"/>
                <w:szCs w:val="24"/>
                <w:lang w:val="uk-UA"/>
              </w:rPr>
              <w:t xml:space="preserve">овувати </w:t>
            </w:r>
            <w:r w:rsidR="001F6E33" w:rsidRPr="001F6E33">
              <w:rPr>
                <w:rFonts w:ascii="Times New Roman" w:hAnsi="Times New Roman"/>
                <w:sz w:val="24"/>
                <w:szCs w:val="24"/>
                <w:lang w:val="uk-UA"/>
              </w:rPr>
              <w:t>сучасн</w:t>
            </w:r>
            <w:r w:rsidR="001F6E33">
              <w:rPr>
                <w:rFonts w:ascii="Times New Roman" w:hAnsi="Times New Roman"/>
                <w:sz w:val="24"/>
                <w:szCs w:val="24"/>
                <w:lang w:val="uk-UA"/>
              </w:rPr>
              <w:t>і</w:t>
            </w:r>
            <w:r w:rsidR="001F6E33" w:rsidRPr="001F6E33">
              <w:rPr>
                <w:rFonts w:ascii="Times New Roman" w:hAnsi="Times New Roman"/>
                <w:sz w:val="24"/>
                <w:szCs w:val="24"/>
                <w:lang w:val="uk-UA"/>
              </w:rPr>
              <w:t xml:space="preserve"> інформаційн</w:t>
            </w:r>
            <w:r w:rsidR="001F6E33">
              <w:rPr>
                <w:rFonts w:ascii="Times New Roman" w:hAnsi="Times New Roman"/>
                <w:sz w:val="24"/>
                <w:szCs w:val="24"/>
                <w:lang w:val="uk-UA"/>
              </w:rPr>
              <w:t>і</w:t>
            </w:r>
            <w:r w:rsidR="001F6E33" w:rsidRPr="001F6E33">
              <w:rPr>
                <w:rFonts w:ascii="Times New Roman" w:hAnsi="Times New Roman"/>
                <w:sz w:val="24"/>
                <w:szCs w:val="24"/>
                <w:lang w:val="uk-UA"/>
              </w:rPr>
              <w:t xml:space="preserve"> технологі</w:t>
            </w:r>
            <w:r w:rsidR="001F6E33">
              <w:rPr>
                <w:rFonts w:ascii="Times New Roman" w:hAnsi="Times New Roman"/>
                <w:sz w:val="24"/>
                <w:szCs w:val="24"/>
                <w:lang w:val="uk-UA"/>
              </w:rPr>
              <w:t>ї</w:t>
            </w:r>
            <w:r w:rsidR="001F6E33" w:rsidRPr="001F6E33">
              <w:rPr>
                <w:rFonts w:ascii="Times New Roman" w:hAnsi="Times New Roman"/>
                <w:sz w:val="24"/>
                <w:szCs w:val="24"/>
                <w:lang w:val="uk-UA"/>
              </w:rPr>
              <w:t xml:space="preserve"> у науковій діяльності,</w:t>
            </w:r>
            <w:r w:rsidR="001F6E33">
              <w:rPr>
                <w:rFonts w:ascii="Times New Roman" w:hAnsi="Times New Roman"/>
                <w:sz w:val="24"/>
                <w:szCs w:val="24"/>
                <w:lang w:val="uk-UA"/>
              </w:rPr>
              <w:t xml:space="preserve"> з</w:t>
            </w:r>
            <w:r w:rsidR="000130EF" w:rsidRPr="007F7AFB">
              <w:rPr>
                <w:rFonts w:ascii="Times New Roman" w:hAnsi="Times New Roman"/>
                <w:sz w:val="24"/>
                <w:szCs w:val="24"/>
                <w:lang w:val="uk-UA"/>
              </w:rPr>
              <w:t xml:space="preserve">астосовувати сучасні інструменти і технології пошуку, оброблення та аналізу інформації, зокрема, </w:t>
            </w:r>
            <w:r w:rsidR="000130EF" w:rsidRPr="007F7AFB">
              <w:rPr>
                <w:rFonts w:ascii="Times New Roman" w:hAnsi="Times New Roman"/>
                <w:sz w:val="24"/>
                <w:szCs w:val="24"/>
                <w:lang w:val="uk-UA"/>
              </w:rPr>
              <w:lastRenderedPageBreak/>
              <w:t>статистичні методи аналізу даних великого обсягу</w:t>
            </w:r>
            <w:r>
              <w:rPr>
                <w:rFonts w:ascii="Times New Roman" w:hAnsi="Times New Roman"/>
                <w:sz w:val="24"/>
                <w:szCs w:val="24"/>
                <w:lang w:val="uk-UA"/>
              </w:rPr>
              <w:t xml:space="preserve"> та</w:t>
            </w:r>
            <w:r w:rsidR="000130EF" w:rsidRPr="007F7AFB">
              <w:rPr>
                <w:rFonts w:ascii="Times New Roman" w:hAnsi="Times New Roman"/>
                <w:sz w:val="24"/>
                <w:szCs w:val="24"/>
                <w:lang w:val="uk-UA"/>
              </w:rPr>
              <w:t xml:space="preserve"> складної структури, спеціалізовані бази даних та інформаційні системи.</w:t>
            </w:r>
          </w:p>
          <w:p w14:paraId="1C7461DF" w14:textId="77777777" w:rsidR="000130EF" w:rsidRPr="0069690D" w:rsidRDefault="00EF7AC1" w:rsidP="002F7AB9">
            <w:pPr>
              <w:pStyle w:val="110"/>
              <w:widowControl w:val="0"/>
              <w:shd w:val="clear" w:color="auto" w:fill="FFFFFF"/>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П</w:t>
            </w:r>
            <w:r w:rsidR="000130EF" w:rsidRPr="002F7AB9">
              <w:rPr>
                <w:rFonts w:ascii="Times New Roman" w:hAnsi="Times New Roman"/>
                <w:b/>
                <w:bCs/>
                <w:sz w:val="24"/>
                <w:szCs w:val="24"/>
                <w:lang w:val="uk-UA"/>
              </w:rPr>
              <w:t>РН08</w:t>
            </w:r>
            <w:r w:rsidR="000130EF" w:rsidRPr="007F7AFB">
              <w:rPr>
                <w:rFonts w:ascii="Times New Roman" w:hAnsi="Times New Roman"/>
                <w:sz w:val="24"/>
                <w:szCs w:val="24"/>
                <w:lang w:val="uk-UA"/>
              </w:rPr>
              <w:t>.</w:t>
            </w:r>
            <w:r w:rsidR="00D77257">
              <w:rPr>
                <w:rFonts w:ascii="Times New Roman" w:hAnsi="Times New Roman"/>
                <w:sz w:val="24"/>
                <w:szCs w:val="24"/>
                <w:lang w:val="uk-UA"/>
              </w:rPr>
              <w:t> </w:t>
            </w:r>
            <w:r w:rsidR="000130EF" w:rsidRPr="007F7AFB">
              <w:rPr>
                <w:rFonts w:ascii="Times New Roman" w:hAnsi="Times New Roman"/>
                <w:sz w:val="24"/>
                <w:szCs w:val="24"/>
                <w:lang w:val="uk-UA"/>
              </w:rPr>
              <w:t>Розробляти та реалізовувати наукові</w:t>
            </w:r>
            <w:r>
              <w:rPr>
                <w:rFonts w:ascii="Times New Roman" w:hAnsi="Times New Roman"/>
                <w:sz w:val="24"/>
                <w:szCs w:val="24"/>
                <w:lang w:val="uk-UA"/>
              </w:rPr>
              <w:t xml:space="preserve"> та</w:t>
            </w:r>
            <w:r w:rsidR="000130EF" w:rsidRPr="007F7AFB">
              <w:rPr>
                <w:rFonts w:ascii="Times New Roman" w:hAnsi="Times New Roman"/>
                <w:sz w:val="24"/>
                <w:szCs w:val="24"/>
                <w:lang w:val="uk-UA"/>
              </w:rPr>
              <w:t xml:space="preserve"> інноваційні інженерні проекти, які дають можливість переосмислити наявне та створити нове цілісне знання</w:t>
            </w:r>
            <w:r>
              <w:rPr>
                <w:rFonts w:ascii="Times New Roman" w:hAnsi="Times New Roman"/>
                <w:sz w:val="24"/>
                <w:szCs w:val="24"/>
                <w:lang w:val="uk-UA"/>
              </w:rPr>
              <w:t xml:space="preserve"> та</w:t>
            </w:r>
            <w:r w:rsidR="000130EF" w:rsidRPr="007F7AFB">
              <w:rPr>
                <w:rFonts w:ascii="Times New Roman" w:hAnsi="Times New Roman"/>
                <w:sz w:val="24"/>
                <w:szCs w:val="24"/>
                <w:lang w:val="uk-UA"/>
              </w:rPr>
              <w:t xml:space="preserve"> професійну практику і розв’язувати значущі наукові та технологічні проблеми фізики</w:t>
            </w:r>
            <w:r>
              <w:rPr>
                <w:rFonts w:ascii="Times New Roman" w:hAnsi="Times New Roman"/>
                <w:sz w:val="24"/>
                <w:szCs w:val="24"/>
                <w:lang w:val="uk-UA"/>
              </w:rPr>
              <w:t xml:space="preserve"> та</w:t>
            </w:r>
            <w:r w:rsidR="000130EF" w:rsidRPr="007F7AFB">
              <w:rPr>
                <w:rFonts w:ascii="Times New Roman" w:hAnsi="Times New Roman"/>
                <w:sz w:val="24"/>
                <w:szCs w:val="24"/>
                <w:lang w:val="uk-UA"/>
              </w:rPr>
              <w:t xml:space="preserve"> астрономії з врахуванням соціальних, економічних, екологічних та правових аспектів; управляти науковими проектами.</w:t>
            </w:r>
          </w:p>
          <w:p w14:paraId="37DB77A9" w14:textId="77777777" w:rsidR="000130EF" w:rsidRPr="0069690D" w:rsidRDefault="00EF7AC1" w:rsidP="002F7AB9">
            <w:pPr>
              <w:pStyle w:val="110"/>
              <w:widowControl w:val="0"/>
              <w:shd w:val="clear" w:color="auto" w:fill="FFFFFF"/>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П</w:t>
            </w:r>
            <w:r w:rsidR="000130EF" w:rsidRPr="002F7AB9">
              <w:rPr>
                <w:rFonts w:ascii="Times New Roman" w:hAnsi="Times New Roman"/>
                <w:b/>
                <w:bCs/>
                <w:sz w:val="24"/>
                <w:szCs w:val="24"/>
                <w:lang w:val="uk-UA"/>
              </w:rPr>
              <w:t>РН09</w:t>
            </w:r>
            <w:r w:rsidR="000130EF" w:rsidRPr="007F7AFB">
              <w:rPr>
                <w:rFonts w:ascii="Times New Roman" w:hAnsi="Times New Roman"/>
                <w:sz w:val="24"/>
                <w:szCs w:val="24"/>
                <w:lang w:val="uk-UA"/>
              </w:rPr>
              <w:t>.</w:t>
            </w:r>
            <w:r w:rsidR="00D77257">
              <w:rPr>
                <w:rFonts w:ascii="Times New Roman" w:hAnsi="Times New Roman"/>
                <w:sz w:val="24"/>
                <w:szCs w:val="24"/>
                <w:lang w:val="uk-UA"/>
              </w:rPr>
              <w:t> </w:t>
            </w:r>
            <w:r w:rsidR="000130EF" w:rsidRPr="007F7AFB">
              <w:rPr>
                <w:rFonts w:ascii="Times New Roman" w:hAnsi="Times New Roman"/>
                <w:sz w:val="24"/>
                <w:szCs w:val="24"/>
                <w:lang w:val="uk-UA"/>
              </w:rPr>
              <w:t>Глибоко розуміти загальні принципи та методи природничих наук, а також методологію наукових досліджень, місце фізики в системі наукових знань як методологічної основи природничих, інженерних наук та технологій; застосувати їх у власних дослідженнях у сфері фізики</w:t>
            </w:r>
            <w:r>
              <w:rPr>
                <w:rFonts w:ascii="Times New Roman" w:hAnsi="Times New Roman"/>
                <w:sz w:val="24"/>
                <w:szCs w:val="24"/>
                <w:lang w:val="uk-UA"/>
              </w:rPr>
              <w:t xml:space="preserve"> та</w:t>
            </w:r>
            <w:r w:rsidR="000130EF" w:rsidRPr="007F7AFB">
              <w:rPr>
                <w:rFonts w:ascii="Times New Roman" w:hAnsi="Times New Roman"/>
                <w:sz w:val="24"/>
                <w:szCs w:val="24"/>
                <w:lang w:val="uk-UA"/>
              </w:rPr>
              <w:t xml:space="preserve"> астрономії та у викладацькій діяльності.</w:t>
            </w:r>
          </w:p>
          <w:p w14:paraId="798A6B74" w14:textId="77777777" w:rsidR="000130EF" w:rsidRPr="0069690D" w:rsidRDefault="00EF7AC1" w:rsidP="002F7AB9">
            <w:pPr>
              <w:pStyle w:val="110"/>
              <w:widowControl w:val="0"/>
              <w:shd w:val="clear" w:color="auto" w:fill="FFFFFF"/>
              <w:suppressAutoHyphens/>
              <w:spacing w:after="0"/>
              <w:ind w:left="0"/>
              <w:jc w:val="both"/>
              <w:rPr>
                <w:rFonts w:ascii="Times New Roman" w:hAnsi="Times New Roman"/>
                <w:sz w:val="24"/>
                <w:szCs w:val="24"/>
                <w:lang w:val="uk-UA"/>
              </w:rPr>
            </w:pPr>
            <w:r w:rsidRPr="002F7AB9">
              <w:rPr>
                <w:rFonts w:ascii="Times New Roman" w:hAnsi="Times New Roman"/>
                <w:b/>
                <w:bCs/>
                <w:sz w:val="24"/>
                <w:szCs w:val="24"/>
                <w:lang w:val="uk-UA"/>
              </w:rPr>
              <w:t>П</w:t>
            </w:r>
            <w:r w:rsidR="000130EF" w:rsidRPr="002F7AB9">
              <w:rPr>
                <w:rFonts w:ascii="Times New Roman" w:hAnsi="Times New Roman"/>
                <w:b/>
                <w:bCs/>
                <w:sz w:val="24"/>
                <w:szCs w:val="24"/>
                <w:lang w:val="uk-UA"/>
              </w:rPr>
              <w:t>РН10</w:t>
            </w:r>
            <w:r w:rsidR="000130EF" w:rsidRPr="007F7AFB">
              <w:rPr>
                <w:rFonts w:ascii="Times New Roman" w:hAnsi="Times New Roman"/>
                <w:sz w:val="24"/>
                <w:szCs w:val="24"/>
                <w:lang w:val="uk-UA"/>
              </w:rPr>
              <w:t>.</w:t>
            </w:r>
            <w:r w:rsidR="00D77257">
              <w:rPr>
                <w:rFonts w:ascii="Times New Roman" w:hAnsi="Times New Roman"/>
                <w:sz w:val="24"/>
                <w:szCs w:val="24"/>
                <w:lang w:val="uk-UA"/>
              </w:rPr>
              <w:t> </w:t>
            </w:r>
            <w:r w:rsidR="000130EF" w:rsidRPr="007F7AFB">
              <w:rPr>
                <w:rFonts w:ascii="Times New Roman" w:hAnsi="Times New Roman"/>
                <w:sz w:val="24"/>
                <w:szCs w:val="24"/>
                <w:lang w:val="uk-UA"/>
              </w:rPr>
              <w:t xml:space="preserve">Мати навички </w:t>
            </w:r>
            <w:r w:rsidR="001F6E33">
              <w:rPr>
                <w:rFonts w:ascii="Times New Roman" w:hAnsi="Times New Roman"/>
                <w:sz w:val="24"/>
                <w:szCs w:val="24"/>
                <w:lang w:val="uk-UA"/>
              </w:rPr>
              <w:t xml:space="preserve">реєстрації та </w:t>
            </w:r>
            <w:r w:rsidR="000130EF" w:rsidRPr="007F7AFB">
              <w:rPr>
                <w:rFonts w:ascii="Times New Roman" w:hAnsi="Times New Roman"/>
                <w:sz w:val="24"/>
                <w:szCs w:val="24"/>
                <w:lang w:val="uk-UA"/>
              </w:rPr>
              <w:t>захисту прав інтелектуальної власності.</w:t>
            </w:r>
          </w:p>
          <w:p w14:paraId="4E4931E8" w14:textId="77777777" w:rsidR="009020D2" w:rsidRPr="0069690D" w:rsidRDefault="00EF7AC1" w:rsidP="002F7AB9">
            <w:pPr>
              <w:pStyle w:val="110"/>
              <w:widowControl w:val="0"/>
              <w:shd w:val="clear" w:color="auto" w:fill="FFFFFF"/>
              <w:suppressAutoHyphens/>
              <w:spacing w:after="0"/>
              <w:ind w:left="0"/>
              <w:jc w:val="both"/>
              <w:rPr>
                <w:lang w:val="uk-UA"/>
              </w:rPr>
            </w:pPr>
            <w:r w:rsidRPr="002F7AB9">
              <w:rPr>
                <w:rFonts w:ascii="Times New Roman" w:hAnsi="Times New Roman"/>
                <w:b/>
                <w:bCs/>
                <w:sz w:val="24"/>
                <w:szCs w:val="24"/>
                <w:lang w:val="uk-UA"/>
              </w:rPr>
              <w:t>П</w:t>
            </w:r>
            <w:r w:rsidR="000130EF" w:rsidRPr="002F7AB9">
              <w:rPr>
                <w:rFonts w:ascii="Times New Roman" w:hAnsi="Times New Roman"/>
                <w:b/>
                <w:bCs/>
                <w:sz w:val="24"/>
                <w:szCs w:val="24"/>
                <w:lang w:val="uk-UA"/>
              </w:rPr>
              <w:t>РН11</w:t>
            </w:r>
            <w:r w:rsidR="000130EF" w:rsidRPr="007F7AFB">
              <w:rPr>
                <w:rFonts w:ascii="Times New Roman" w:hAnsi="Times New Roman"/>
                <w:sz w:val="24"/>
                <w:szCs w:val="24"/>
                <w:lang w:val="uk-UA"/>
              </w:rPr>
              <w:t>.</w:t>
            </w:r>
            <w:r w:rsidR="00D77257">
              <w:rPr>
                <w:rFonts w:ascii="Times New Roman" w:hAnsi="Times New Roman"/>
                <w:sz w:val="24"/>
                <w:szCs w:val="24"/>
                <w:lang w:val="uk-UA"/>
              </w:rPr>
              <w:t> </w:t>
            </w:r>
            <w:r w:rsidR="000130EF" w:rsidRPr="007F7AFB">
              <w:rPr>
                <w:rFonts w:ascii="Times New Roman" w:hAnsi="Times New Roman"/>
                <w:sz w:val="24"/>
                <w:szCs w:val="24"/>
                <w:lang w:val="uk-UA"/>
              </w:rPr>
              <w:t>Організовувати освітній процес і проводити педагогічну діяльність у сфері фізики</w:t>
            </w:r>
            <w:r>
              <w:rPr>
                <w:rFonts w:ascii="Times New Roman" w:hAnsi="Times New Roman"/>
                <w:sz w:val="24"/>
                <w:szCs w:val="24"/>
                <w:lang w:val="uk-UA"/>
              </w:rPr>
              <w:t xml:space="preserve"> та</w:t>
            </w:r>
            <w:r w:rsidR="000130EF" w:rsidRPr="007F7AFB">
              <w:rPr>
                <w:rFonts w:ascii="Times New Roman" w:hAnsi="Times New Roman"/>
                <w:sz w:val="24"/>
                <w:szCs w:val="24"/>
                <w:lang w:val="uk-UA"/>
              </w:rPr>
              <w:t xml:space="preserve"> астрономії, забезпечувати відповідне наукове, навчально-методичне та нормативне забезпечення.</w:t>
            </w:r>
          </w:p>
        </w:tc>
      </w:tr>
      <w:tr w:rsidR="00366890" w:rsidRPr="007F7AFB" w14:paraId="5B0E2270" w14:textId="77777777">
        <w:tc>
          <w:tcPr>
            <w:tcW w:w="9873" w:type="dxa"/>
            <w:gridSpan w:val="2"/>
            <w:tcBorders>
              <w:top w:val="single" w:sz="4" w:space="0" w:color="000000"/>
              <w:left w:val="single" w:sz="4" w:space="0" w:color="000000"/>
              <w:bottom w:val="single" w:sz="4" w:space="0" w:color="000000"/>
              <w:right w:val="single" w:sz="4" w:space="0" w:color="000000"/>
            </w:tcBorders>
            <w:shd w:val="clear" w:color="auto" w:fill="E0E0E0"/>
          </w:tcPr>
          <w:p w14:paraId="1E987D5D" w14:textId="77777777" w:rsidR="00366890" w:rsidRPr="007F7AFB" w:rsidRDefault="00366890">
            <w:pPr>
              <w:snapToGrid w:val="0"/>
              <w:spacing w:line="230" w:lineRule="auto"/>
              <w:jc w:val="center"/>
              <w:rPr>
                <w:b/>
                <w:bCs/>
              </w:rPr>
            </w:pPr>
            <w:r w:rsidRPr="007F7AFB">
              <w:rPr>
                <w:b/>
                <w:bCs/>
              </w:rPr>
              <w:lastRenderedPageBreak/>
              <w:t>8 – Ресурсне забезпечення реалізації програми</w:t>
            </w:r>
          </w:p>
        </w:tc>
      </w:tr>
      <w:tr w:rsidR="00366890" w:rsidRPr="007F7AFB" w14:paraId="39944B9F" w14:textId="77777777" w:rsidTr="00C5504E">
        <w:tc>
          <w:tcPr>
            <w:tcW w:w="3237" w:type="dxa"/>
            <w:tcBorders>
              <w:top w:val="single" w:sz="4" w:space="0" w:color="000000"/>
              <w:left w:val="single" w:sz="4" w:space="0" w:color="000000"/>
              <w:bottom w:val="single" w:sz="4" w:space="0" w:color="000000"/>
            </w:tcBorders>
          </w:tcPr>
          <w:p w14:paraId="484C11BB" w14:textId="77777777" w:rsidR="00366890" w:rsidRPr="007F7AFB" w:rsidRDefault="00366890">
            <w:pPr>
              <w:snapToGrid w:val="0"/>
              <w:rPr>
                <w:b/>
              </w:rPr>
            </w:pPr>
            <w:r w:rsidRPr="007F7AFB">
              <w:rPr>
                <w:b/>
              </w:rPr>
              <w:t>Специфічні характеристики кадрового забезпечення</w:t>
            </w:r>
          </w:p>
        </w:tc>
        <w:tc>
          <w:tcPr>
            <w:tcW w:w="6636" w:type="dxa"/>
            <w:tcBorders>
              <w:top w:val="single" w:sz="4" w:space="0" w:color="000000"/>
              <w:left w:val="single" w:sz="4" w:space="0" w:color="000000"/>
              <w:bottom w:val="single" w:sz="4" w:space="0" w:color="000000"/>
              <w:right w:val="single" w:sz="4" w:space="0" w:color="000000"/>
            </w:tcBorders>
          </w:tcPr>
          <w:p w14:paraId="267D8CEE" w14:textId="420E01DB" w:rsidR="00366890" w:rsidRPr="0069690D" w:rsidRDefault="00D4389E" w:rsidP="00C22634">
            <w:pPr>
              <w:pStyle w:val="110"/>
              <w:widowControl w:val="0"/>
              <w:shd w:val="clear" w:color="auto" w:fill="FFFFFF"/>
              <w:tabs>
                <w:tab w:val="left" w:pos="495"/>
              </w:tabs>
              <w:suppressAutoHyphens/>
              <w:spacing w:after="0"/>
              <w:ind w:left="0"/>
              <w:jc w:val="both"/>
              <w:rPr>
                <w:rFonts w:ascii="Times New Roman" w:hAnsi="Times New Roman"/>
                <w:sz w:val="24"/>
                <w:szCs w:val="24"/>
                <w:lang w:val="uk-UA"/>
              </w:rPr>
            </w:pPr>
            <w:r w:rsidRPr="007F7AFB">
              <w:rPr>
                <w:rFonts w:ascii="Times New Roman" w:hAnsi="Times New Roman"/>
                <w:sz w:val="24"/>
                <w:szCs w:val="24"/>
                <w:lang w:val="uk-UA"/>
              </w:rPr>
              <w:t xml:space="preserve">Підготовку фахівців забезпечують 10 кафедр фізичного факультету: </w:t>
            </w:r>
            <w:r w:rsidR="0020271A" w:rsidRPr="007F7AFB">
              <w:rPr>
                <w:rFonts w:ascii="Times New Roman" w:hAnsi="Times New Roman"/>
                <w:sz w:val="24"/>
                <w:szCs w:val="24"/>
                <w:lang w:val="uk-UA"/>
              </w:rPr>
              <w:t xml:space="preserve">кафедра </w:t>
            </w:r>
            <w:r w:rsidR="00A01783" w:rsidRPr="007F7AFB">
              <w:rPr>
                <w:rFonts w:ascii="Times New Roman" w:hAnsi="Times New Roman"/>
                <w:sz w:val="24"/>
                <w:szCs w:val="24"/>
                <w:lang w:val="uk-UA"/>
              </w:rPr>
              <w:t>астрономії та фізики космосу, кафедра експериментальної фізики,</w:t>
            </w:r>
            <w:r w:rsidR="002F22AB" w:rsidRPr="007F7AFB">
              <w:rPr>
                <w:rFonts w:ascii="Times New Roman" w:hAnsi="Times New Roman"/>
                <w:sz w:val="24"/>
                <w:szCs w:val="24"/>
                <w:lang w:val="uk-UA"/>
              </w:rPr>
              <w:t xml:space="preserve"> </w:t>
            </w:r>
            <w:r w:rsidR="00A01783" w:rsidRPr="007F7AFB">
              <w:rPr>
                <w:rFonts w:ascii="Times New Roman" w:hAnsi="Times New Roman"/>
                <w:sz w:val="24"/>
                <w:szCs w:val="24"/>
                <w:lang w:val="uk-UA"/>
              </w:rPr>
              <w:t>кафедра загальної фізики,</w:t>
            </w:r>
            <w:r w:rsidR="002F22AB" w:rsidRPr="007F7AFB">
              <w:rPr>
                <w:rFonts w:ascii="Times New Roman" w:hAnsi="Times New Roman"/>
                <w:sz w:val="24"/>
                <w:szCs w:val="24"/>
                <w:lang w:val="uk-UA"/>
              </w:rPr>
              <w:t xml:space="preserve"> </w:t>
            </w:r>
            <w:r w:rsidR="002C26E0" w:rsidRPr="007F7AFB">
              <w:rPr>
                <w:rFonts w:ascii="Times New Roman" w:hAnsi="Times New Roman"/>
                <w:sz w:val="24"/>
                <w:szCs w:val="24"/>
                <w:lang w:val="uk-UA"/>
              </w:rPr>
              <w:t xml:space="preserve">кафедра </w:t>
            </w:r>
            <w:r w:rsidR="0020271A" w:rsidRPr="007F7AFB">
              <w:rPr>
                <w:rFonts w:ascii="Times New Roman" w:hAnsi="Times New Roman"/>
                <w:sz w:val="24"/>
                <w:szCs w:val="24"/>
                <w:lang w:val="uk-UA"/>
              </w:rPr>
              <w:t>квантової теорії поля</w:t>
            </w:r>
            <w:r w:rsidR="00273CF8" w:rsidRPr="007F7AFB">
              <w:rPr>
                <w:rFonts w:ascii="Times New Roman" w:hAnsi="Times New Roman"/>
                <w:sz w:val="24"/>
                <w:szCs w:val="24"/>
                <w:lang w:val="uk-UA"/>
              </w:rPr>
              <w:t xml:space="preserve"> та космомікрофізики</w:t>
            </w:r>
            <w:r w:rsidR="0067778A" w:rsidRPr="007F7AFB">
              <w:rPr>
                <w:rFonts w:ascii="Times New Roman" w:hAnsi="Times New Roman"/>
                <w:sz w:val="24"/>
                <w:szCs w:val="24"/>
                <w:lang w:val="uk-UA"/>
              </w:rPr>
              <w:t>,</w:t>
            </w:r>
            <w:r w:rsidR="002F22AB" w:rsidRPr="007F7AFB">
              <w:rPr>
                <w:rFonts w:ascii="Times New Roman" w:hAnsi="Times New Roman"/>
                <w:sz w:val="24"/>
                <w:szCs w:val="24"/>
                <w:lang w:val="uk-UA"/>
              </w:rPr>
              <w:t xml:space="preserve"> </w:t>
            </w:r>
            <w:r w:rsidR="00A01783" w:rsidRPr="007F7AFB">
              <w:rPr>
                <w:rFonts w:ascii="Times New Roman" w:hAnsi="Times New Roman"/>
                <w:sz w:val="24"/>
                <w:szCs w:val="24"/>
                <w:lang w:val="uk-UA"/>
              </w:rPr>
              <w:t>кафедра молекулярної фізики,</w:t>
            </w:r>
            <w:r w:rsidR="002F22AB" w:rsidRPr="007F7AFB">
              <w:rPr>
                <w:rFonts w:ascii="Times New Roman" w:hAnsi="Times New Roman"/>
                <w:sz w:val="24"/>
                <w:szCs w:val="24"/>
                <w:lang w:val="uk-UA"/>
              </w:rPr>
              <w:t xml:space="preserve"> </w:t>
            </w:r>
            <w:r w:rsidR="00A01783" w:rsidRPr="007F7AFB">
              <w:rPr>
                <w:rFonts w:ascii="Times New Roman" w:hAnsi="Times New Roman"/>
                <w:sz w:val="24"/>
                <w:szCs w:val="24"/>
                <w:lang w:val="uk-UA"/>
              </w:rPr>
              <w:t>кафедра оптики,</w:t>
            </w:r>
            <w:r w:rsidR="0067778A" w:rsidRPr="007F7AFB">
              <w:rPr>
                <w:rFonts w:ascii="Times New Roman" w:hAnsi="Times New Roman"/>
                <w:sz w:val="24"/>
                <w:szCs w:val="24"/>
                <w:lang w:val="uk-UA"/>
              </w:rPr>
              <w:t xml:space="preserve"> </w:t>
            </w:r>
            <w:r w:rsidR="002F22AB" w:rsidRPr="007F7AFB">
              <w:rPr>
                <w:rFonts w:ascii="Times New Roman" w:hAnsi="Times New Roman"/>
                <w:sz w:val="24"/>
                <w:szCs w:val="24"/>
                <w:lang w:val="uk-UA"/>
              </w:rPr>
              <w:t>кафедра теоретичної фізики</w:t>
            </w:r>
            <w:r w:rsidR="002C26E0" w:rsidRPr="007F7AFB">
              <w:rPr>
                <w:rFonts w:ascii="Times New Roman" w:hAnsi="Times New Roman"/>
                <w:sz w:val="24"/>
                <w:szCs w:val="24"/>
                <w:lang w:val="uk-UA"/>
              </w:rPr>
              <w:t>, кафедра ядерної фізики</w:t>
            </w:r>
            <w:r w:rsidR="00273CF8" w:rsidRPr="007F7AFB">
              <w:rPr>
                <w:rFonts w:ascii="Times New Roman" w:hAnsi="Times New Roman"/>
                <w:sz w:val="24"/>
                <w:szCs w:val="24"/>
                <w:lang w:val="uk-UA"/>
              </w:rPr>
              <w:t xml:space="preserve"> та високих енергій</w:t>
            </w:r>
            <w:r w:rsidR="002C26E0" w:rsidRPr="007F7AFB">
              <w:rPr>
                <w:rFonts w:ascii="Times New Roman" w:hAnsi="Times New Roman"/>
                <w:sz w:val="24"/>
                <w:szCs w:val="24"/>
                <w:lang w:val="uk-UA"/>
              </w:rPr>
              <w:t>, кафедра фізики функціональних матеріалів, кафедра фізики металів</w:t>
            </w:r>
            <w:r w:rsidR="002F22AB" w:rsidRPr="007F7AFB">
              <w:rPr>
                <w:rFonts w:ascii="Times New Roman" w:hAnsi="Times New Roman"/>
                <w:sz w:val="24"/>
                <w:szCs w:val="24"/>
                <w:lang w:val="uk-UA"/>
              </w:rPr>
              <w:t xml:space="preserve"> </w:t>
            </w:r>
            <w:r w:rsidR="0020271A" w:rsidRPr="007F7AFB">
              <w:rPr>
                <w:rFonts w:ascii="Times New Roman" w:hAnsi="Times New Roman"/>
                <w:sz w:val="24"/>
                <w:szCs w:val="24"/>
                <w:lang w:val="uk-UA"/>
              </w:rPr>
              <w:t>фізичного факультету</w:t>
            </w:r>
            <w:r w:rsidR="0044356D">
              <w:rPr>
                <w:rFonts w:ascii="Times New Roman" w:hAnsi="Times New Roman"/>
                <w:sz w:val="24"/>
                <w:szCs w:val="24"/>
                <w:lang w:val="uk-UA"/>
              </w:rPr>
              <w:t xml:space="preserve">, у тому числі один академік та два </w:t>
            </w:r>
            <w:r w:rsidR="0044356D" w:rsidRPr="008817B6">
              <w:rPr>
                <w:rFonts w:ascii="Times New Roman" w:hAnsi="Times New Roman"/>
                <w:sz w:val="24"/>
                <w:szCs w:val="24"/>
                <w:lang w:val="uk-UA"/>
              </w:rPr>
              <w:t>члени-кореспонденти Національної академії наук України</w:t>
            </w:r>
            <w:r w:rsidR="0044356D">
              <w:rPr>
                <w:rFonts w:ascii="Times New Roman" w:hAnsi="Times New Roman"/>
                <w:sz w:val="24"/>
                <w:szCs w:val="24"/>
                <w:lang w:val="uk-UA"/>
              </w:rPr>
              <w:t xml:space="preserve">, </w:t>
            </w:r>
            <w:r w:rsidR="00173B3B">
              <w:rPr>
                <w:rFonts w:ascii="Times New Roman" w:hAnsi="Times New Roman"/>
                <w:sz w:val="24"/>
                <w:szCs w:val="24"/>
                <w:lang w:val="uk-UA"/>
              </w:rPr>
              <w:t>більше 30 докторів та 50 кандидатів</w:t>
            </w:r>
            <w:r w:rsidR="00401001">
              <w:rPr>
                <w:rFonts w:ascii="Times New Roman" w:hAnsi="Times New Roman"/>
                <w:sz w:val="24"/>
                <w:szCs w:val="24"/>
                <w:lang w:val="uk-UA"/>
              </w:rPr>
              <w:t xml:space="preserve"> фізико-математичних </w:t>
            </w:r>
            <w:r w:rsidR="00173B3B">
              <w:rPr>
                <w:rFonts w:ascii="Times New Roman" w:hAnsi="Times New Roman"/>
                <w:sz w:val="24"/>
                <w:szCs w:val="24"/>
                <w:lang w:val="uk-UA"/>
              </w:rPr>
              <w:t xml:space="preserve">наук та докторів філософії. </w:t>
            </w:r>
          </w:p>
        </w:tc>
      </w:tr>
      <w:tr w:rsidR="000C2A45" w:rsidRPr="007F7AFB" w14:paraId="4E7FCD24" w14:textId="77777777" w:rsidTr="00C5504E">
        <w:tc>
          <w:tcPr>
            <w:tcW w:w="3237" w:type="dxa"/>
            <w:tcBorders>
              <w:top w:val="single" w:sz="4" w:space="0" w:color="000000"/>
              <w:left w:val="single" w:sz="4" w:space="0" w:color="000000"/>
              <w:bottom w:val="single" w:sz="4" w:space="0" w:color="000000"/>
            </w:tcBorders>
          </w:tcPr>
          <w:p w14:paraId="0925DF58" w14:textId="77777777" w:rsidR="000C2A45" w:rsidRPr="007F7AFB" w:rsidRDefault="000C2A45">
            <w:pPr>
              <w:snapToGrid w:val="0"/>
              <w:rPr>
                <w:b/>
              </w:rPr>
            </w:pPr>
            <w:r w:rsidRPr="007F7AFB">
              <w:rPr>
                <w:b/>
              </w:rPr>
              <w:t>Специфічні характеристики матеріально-технічного забезпечення</w:t>
            </w:r>
          </w:p>
        </w:tc>
        <w:tc>
          <w:tcPr>
            <w:tcW w:w="6636" w:type="dxa"/>
            <w:tcBorders>
              <w:top w:val="single" w:sz="4" w:space="0" w:color="000000"/>
              <w:left w:val="single" w:sz="4" w:space="0" w:color="000000"/>
              <w:bottom w:val="single" w:sz="4" w:space="0" w:color="000000"/>
              <w:right w:val="single" w:sz="4" w:space="0" w:color="000000"/>
            </w:tcBorders>
          </w:tcPr>
          <w:p w14:paraId="0CF5D883" w14:textId="77777777" w:rsidR="000C2A45" w:rsidRPr="0069690D" w:rsidRDefault="0020271A" w:rsidP="008B14E0">
            <w:pPr>
              <w:pStyle w:val="110"/>
              <w:widowControl w:val="0"/>
              <w:shd w:val="clear" w:color="auto" w:fill="FFFFFF"/>
              <w:tabs>
                <w:tab w:val="left" w:pos="495"/>
              </w:tabs>
              <w:suppressAutoHyphens/>
              <w:spacing w:after="0"/>
              <w:ind w:left="0"/>
              <w:jc w:val="both"/>
              <w:rPr>
                <w:rFonts w:ascii="Times New Roman" w:hAnsi="Times New Roman"/>
                <w:sz w:val="24"/>
                <w:szCs w:val="24"/>
                <w:lang w:val="uk-UA"/>
              </w:rPr>
            </w:pPr>
            <w:r w:rsidRPr="007F7AFB">
              <w:rPr>
                <w:rFonts w:ascii="Times New Roman" w:hAnsi="Times New Roman"/>
                <w:sz w:val="24"/>
                <w:szCs w:val="24"/>
                <w:lang w:val="uk-UA"/>
              </w:rPr>
              <w:t xml:space="preserve">Для забезпечення навчального процесу використовується матеріальна база фізичного факультету, який має необхідне </w:t>
            </w:r>
            <w:r w:rsidR="00194F31" w:rsidRPr="007F7AFB">
              <w:rPr>
                <w:rFonts w:ascii="Times New Roman" w:hAnsi="Times New Roman"/>
                <w:sz w:val="24"/>
                <w:szCs w:val="24"/>
                <w:lang w:val="uk-UA"/>
              </w:rPr>
              <w:t xml:space="preserve">наукове та навчальне </w:t>
            </w:r>
            <w:r w:rsidRPr="007F7AFB">
              <w:rPr>
                <w:rFonts w:ascii="Times New Roman" w:hAnsi="Times New Roman"/>
                <w:sz w:val="24"/>
                <w:szCs w:val="24"/>
                <w:lang w:val="uk-UA"/>
              </w:rPr>
              <w:t>обладнання</w:t>
            </w:r>
            <w:r w:rsidR="00194F31" w:rsidRPr="007F7AFB">
              <w:rPr>
                <w:rFonts w:ascii="Times New Roman" w:hAnsi="Times New Roman"/>
                <w:sz w:val="24"/>
                <w:szCs w:val="24"/>
                <w:lang w:val="uk-UA"/>
              </w:rPr>
              <w:t>,</w:t>
            </w:r>
            <w:r w:rsidRPr="007F7AFB">
              <w:rPr>
                <w:rFonts w:ascii="Times New Roman" w:hAnsi="Times New Roman"/>
                <w:sz w:val="24"/>
                <w:szCs w:val="24"/>
                <w:lang w:val="uk-UA"/>
              </w:rPr>
              <w:t xml:space="preserve"> укомплектований засобами </w:t>
            </w:r>
            <w:r w:rsidR="002C26E0" w:rsidRPr="007F7AFB">
              <w:rPr>
                <w:rFonts w:ascii="Times New Roman" w:hAnsi="Times New Roman"/>
                <w:sz w:val="24"/>
                <w:szCs w:val="24"/>
                <w:lang w:val="uk-UA"/>
              </w:rPr>
              <w:t>комп’ютерної</w:t>
            </w:r>
            <w:r w:rsidRPr="007F7AFB">
              <w:rPr>
                <w:rFonts w:ascii="Times New Roman" w:hAnsi="Times New Roman"/>
                <w:sz w:val="24"/>
                <w:szCs w:val="24"/>
                <w:lang w:val="uk-UA"/>
              </w:rPr>
              <w:t xml:space="preserve"> техніки</w:t>
            </w:r>
            <w:r w:rsidR="00194F31" w:rsidRPr="007F7AFB">
              <w:rPr>
                <w:rFonts w:ascii="Times New Roman" w:hAnsi="Times New Roman"/>
                <w:sz w:val="24"/>
                <w:szCs w:val="24"/>
                <w:lang w:val="uk-UA"/>
              </w:rPr>
              <w:t xml:space="preserve">, </w:t>
            </w:r>
            <w:r w:rsidR="00D4389E" w:rsidRPr="007F7AFB">
              <w:rPr>
                <w:rFonts w:ascii="Times New Roman" w:hAnsi="Times New Roman"/>
                <w:sz w:val="24"/>
                <w:szCs w:val="24"/>
                <w:lang w:val="uk-UA"/>
              </w:rPr>
              <w:t>має бібліотеку, навчально-наукові майстерні, аудиторний фонд</w:t>
            </w:r>
            <w:r w:rsidR="0043222F" w:rsidRPr="007F7AFB">
              <w:rPr>
                <w:rFonts w:ascii="Times New Roman" w:hAnsi="Times New Roman"/>
                <w:sz w:val="24"/>
                <w:szCs w:val="24"/>
                <w:lang w:val="uk-UA"/>
              </w:rPr>
              <w:t>.</w:t>
            </w:r>
            <w:r w:rsidR="00D4389E" w:rsidRPr="007F7AFB">
              <w:rPr>
                <w:rFonts w:ascii="Times New Roman" w:hAnsi="Times New Roman"/>
                <w:sz w:val="24"/>
                <w:szCs w:val="24"/>
                <w:lang w:val="uk-UA"/>
              </w:rPr>
              <w:t xml:space="preserve"> </w:t>
            </w:r>
            <w:r w:rsidR="0043222F" w:rsidRPr="007F7AFB">
              <w:rPr>
                <w:rFonts w:ascii="Times New Roman" w:hAnsi="Times New Roman"/>
                <w:sz w:val="24"/>
                <w:szCs w:val="24"/>
                <w:lang w:val="uk-UA"/>
              </w:rPr>
              <w:t>З</w:t>
            </w:r>
            <w:r w:rsidR="00D4389E" w:rsidRPr="007F7AFB">
              <w:rPr>
                <w:rFonts w:ascii="Times New Roman" w:hAnsi="Times New Roman"/>
                <w:sz w:val="24"/>
                <w:szCs w:val="24"/>
                <w:lang w:val="uk-UA"/>
              </w:rPr>
              <w:t xml:space="preserve">абезпечується постачання зрідженого азоту та гелію, забезпечується атестація робочих місць та </w:t>
            </w:r>
            <w:r w:rsidR="0043222F" w:rsidRPr="007F7AFB">
              <w:rPr>
                <w:rFonts w:ascii="Times New Roman" w:hAnsi="Times New Roman"/>
                <w:sz w:val="24"/>
                <w:szCs w:val="24"/>
                <w:lang w:val="uk-UA"/>
              </w:rPr>
              <w:t xml:space="preserve">спеціальна </w:t>
            </w:r>
            <w:r w:rsidR="00D4389E" w:rsidRPr="007F7AFB">
              <w:rPr>
                <w:rFonts w:ascii="Times New Roman" w:hAnsi="Times New Roman"/>
                <w:sz w:val="24"/>
                <w:szCs w:val="24"/>
                <w:lang w:val="uk-UA"/>
              </w:rPr>
              <w:t xml:space="preserve">підготовка </w:t>
            </w:r>
            <w:r w:rsidR="0043222F" w:rsidRPr="007F7AFB">
              <w:rPr>
                <w:rFonts w:ascii="Times New Roman" w:hAnsi="Times New Roman"/>
                <w:sz w:val="24"/>
                <w:szCs w:val="24"/>
                <w:lang w:val="uk-UA"/>
              </w:rPr>
              <w:t xml:space="preserve">здобувачів </w:t>
            </w:r>
            <w:r w:rsidR="00D4389E" w:rsidRPr="007F7AFB">
              <w:rPr>
                <w:rFonts w:ascii="Times New Roman" w:hAnsi="Times New Roman"/>
                <w:sz w:val="24"/>
                <w:szCs w:val="24"/>
                <w:lang w:val="uk-UA"/>
              </w:rPr>
              <w:t>для роботи з джерелами іонізуючого випромінювання</w:t>
            </w:r>
            <w:r w:rsidR="0043222F" w:rsidRPr="007F7AFB">
              <w:rPr>
                <w:rFonts w:ascii="Times New Roman" w:hAnsi="Times New Roman"/>
                <w:sz w:val="24"/>
                <w:szCs w:val="24"/>
                <w:lang w:val="uk-UA"/>
              </w:rPr>
              <w:t xml:space="preserve"> з отриманням відповідних дозволів</w:t>
            </w:r>
            <w:r w:rsidR="00D4389E" w:rsidRPr="007F7AFB">
              <w:rPr>
                <w:rFonts w:ascii="Times New Roman" w:hAnsi="Times New Roman"/>
                <w:sz w:val="24"/>
                <w:szCs w:val="24"/>
                <w:lang w:val="uk-UA"/>
              </w:rPr>
              <w:t>.</w:t>
            </w:r>
            <w:r w:rsidR="008B14E0">
              <w:rPr>
                <w:rFonts w:ascii="Times New Roman" w:hAnsi="Times New Roman"/>
                <w:sz w:val="24"/>
                <w:szCs w:val="24"/>
                <w:lang w:val="uk-UA"/>
              </w:rPr>
              <w:t xml:space="preserve"> Зокрема, наявне обладнання: рентгенівські дифрактометри, спектрофотометри та спектрофлуориметри, раманівські спектрометри, нейтронні генератори, лазерні комплекси,</w:t>
            </w:r>
            <w:r w:rsidR="008817B6">
              <w:rPr>
                <w:rFonts w:ascii="Times New Roman" w:hAnsi="Times New Roman"/>
                <w:sz w:val="24"/>
                <w:szCs w:val="24"/>
                <w:lang w:val="uk-UA"/>
              </w:rPr>
              <w:t xml:space="preserve"> комплекси для дослідження </w:t>
            </w:r>
            <w:r w:rsidR="008817B6">
              <w:rPr>
                <w:rFonts w:ascii="Times New Roman" w:hAnsi="Times New Roman"/>
                <w:sz w:val="24"/>
                <w:szCs w:val="24"/>
                <w:lang w:val="uk-UA"/>
              </w:rPr>
              <w:lastRenderedPageBreak/>
              <w:t>електрофізичних характеристик,</w:t>
            </w:r>
            <w:r w:rsidR="008B14E0">
              <w:rPr>
                <w:rFonts w:ascii="Times New Roman" w:hAnsi="Times New Roman"/>
                <w:sz w:val="24"/>
                <w:szCs w:val="24"/>
                <w:lang w:val="uk-UA"/>
              </w:rPr>
              <w:t xml:space="preserve"> астрономічна спостережна станція, віскозиметри, мікроскопи, осцилографи, тощо. </w:t>
            </w:r>
          </w:p>
        </w:tc>
      </w:tr>
      <w:tr w:rsidR="000C2A45" w:rsidRPr="007F7AFB" w14:paraId="3DD59F23" w14:textId="77777777" w:rsidTr="00C5504E">
        <w:tc>
          <w:tcPr>
            <w:tcW w:w="3237" w:type="dxa"/>
            <w:tcBorders>
              <w:top w:val="single" w:sz="4" w:space="0" w:color="000000"/>
              <w:left w:val="single" w:sz="4" w:space="0" w:color="000000"/>
              <w:bottom w:val="single" w:sz="4" w:space="0" w:color="000000"/>
            </w:tcBorders>
          </w:tcPr>
          <w:p w14:paraId="17EDB6B9" w14:textId="77777777" w:rsidR="000C2A45" w:rsidRPr="007F7AFB" w:rsidRDefault="000C2A45">
            <w:pPr>
              <w:snapToGrid w:val="0"/>
              <w:rPr>
                <w:b/>
              </w:rPr>
            </w:pPr>
            <w:r w:rsidRPr="007F7AFB">
              <w:rPr>
                <w:b/>
              </w:rPr>
              <w:lastRenderedPageBreak/>
              <w:t>Специфічні характеристики інформаційного та навчально-методичного забезпечення</w:t>
            </w:r>
          </w:p>
        </w:tc>
        <w:tc>
          <w:tcPr>
            <w:tcW w:w="6636" w:type="dxa"/>
            <w:tcBorders>
              <w:top w:val="single" w:sz="4" w:space="0" w:color="000000"/>
              <w:left w:val="single" w:sz="4" w:space="0" w:color="000000"/>
              <w:bottom w:val="single" w:sz="4" w:space="0" w:color="000000"/>
              <w:right w:val="single" w:sz="4" w:space="0" w:color="000000"/>
            </w:tcBorders>
          </w:tcPr>
          <w:p w14:paraId="1587861D" w14:textId="77777777" w:rsidR="00194F31" w:rsidRPr="007F7AFB" w:rsidRDefault="00404F77" w:rsidP="002C26E0">
            <w:pPr>
              <w:snapToGrid w:val="0"/>
              <w:jc w:val="both"/>
            </w:pPr>
            <w:r w:rsidRPr="007F7AFB">
              <w:t>Для забезпечення ефективн</w:t>
            </w:r>
            <w:r w:rsidR="0020271A" w:rsidRPr="007F7AFB">
              <w:t>ого навчального процесу</w:t>
            </w:r>
            <w:r w:rsidR="00194F31" w:rsidRPr="007F7AFB">
              <w:t>:</w:t>
            </w:r>
            <w:r w:rsidRPr="007F7AFB">
              <w:t xml:space="preserve"> </w:t>
            </w:r>
          </w:p>
          <w:p w14:paraId="0B30D523" w14:textId="77777777" w:rsidR="00194F31" w:rsidRPr="007F7AFB" w:rsidRDefault="00404F77" w:rsidP="00DD2A8D">
            <w:pPr>
              <w:pStyle w:val="afb"/>
              <w:numPr>
                <w:ilvl w:val="0"/>
                <w:numId w:val="30"/>
              </w:numPr>
              <w:snapToGrid w:val="0"/>
              <w:ind w:left="346" w:hanging="346"/>
              <w:jc w:val="both"/>
            </w:pPr>
            <w:r w:rsidRPr="007F7AFB">
              <w:t xml:space="preserve">надається доступ до провідних </w:t>
            </w:r>
            <w:r w:rsidR="002C26E0" w:rsidRPr="007F7AFB">
              <w:t xml:space="preserve">національних та </w:t>
            </w:r>
            <w:r w:rsidRPr="007F7AFB">
              <w:t xml:space="preserve">закордонних </w:t>
            </w:r>
            <w:r w:rsidR="002C26E0" w:rsidRPr="007F7AFB">
              <w:t>джерел інформації</w:t>
            </w:r>
            <w:r w:rsidRPr="007F7AFB">
              <w:t xml:space="preserve"> в області </w:t>
            </w:r>
            <w:r w:rsidR="002C26E0" w:rsidRPr="007F7AFB">
              <w:t>фізики, астрономії, фізичного матеріалознавства</w:t>
            </w:r>
            <w:r w:rsidR="00194F31" w:rsidRPr="007F7AFB">
              <w:t>;</w:t>
            </w:r>
            <w:r w:rsidR="002C26E0" w:rsidRPr="007F7AFB">
              <w:t xml:space="preserve"> </w:t>
            </w:r>
          </w:p>
          <w:p w14:paraId="6B6D67F2" w14:textId="77777777" w:rsidR="00194F31" w:rsidRPr="007F7AFB" w:rsidRDefault="00194F31" w:rsidP="00DD2A8D">
            <w:pPr>
              <w:pStyle w:val="afb"/>
              <w:numPr>
                <w:ilvl w:val="0"/>
                <w:numId w:val="30"/>
              </w:numPr>
              <w:snapToGrid w:val="0"/>
              <w:ind w:left="346" w:hanging="346"/>
              <w:jc w:val="both"/>
            </w:pPr>
            <w:r w:rsidRPr="007F7AFB">
              <w:t>н</w:t>
            </w:r>
            <w:r w:rsidR="002C26E0" w:rsidRPr="007F7AFB">
              <w:t>адається доступ до Internet та інших мережевих технологій</w:t>
            </w:r>
            <w:r w:rsidR="00401001">
              <w:t xml:space="preserve"> </w:t>
            </w:r>
            <w:r w:rsidR="00401001">
              <w:rPr>
                <w:lang w:val="en-US"/>
              </w:rPr>
              <w:t>Google</w:t>
            </w:r>
            <w:r w:rsidR="00401001" w:rsidRPr="0069690D">
              <w:t xml:space="preserve">, </w:t>
            </w:r>
            <w:r w:rsidR="00401001">
              <w:rPr>
                <w:lang w:val="en-US"/>
              </w:rPr>
              <w:t>Microsoft</w:t>
            </w:r>
            <w:r w:rsidR="00401001" w:rsidRPr="0069690D">
              <w:t xml:space="preserve">, </w:t>
            </w:r>
            <w:r w:rsidR="00401001">
              <w:rPr>
                <w:lang w:val="en-US"/>
              </w:rPr>
              <w:t>Zoom</w:t>
            </w:r>
            <w:r w:rsidR="00401001" w:rsidRPr="0069690D">
              <w:t xml:space="preserve">, </w:t>
            </w:r>
            <w:r w:rsidR="00401001">
              <w:t>тощо</w:t>
            </w:r>
            <w:r w:rsidRPr="007F7AFB">
              <w:t>;</w:t>
            </w:r>
          </w:p>
          <w:p w14:paraId="5F398CA6" w14:textId="77777777" w:rsidR="000C2A45" w:rsidRPr="007F7AFB" w:rsidRDefault="00194F31" w:rsidP="00DD2A8D">
            <w:pPr>
              <w:pStyle w:val="afb"/>
              <w:numPr>
                <w:ilvl w:val="0"/>
                <w:numId w:val="30"/>
              </w:numPr>
              <w:snapToGrid w:val="0"/>
              <w:ind w:left="346" w:hanging="346"/>
              <w:jc w:val="both"/>
            </w:pPr>
            <w:r w:rsidRPr="007F7AFB">
              <w:t>н</w:t>
            </w:r>
            <w:r w:rsidR="002C26E0" w:rsidRPr="007F7AFB">
              <w:t xml:space="preserve">адається доступ </w:t>
            </w:r>
            <w:r w:rsidRPr="007F7AFB">
              <w:t xml:space="preserve">до аудиторного фонду та навчального обладнання факультету. </w:t>
            </w:r>
          </w:p>
        </w:tc>
      </w:tr>
      <w:tr w:rsidR="000C2A45" w:rsidRPr="007F7AFB" w14:paraId="01FD63CF" w14:textId="77777777">
        <w:tc>
          <w:tcPr>
            <w:tcW w:w="9873" w:type="dxa"/>
            <w:gridSpan w:val="2"/>
            <w:tcBorders>
              <w:top w:val="single" w:sz="4" w:space="0" w:color="000000"/>
              <w:left w:val="single" w:sz="4" w:space="0" w:color="000000"/>
              <w:bottom w:val="single" w:sz="4" w:space="0" w:color="000000"/>
              <w:right w:val="single" w:sz="4" w:space="0" w:color="000000"/>
            </w:tcBorders>
            <w:shd w:val="clear" w:color="auto" w:fill="E0E0E0"/>
          </w:tcPr>
          <w:p w14:paraId="4746CB98" w14:textId="77777777" w:rsidR="000C2A45" w:rsidRPr="007F7AFB" w:rsidRDefault="000C2A45">
            <w:pPr>
              <w:snapToGrid w:val="0"/>
              <w:jc w:val="center"/>
              <w:rPr>
                <w:b/>
                <w:bCs/>
              </w:rPr>
            </w:pPr>
            <w:r w:rsidRPr="007F7AFB">
              <w:rPr>
                <w:b/>
                <w:bCs/>
              </w:rPr>
              <w:t>9 – Академічна мобільність</w:t>
            </w:r>
          </w:p>
        </w:tc>
      </w:tr>
      <w:tr w:rsidR="000C2A45" w:rsidRPr="007F7AFB" w14:paraId="58709509" w14:textId="77777777" w:rsidTr="00C5504E">
        <w:tc>
          <w:tcPr>
            <w:tcW w:w="3237" w:type="dxa"/>
            <w:tcBorders>
              <w:top w:val="single" w:sz="4" w:space="0" w:color="000000"/>
              <w:left w:val="single" w:sz="4" w:space="0" w:color="000000"/>
              <w:bottom w:val="single" w:sz="4" w:space="0" w:color="000000"/>
            </w:tcBorders>
          </w:tcPr>
          <w:p w14:paraId="70EAAAA7" w14:textId="77777777" w:rsidR="000C2A45" w:rsidRPr="007F7AFB" w:rsidRDefault="000C2A45">
            <w:pPr>
              <w:snapToGrid w:val="0"/>
              <w:rPr>
                <w:b/>
              </w:rPr>
            </w:pPr>
            <w:r w:rsidRPr="007F7AFB">
              <w:rPr>
                <w:b/>
              </w:rPr>
              <w:t>Національна кредитна мобільність</w:t>
            </w:r>
          </w:p>
        </w:tc>
        <w:tc>
          <w:tcPr>
            <w:tcW w:w="6636" w:type="dxa"/>
            <w:tcBorders>
              <w:top w:val="single" w:sz="4" w:space="0" w:color="000000"/>
              <w:left w:val="single" w:sz="4" w:space="0" w:color="000000"/>
              <w:bottom w:val="single" w:sz="4" w:space="0" w:color="000000"/>
              <w:right w:val="single" w:sz="4" w:space="0" w:color="000000"/>
            </w:tcBorders>
          </w:tcPr>
          <w:p w14:paraId="75A1BA2F" w14:textId="77777777" w:rsidR="000C2A45" w:rsidRPr="007F7AFB" w:rsidRDefault="001132C2">
            <w:pPr>
              <w:snapToGrid w:val="0"/>
              <w:jc w:val="both"/>
            </w:pPr>
            <w:r w:rsidRPr="007F7AFB">
              <w:t>На загальних умовах</w:t>
            </w:r>
          </w:p>
        </w:tc>
      </w:tr>
      <w:tr w:rsidR="000C2A45" w:rsidRPr="007F7AFB" w14:paraId="0440B994" w14:textId="77777777" w:rsidTr="00C5504E">
        <w:tc>
          <w:tcPr>
            <w:tcW w:w="3237" w:type="dxa"/>
            <w:tcBorders>
              <w:top w:val="single" w:sz="4" w:space="0" w:color="000000"/>
              <w:left w:val="single" w:sz="4" w:space="0" w:color="000000"/>
              <w:bottom w:val="single" w:sz="4" w:space="0" w:color="000000"/>
            </w:tcBorders>
          </w:tcPr>
          <w:p w14:paraId="72124CC3" w14:textId="77777777" w:rsidR="000C2A45" w:rsidRPr="007F7AFB" w:rsidRDefault="000C2A45">
            <w:pPr>
              <w:snapToGrid w:val="0"/>
              <w:rPr>
                <w:b/>
              </w:rPr>
            </w:pPr>
            <w:r w:rsidRPr="007F7AFB">
              <w:rPr>
                <w:b/>
              </w:rPr>
              <w:t>Міжнародна кредитна мобільність</w:t>
            </w:r>
          </w:p>
        </w:tc>
        <w:tc>
          <w:tcPr>
            <w:tcW w:w="6636" w:type="dxa"/>
            <w:tcBorders>
              <w:top w:val="single" w:sz="4" w:space="0" w:color="000000"/>
              <w:left w:val="single" w:sz="4" w:space="0" w:color="000000"/>
              <w:bottom w:val="single" w:sz="4" w:space="0" w:color="000000"/>
              <w:right w:val="single" w:sz="4" w:space="0" w:color="000000"/>
            </w:tcBorders>
          </w:tcPr>
          <w:p w14:paraId="4317D485" w14:textId="77777777" w:rsidR="000C2A45" w:rsidRPr="007F7AFB" w:rsidRDefault="001132C2">
            <w:pPr>
              <w:snapToGrid w:val="0"/>
              <w:jc w:val="both"/>
            </w:pPr>
            <w:r w:rsidRPr="007F7AFB">
              <w:t>На загальних умовах</w:t>
            </w:r>
          </w:p>
        </w:tc>
      </w:tr>
      <w:tr w:rsidR="000C2A45" w:rsidRPr="007F7AFB" w14:paraId="7DFAC618" w14:textId="77777777" w:rsidTr="00C5504E">
        <w:tc>
          <w:tcPr>
            <w:tcW w:w="3237" w:type="dxa"/>
            <w:tcBorders>
              <w:top w:val="single" w:sz="4" w:space="0" w:color="000000"/>
              <w:left w:val="single" w:sz="4" w:space="0" w:color="000000"/>
              <w:bottom w:val="single" w:sz="4" w:space="0" w:color="000000"/>
            </w:tcBorders>
          </w:tcPr>
          <w:p w14:paraId="421C0C47" w14:textId="77777777" w:rsidR="000C2A45" w:rsidRPr="007F7AFB" w:rsidRDefault="000C2A45">
            <w:pPr>
              <w:snapToGrid w:val="0"/>
              <w:rPr>
                <w:b/>
              </w:rPr>
            </w:pPr>
            <w:r w:rsidRPr="007F7AFB">
              <w:rPr>
                <w:b/>
              </w:rPr>
              <w:t>Навчання іноземних здобувачів вищої освіти</w:t>
            </w:r>
          </w:p>
        </w:tc>
        <w:tc>
          <w:tcPr>
            <w:tcW w:w="6636" w:type="dxa"/>
            <w:tcBorders>
              <w:top w:val="single" w:sz="4" w:space="0" w:color="000000"/>
              <w:left w:val="single" w:sz="4" w:space="0" w:color="000000"/>
              <w:bottom w:val="single" w:sz="4" w:space="0" w:color="000000"/>
              <w:right w:val="single" w:sz="4" w:space="0" w:color="000000"/>
            </w:tcBorders>
          </w:tcPr>
          <w:p w14:paraId="490FCB65" w14:textId="77777777" w:rsidR="000C2A45" w:rsidRPr="007F7AFB" w:rsidRDefault="00404F77">
            <w:pPr>
              <w:snapToGrid w:val="0"/>
              <w:jc w:val="both"/>
            </w:pPr>
            <w:r w:rsidRPr="007F7AFB">
              <w:t>Навчання іноземних здобувачів на загальних умовах.</w:t>
            </w:r>
          </w:p>
        </w:tc>
      </w:tr>
    </w:tbl>
    <w:p w14:paraId="188E6FD9" w14:textId="77777777" w:rsidR="00CE0BC8" w:rsidRPr="0069690D" w:rsidRDefault="00CE0BC8"/>
    <w:p w14:paraId="2B658551" w14:textId="77777777" w:rsidR="005A4A66" w:rsidRDefault="005A4A66" w:rsidP="00996E9A">
      <w:pPr>
        <w:jc w:val="center"/>
        <w:rPr>
          <w:b/>
          <w:bCs/>
          <w:sz w:val="28"/>
          <w:szCs w:val="28"/>
        </w:rPr>
      </w:pPr>
    </w:p>
    <w:p w14:paraId="70B831B7" w14:textId="77777777" w:rsidR="005A4A66" w:rsidRDefault="005A4A66" w:rsidP="00996E9A">
      <w:pPr>
        <w:jc w:val="center"/>
        <w:rPr>
          <w:b/>
          <w:bCs/>
          <w:sz w:val="28"/>
          <w:szCs w:val="28"/>
        </w:rPr>
      </w:pPr>
    </w:p>
    <w:p w14:paraId="655829A5" w14:textId="77777777" w:rsidR="005A4A66" w:rsidRDefault="005A4A66" w:rsidP="00996E9A">
      <w:pPr>
        <w:jc w:val="center"/>
        <w:rPr>
          <w:b/>
          <w:bCs/>
          <w:sz w:val="28"/>
          <w:szCs w:val="28"/>
        </w:rPr>
      </w:pPr>
    </w:p>
    <w:p w14:paraId="02429C00" w14:textId="77777777" w:rsidR="005A4A66" w:rsidRDefault="005A4A66" w:rsidP="00996E9A">
      <w:pPr>
        <w:jc w:val="center"/>
        <w:rPr>
          <w:b/>
          <w:bCs/>
          <w:sz w:val="28"/>
          <w:szCs w:val="28"/>
        </w:rPr>
      </w:pPr>
    </w:p>
    <w:p w14:paraId="5067658B" w14:textId="77777777" w:rsidR="005A4A66" w:rsidRDefault="005A4A66" w:rsidP="00996E9A">
      <w:pPr>
        <w:jc w:val="center"/>
        <w:rPr>
          <w:b/>
          <w:bCs/>
          <w:sz w:val="28"/>
          <w:szCs w:val="28"/>
        </w:rPr>
      </w:pPr>
    </w:p>
    <w:p w14:paraId="29AF7285" w14:textId="77777777" w:rsidR="005A4A66" w:rsidRDefault="005A4A66" w:rsidP="00996E9A">
      <w:pPr>
        <w:jc w:val="center"/>
        <w:rPr>
          <w:b/>
          <w:bCs/>
          <w:sz w:val="28"/>
          <w:szCs w:val="28"/>
        </w:rPr>
      </w:pPr>
    </w:p>
    <w:p w14:paraId="4AC92DCF" w14:textId="7F9F6DF0" w:rsidR="008A373B" w:rsidRDefault="008A373B">
      <w:pPr>
        <w:widowControl/>
        <w:suppressAutoHyphens w:val="0"/>
        <w:rPr>
          <w:b/>
          <w:bCs/>
          <w:sz w:val="28"/>
          <w:szCs w:val="28"/>
        </w:rPr>
      </w:pPr>
      <w:r>
        <w:rPr>
          <w:b/>
          <w:bCs/>
          <w:sz w:val="28"/>
          <w:szCs w:val="28"/>
        </w:rPr>
        <w:br w:type="page"/>
      </w:r>
    </w:p>
    <w:p w14:paraId="56A1F87F" w14:textId="77777777" w:rsidR="00775C8B" w:rsidRPr="007F7AFB" w:rsidRDefault="00996E9A" w:rsidP="00996E9A">
      <w:pPr>
        <w:jc w:val="center"/>
        <w:rPr>
          <w:b/>
          <w:bCs/>
          <w:sz w:val="28"/>
          <w:szCs w:val="28"/>
        </w:rPr>
      </w:pPr>
      <w:r w:rsidRPr="007F7AFB">
        <w:rPr>
          <w:b/>
          <w:bCs/>
          <w:sz w:val="28"/>
          <w:szCs w:val="28"/>
        </w:rPr>
        <w:lastRenderedPageBreak/>
        <w:t xml:space="preserve">2. </w:t>
      </w:r>
      <w:r w:rsidR="00775C8B" w:rsidRPr="007F7AFB">
        <w:rPr>
          <w:b/>
          <w:bCs/>
          <w:sz w:val="28"/>
          <w:szCs w:val="28"/>
        </w:rPr>
        <w:t>ПЕРЕЛІК КОМПОНЕНТ ОСВІТНЬО-НАУКОВОЇ ПРОГРАМИ ТА ЇХ ЛОГІЧНА ПОСЛІДОВНІСТЬ</w:t>
      </w:r>
    </w:p>
    <w:p w14:paraId="1EC709DD" w14:textId="78F22760" w:rsidR="00775C8B" w:rsidRPr="008A373B" w:rsidRDefault="00996E9A" w:rsidP="00996E9A">
      <w:pPr>
        <w:rPr>
          <w:bCs/>
          <w:sz w:val="28"/>
          <w:szCs w:val="28"/>
        </w:rPr>
      </w:pPr>
      <w:r w:rsidRPr="007F7AFB">
        <w:rPr>
          <w:bCs/>
          <w:sz w:val="28"/>
          <w:szCs w:val="28"/>
        </w:rPr>
        <w:t xml:space="preserve">2.1 </w:t>
      </w:r>
      <w:r w:rsidR="00775C8B" w:rsidRPr="008A373B">
        <w:rPr>
          <w:b/>
          <w:sz w:val="28"/>
          <w:szCs w:val="28"/>
        </w:rPr>
        <w:t>Перелік компонент О</w:t>
      </w:r>
      <w:r w:rsidR="00710B42" w:rsidRPr="008A373B">
        <w:rPr>
          <w:b/>
          <w:sz w:val="28"/>
          <w:szCs w:val="28"/>
        </w:rPr>
        <w:t>Н</w:t>
      </w:r>
      <w:r w:rsidR="00775C8B" w:rsidRPr="008A373B">
        <w:rPr>
          <w:b/>
          <w:sz w:val="28"/>
          <w:szCs w:val="28"/>
        </w:rPr>
        <w:t>П</w:t>
      </w:r>
      <w:r w:rsidR="008A373B" w:rsidRPr="008A373B">
        <w:rPr>
          <w:b/>
          <w:sz w:val="28"/>
          <w:szCs w:val="28"/>
          <w:lang w:val="ru-RU"/>
        </w:rPr>
        <w:t xml:space="preserve"> </w:t>
      </w:r>
      <w:r w:rsidR="008A373B">
        <w:rPr>
          <w:b/>
          <w:sz w:val="28"/>
          <w:szCs w:val="28"/>
        </w:rPr>
        <w:t>«Фізика та астрономія»</w:t>
      </w:r>
    </w:p>
    <w:p w14:paraId="54D22213" w14:textId="77777777" w:rsidR="00775C8B" w:rsidRPr="007F7AFB" w:rsidRDefault="00775C8B">
      <w:pPr>
        <w:jc w:val="center"/>
        <w:rPr>
          <w:b/>
          <w:bCs/>
          <w:sz w:val="12"/>
          <w:szCs w:val="12"/>
        </w:rPr>
      </w:pPr>
    </w:p>
    <w:tbl>
      <w:tblPr>
        <w:tblW w:w="978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163"/>
        <w:gridCol w:w="6775"/>
        <w:gridCol w:w="851"/>
        <w:gridCol w:w="992"/>
      </w:tblGrid>
      <w:tr w:rsidR="003916DC" w:rsidRPr="005A4A66" w14:paraId="637E0B92" w14:textId="77777777" w:rsidTr="007172BD">
        <w:tc>
          <w:tcPr>
            <w:tcW w:w="1163" w:type="dxa"/>
          </w:tcPr>
          <w:p w14:paraId="1C7214FC" w14:textId="77777777" w:rsidR="003916DC" w:rsidRPr="005A4A66" w:rsidRDefault="003916DC" w:rsidP="003916DC">
            <w:pPr>
              <w:widowControl/>
              <w:suppressAutoHyphens w:val="0"/>
              <w:jc w:val="center"/>
              <w:rPr>
                <w:lang w:eastAsia="uk-UA"/>
              </w:rPr>
            </w:pPr>
            <w:r w:rsidRPr="005A4A66">
              <w:rPr>
                <w:lang w:eastAsia="uk-UA"/>
              </w:rPr>
              <w:t>Код н/д</w:t>
            </w:r>
          </w:p>
        </w:tc>
        <w:tc>
          <w:tcPr>
            <w:tcW w:w="6775" w:type="dxa"/>
          </w:tcPr>
          <w:p w14:paraId="5F9BD878" w14:textId="77777777" w:rsidR="003916DC" w:rsidRPr="005A4A66" w:rsidRDefault="003916DC" w:rsidP="003916DC">
            <w:pPr>
              <w:widowControl/>
              <w:suppressAutoHyphens w:val="0"/>
              <w:jc w:val="center"/>
              <w:rPr>
                <w:lang w:eastAsia="uk-UA"/>
              </w:rPr>
            </w:pPr>
            <w:r w:rsidRPr="005A4A66">
              <w:rPr>
                <w:lang w:eastAsia="uk-UA"/>
              </w:rPr>
              <w:t>Компоненти освітньої програми</w:t>
            </w:r>
          </w:p>
          <w:p w14:paraId="78CC5406" w14:textId="77777777" w:rsidR="003916DC" w:rsidRPr="005A4A66" w:rsidRDefault="003916DC" w:rsidP="003916DC">
            <w:pPr>
              <w:widowControl/>
              <w:suppressAutoHyphens w:val="0"/>
              <w:jc w:val="center"/>
              <w:rPr>
                <w:lang w:eastAsia="uk-UA"/>
              </w:rPr>
            </w:pPr>
            <w:r w:rsidRPr="005A4A66">
              <w:rPr>
                <w:lang w:eastAsia="uk-UA"/>
              </w:rPr>
              <w:t>(навчальні дисципліни, курсові проекти (роботи), практики, кваліфікаційна робота)</w:t>
            </w:r>
          </w:p>
        </w:tc>
        <w:tc>
          <w:tcPr>
            <w:tcW w:w="851" w:type="dxa"/>
          </w:tcPr>
          <w:p w14:paraId="51C0619D" w14:textId="77777777" w:rsidR="003916DC" w:rsidRPr="005A4A66" w:rsidRDefault="003916DC" w:rsidP="003916DC">
            <w:pPr>
              <w:widowControl/>
              <w:suppressAutoHyphens w:val="0"/>
              <w:jc w:val="center"/>
              <w:rPr>
                <w:lang w:eastAsia="uk-UA"/>
              </w:rPr>
            </w:pPr>
            <w:r w:rsidRPr="005A4A66">
              <w:rPr>
                <w:lang w:eastAsia="uk-UA"/>
              </w:rPr>
              <w:t>Кільк</w:t>
            </w:r>
            <w:r w:rsidR="00A62397" w:rsidRPr="005A4A66">
              <w:rPr>
                <w:lang w:eastAsia="uk-UA"/>
              </w:rPr>
              <w:t>.</w:t>
            </w:r>
          </w:p>
          <w:p w14:paraId="5C6DB28E" w14:textId="77777777" w:rsidR="003916DC" w:rsidRPr="005A4A66" w:rsidRDefault="00A62397">
            <w:pPr>
              <w:widowControl/>
              <w:suppressAutoHyphens w:val="0"/>
              <w:jc w:val="center"/>
              <w:rPr>
                <w:lang w:eastAsia="uk-UA"/>
              </w:rPr>
            </w:pPr>
            <w:r w:rsidRPr="005A4A66">
              <w:rPr>
                <w:lang w:eastAsia="uk-UA"/>
              </w:rPr>
              <w:t>к</w:t>
            </w:r>
            <w:r w:rsidR="003916DC" w:rsidRPr="005A4A66">
              <w:rPr>
                <w:lang w:eastAsia="uk-UA"/>
              </w:rPr>
              <w:t>редитів</w:t>
            </w:r>
          </w:p>
        </w:tc>
        <w:tc>
          <w:tcPr>
            <w:tcW w:w="992" w:type="dxa"/>
          </w:tcPr>
          <w:p w14:paraId="7767C85A" w14:textId="77777777" w:rsidR="003916DC" w:rsidRPr="005A4A66" w:rsidRDefault="003916DC" w:rsidP="00A62397">
            <w:pPr>
              <w:widowControl/>
              <w:suppressAutoHyphens w:val="0"/>
              <w:jc w:val="center"/>
              <w:rPr>
                <w:lang w:eastAsia="uk-UA"/>
              </w:rPr>
            </w:pPr>
            <w:r w:rsidRPr="005A4A66">
              <w:rPr>
                <w:lang w:eastAsia="uk-UA"/>
              </w:rPr>
              <w:t>Форма конт</w:t>
            </w:r>
            <w:r w:rsidR="00A62397" w:rsidRPr="005A4A66">
              <w:rPr>
                <w:lang w:eastAsia="uk-UA"/>
              </w:rPr>
              <w:t>-</w:t>
            </w:r>
            <w:r w:rsidRPr="005A4A66">
              <w:rPr>
                <w:lang w:eastAsia="uk-UA"/>
              </w:rPr>
              <w:t>ролю</w:t>
            </w:r>
          </w:p>
        </w:tc>
      </w:tr>
      <w:tr w:rsidR="003916DC" w:rsidRPr="005A4A66" w14:paraId="062D9DEF" w14:textId="77777777" w:rsidTr="007172BD">
        <w:tc>
          <w:tcPr>
            <w:tcW w:w="1163" w:type="dxa"/>
          </w:tcPr>
          <w:p w14:paraId="758EC903" w14:textId="77777777" w:rsidR="003916DC" w:rsidRPr="005A4A66" w:rsidRDefault="003916DC" w:rsidP="003916DC">
            <w:pPr>
              <w:widowControl/>
              <w:suppressAutoHyphens w:val="0"/>
              <w:jc w:val="center"/>
              <w:rPr>
                <w:lang w:eastAsia="uk-UA"/>
              </w:rPr>
            </w:pPr>
            <w:r w:rsidRPr="005A4A66">
              <w:rPr>
                <w:lang w:eastAsia="uk-UA"/>
              </w:rPr>
              <w:t>1</w:t>
            </w:r>
          </w:p>
        </w:tc>
        <w:tc>
          <w:tcPr>
            <w:tcW w:w="6775" w:type="dxa"/>
          </w:tcPr>
          <w:p w14:paraId="01C2644A" w14:textId="77777777" w:rsidR="003916DC" w:rsidRPr="005A4A66" w:rsidRDefault="003916DC" w:rsidP="003916DC">
            <w:pPr>
              <w:widowControl/>
              <w:suppressAutoHyphens w:val="0"/>
              <w:jc w:val="center"/>
              <w:rPr>
                <w:lang w:eastAsia="uk-UA"/>
              </w:rPr>
            </w:pPr>
            <w:r w:rsidRPr="005A4A66">
              <w:rPr>
                <w:lang w:eastAsia="uk-UA"/>
              </w:rPr>
              <w:t>2</w:t>
            </w:r>
          </w:p>
        </w:tc>
        <w:tc>
          <w:tcPr>
            <w:tcW w:w="851" w:type="dxa"/>
          </w:tcPr>
          <w:p w14:paraId="198E2973" w14:textId="77777777" w:rsidR="003916DC" w:rsidRPr="005A4A66" w:rsidRDefault="003916DC" w:rsidP="003916DC">
            <w:pPr>
              <w:widowControl/>
              <w:suppressAutoHyphens w:val="0"/>
              <w:jc w:val="center"/>
              <w:rPr>
                <w:lang w:eastAsia="uk-UA"/>
              </w:rPr>
            </w:pPr>
            <w:r w:rsidRPr="005A4A66">
              <w:rPr>
                <w:lang w:eastAsia="uk-UA"/>
              </w:rPr>
              <w:t>3</w:t>
            </w:r>
          </w:p>
        </w:tc>
        <w:tc>
          <w:tcPr>
            <w:tcW w:w="992" w:type="dxa"/>
          </w:tcPr>
          <w:p w14:paraId="7DD8EDF4" w14:textId="77777777" w:rsidR="003916DC" w:rsidRPr="005A4A66" w:rsidRDefault="003916DC" w:rsidP="003916DC">
            <w:pPr>
              <w:widowControl/>
              <w:suppressAutoHyphens w:val="0"/>
              <w:jc w:val="center"/>
              <w:rPr>
                <w:lang w:eastAsia="uk-UA"/>
              </w:rPr>
            </w:pPr>
            <w:r w:rsidRPr="005A4A66">
              <w:rPr>
                <w:lang w:eastAsia="uk-UA"/>
              </w:rPr>
              <w:t>4</w:t>
            </w:r>
          </w:p>
        </w:tc>
      </w:tr>
      <w:tr w:rsidR="003916DC" w:rsidRPr="005A4A66" w14:paraId="587F9ADA" w14:textId="77777777" w:rsidTr="00A62397">
        <w:tc>
          <w:tcPr>
            <w:tcW w:w="9781" w:type="dxa"/>
            <w:gridSpan w:val="4"/>
          </w:tcPr>
          <w:p w14:paraId="1F1089B5" w14:textId="77777777" w:rsidR="00CD4219" w:rsidRPr="005A4A66" w:rsidRDefault="003916DC" w:rsidP="006818F7">
            <w:pPr>
              <w:widowControl/>
              <w:suppressAutoHyphens w:val="0"/>
              <w:jc w:val="center"/>
              <w:rPr>
                <w:b/>
                <w:lang w:eastAsia="uk-UA"/>
              </w:rPr>
            </w:pPr>
            <w:r w:rsidRPr="005A4A66">
              <w:rPr>
                <w:b/>
                <w:lang w:eastAsia="uk-UA"/>
              </w:rPr>
              <w:t>Обов’язкові компоненти О</w:t>
            </w:r>
            <w:r w:rsidR="00710B42" w:rsidRPr="005A4A66">
              <w:rPr>
                <w:b/>
                <w:lang w:eastAsia="uk-UA"/>
              </w:rPr>
              <w:t>Н</w:t>
            </w:r>
            <w:r w:rsidRPr="005A4A66">
              <w:rPr>
                <w:b/>
                <w:lang w:eastAsia="uk-UA"/>
              </w:rPr>
              <w:t>П</w:t>
            </w:r>
          </w:p>
        </w:tc>
      </w:tr>
      <w:tr w:rsidR="008D5326" w:rsidRPr="005A4A66" w14:paraId="585C5D80" w14:textId="77777777" w:rsidTr="007172BD">
        <w:tc>
          <w:tcPr>
            <w:tcW w:w="1163" w:type="dxa"/>
          </w:tcPr>
          <w:p w14:paraId="32647C95" w14:textId="77777777" w:rsidR="008D5326" w:rsidRPr="005A4A66" w:rsidRDefault="008D5326" w:rsidP="008D5326">
            <w:pPr>
              <w:widowControl/>
              <w:suppressAutoHyphens w:val="0"/>
              <w:rPr>
                <w:lang w:eastAsia="uk-UA"/>
              </w:rPr>
            </w:pPr>
            <w:bookmarkStart w:id="5" w:name="_Hlk496711414"/>
            <w:r w:rsidRPr="005A4A66">
              <w:t>ОК.01</w:t>
            </w:r>
          </w:p>
        </w:tc>
        <w:tc>
          <w:tcPr>
            <w:tcW w:w="6775" w:type="dxa"/>
          </w:tcPr>
          <w:p w14:paraId="540C1C5F" w14:textId="77777777" w:rsidR="008D5326" w:rsidRPr="005A4A66" w:rsidRDefault="008D5326" w:rsidP="008D5326">
            <w:pPr>
              <w:widowControl/>
              <w:suppressAutoHyphens w:val="0"/>
              <w:rPr>
                <w:color w:val="000000"/>
                <w:lang w:eastAsia="uk-UA"/>
              </w:rPr>
            </w:pPr>
            <w:r w:rsidRPr="005A4A66">
              <w:t xml:space="preserve">Академічне письмо англійською мовою / </w:t>
            </w:r>
            <w:r w:rsidRPr="005A4A66">
              <w:rPr>
                <w:lang w:val="en-US"/>
              </w:rPr>
              <w:t>English</w:t>
            </w:r>
            <w:r w:rsidRPr="005A4A66">
              <w:t xml:space="preserve"> </w:t>
            </w:r>
            <w:r w:rsidRPr="005A4A66">
              <w:rPr>
                <w:lang w:val="en-US"/>
              </w:rPr>
              <w:t>Academic</w:t>
            </w:r>
            <w:r w:rsidRPr="005A4A66">
              <w:t xml:space="preserve"> </w:t>
            </w:r>
            <w:r w:rsidRPr="005A4A66">
              <w:rPr>
                <w:lang w:val="en-US"/>
              </w:rPr>
              <w:t>Writing</w:t>
            </w:r>
          </w:p>
        </w:tc>
        <w:tc>
          <w:tcPr>
            <w:tcW w:w="851" w:type="dxa"/>
          </w:tcPr>
          <w:p w14:paraId="6FA943D9" w14:textId="47602720" w:rsidR="008D5326" w:rsidRPr="005A4A66" w:rsidRDefault="00286778" w:rsidP="008D5326">
            <w:pPr>
              <w:widowControl/>
              <w:suppressAutoHyphens w:val="0"/>
              <w:jc w:val="center"/>
              <w:rPr>
                <w:lang w:eastAsia="uk-UA"/>
              </w:rPr>
            </w:pPr>
            <w:r>
              <w:rPr>
                <w:lang w:eastAsia="uk-UA"/>
              </w:rPr>
              <w:t>6</w:t>
            </w:r>
          </w:p>
        </w:tc>
        <w:tc>
          <w:tcPr>
            <w:tcW w:w="992" w:type="dxa"/>
          </w:tcPr>
          <w:p w14:paraId="4B9CC5C8" w14:textId="77777777" w:rsidR="008D5326" w:rsidRPr="005A4A66" w:rsidRDefault="008D5326" w:rsidP="008D5326">
            <w:pPr>
              <w:widowControl/>
              <w:suppressAutoHyphens w:val="0"/>
              <w:jc w:val="center"/>
              <w:rPr>
                <w:lang w:eastAsia="uk-UA"/>
              </w:rPr>
            </w:pPr>
            <w:r w:rsidRPr="005A4A66">
              <w:rPr>
                <w:lang w:eastAsia="uk-UA"/>
              </w:rPr>
              <w:t>іспит</w:t>
            </w:r>
          </w:p>
        </w:tc>
      </w:tr>
      <w:tr w:rsidR="008D7928" w:rsidRPr="005A4A66" w14:paraId="43526D10" w14:textId="77777777" w:rsidTr="007172BD">
        <w:tc>
          <w:tcPr>
            <w:tcW w:w="1163" w:type="dxa"/>
          </w:tcPr>
          <w:p w14:paraId="6A7BDB27" w14:textId="77777777" w:rsidR="008D7928" w:rsidRPr="005A4A66" w:rsidRDefault="005628E6">
            <w:r w:rsidRPr="005A4A66">
              <w:t>ОК.01</w:t>
            </w:r>
          </w:p>
        </w:tc>
        <w:tc>
          <w:tcPr>
            <w:tcW w:w="6775" w:type="dxa"/>
          </w:tcPr>
          <w:p w14:paraId="2C935756" w14:textId="77777777" w:rsidR="008D7928" w:rsidRPr="005A4A66" w:rsidRDefault="0061281B" w:rsidP="003916DC">
            <w:pPr>
              <w:widowControl/>
              <w:suppressAutoHyphens w:val="0"/>
              <w:rPr>
                <w:lang w:eastAsia="uk-UA"/>
              </w:rPr>
            </w:pPr>
            <w:r w:rsidRPr="005A4A66">
              <w:rPr>
                <w:lang w:eastAsia="uk-UA"/>
              </w:rPr>
              <w:t>Філософія науки та інновацій</w:t>
            </w:r>
          </w:p>
        </w:tc>
        <w:tc>
          <w:tcPr>
            <w:tcW w:w="851" w:type="dxa"/>
          </w:tcPr>
          <w:p w14:paraId="2B8A54DC" w14:textId="77777777" w:rsidR="008D7928" w:rsidRPr="005A4A66" w:rsidRDefault="005628E6" w:rsidP="003916DC">
            <w:pPr>
              <w:widowControl/>
              <w:suppressAutoHyphens w:val="0"/>
              <w:jc w:val="center"/>
              <w:rPr>
                <w:lang w:eastAsia="uk-UA"/>
              </w:rPr>
            </w:pPr>
            <w:r w:rsidRPr="005A4A66">
              <w:rPr>
                <w:lang w:eastAsia="uk-UA"/>
              </w:rPr>
              <w:t>8</w:t>
            </w:r>
          </w:p>
        </w:tc>
        <w:tc>
          <w:tcPr>
            <w:tcW w:w="992" w:type="dxa"/>
          </w:tcPr>
          <w:p w14:paraId="74E654DC" w14:textId="77777777" w:rsidR="008D7928" w:rsidRPr="005A4A66" w:rsidRDefault="008D7928" w:rsidP="003916DC">
            <w:pPr>
              <w:widowControl/>
              <w:suppressAutoHyphens w:val="0"/>
              <w:jc w:val="center"/>
              <w:rPr>
                <w:lang w:eastAsia="uk-UA"/>
              </w:rPr>
            </w:pPr>
            <w:r w:rsidRPr="005A4A66">
              <w:rPr>
                <w:lang w:eastAsia="uk-UA"/>
              </w:rPr>
              <w:t>іспит</w:t>
            </w:r>
          </w:p>
        </w:tc>
      </w:tr>
      <w:bookmarkEnd w:id="5"/>
      <w:tr w:rsidR="00CD4219" w:rsidRPr="005A4A66" w14:paraId="7697852C" w14:textId="77777777" w:rsidTr="007172BD">
        <w:tc>
          <w:tcPr>
            <w:tcW w:w="1163" w:type="dxa"/>
          </w:tcPr>
          <w:p w14:paraId="4C2EE371" w14:textId="77777777" w:rsidR="00CD4219" w:rsidRPr="005A4A66" w:rsidRDefault="00CD4219">
            <w:r w:rsidRPr="005A4A66">
              <w:rPr>
                <w:lang w:eastAsia="uk-UA"/>
              </w:rPr>
              <w:t>О</w:t>
            </w:r>
            <w:r w:rsidR="005628E6" w:rsidRPr="005A4A66">
              <w:rPr>
                <w:lang w:eastAsia="uk-UA"/>
              </w:rPr>
              <w:t>К</w:t>
            </w:r>
            <w:r w:rsidRPr="005A4A66">
              <w:rPr>
                <w:lang w:eastAsia="uk-UA"/>
              </w:rPr>
              <w:t>. 03</w:t>
            </w:r>
          </w:p>
        </w:tc>
        <w:tc>
          <w:tcPr>
            <w:tcW w:w="6775" w:type="dxa"/>
          </w:tcPr>
          <w:p w14:paraId="3DD83DB8" w14:textId="77777777" w:rsidR="00CD4219" w:rsidRPr="005A4A66" w:rsidRDefault="00CD4219" w:rsidP="003916DC">
            <w:pPr>
              <w:widowControl/>
              <w:suppressAutoHyphens w:val="0"/>
              <w:rPr>
                <w:color w:val="000000"/>
                <w:lang w:eastAsia="uk-UA"/>
              </w:rPr>
            </w:pPr>
            <w:r w:rsidRPr="005A4A66">
              <w:rPr>
                <w:color w:val="000000"/>
                <w:lang w:eastAsia="uk-UA"/>
              </w:rPr>
              <w:t>Асистентська педагогічна практика</w:t>
            </w:r>
          </w:p>
        </w:tc>
        <w:tc>
          <w:tcPr>
            <w:tcW w:w="851" w:type="dxa"/>
          </w:tcPr>
          <w:p w14:paraId="2BC48341" w14:textId="77777777" w:rsidR="00CD4219" w:rsidRPr="005A4A66" w:rsidRDefault="005628E6" w:rsidP="003916DC">
            <w:pPr>
              <w:widowControl/>
              <w:suppressAutoHyphens w:val="0"/>
              <w:jc w:val="center"/>
              <w:rPr>
                <w:lang w:eastAsia="uk-UA"/>
              </w:rPr>
            </w:pPr>
            <w:r w:rsidRPr="005A4A66">
              <w:rPr>
                <w:lang w:eastAsia="uk-UA"/>
              </w:rPr>
              <w:t>6</w:t>
            </w:r>
          </w:p>
        </w:tc>
        <w:tc>
          <w:tcPr>
            <w:tcW w:w="992" w:type="dxa"/>
          </w:tcPr>
          <w:p w14:paraId="2CEC0C10" w14:textId="77777777" w:rsidR="00CD4219" w:rsidRPr="005A4A66" w:rsidRDefault="009A361F" w:rsidP="004B1A41">
            <w:pPr>
              <w:widowControl/>
              <w:suppressAutoHyphens w:val="0"/>
              <w:jc w:val="center"/>
              <w:rPr>
                <w:lang w:eastAsia="uk-UA"/>
              </w:rPr>
            </w:pPr>
            <w:r w:rsidRPr="005A4A66">
              <w:rPr>
                <w:lang w:eastAsia="uk-UA"/>
              </w:rPr>
              <w:t xml:space="preserve">Диференційований </w:t>
            </w:r>
            <w:r w:rsidR="00553499" w:rsidRPr="005A4A66">
              <w:rPr>
                <w:lang w:eastAsia="uk-UA"/>
              </w:rPr>
              <w:t>з</w:t>
            </w:r>
            <w:r w:rsidR="00CD4219" w:rsidRPr="005A4A66">
              <w:rPr>
                <w:lang w:eastAsia="uk-UA"/>
              </w:rPr>
              <w:t>алік</w:t>
            </w:r>
          </w:p>
        </w:tc>
      </w:tr>
      <w:tr w:rsidR="005628E6" w:rsidRPr="005A4A66" w14:paraId="5F49EB15" w14:textId="77777777" w:rsidTr="007172BD">
        <w:tc>
          <w:tcPr>
            <w:tcW w:w="1163" w:type="dxa"/>
          </w:tcPr>
          <w:p w14:paraId="2DDCCE24" w14:textId="77777777" w:rsidR="005628E6" w:rsidRPr="005A4A66" w:rsidRDefault="005628E6">
            <w:pPr>
              <w:rPr>
                <w:lang w:eastAsia="uk-UA"/>
              </w:rPr>
            </w:pPr>
            <w:r w:rsidRPr="005A4A66">
              <w:rPr>
                <w:lang w:eastAsia="uk-UA"/>
              </w:rPr>
              <w:t>ОК. 04</w:t>
            </w:r>
          </w:p>
        </w:tc>
        <w:tc>
          <w:tcPr>
            <w:tcW w:w="6775" w:type="dxa"/>
          </w:tcPr>
          <w:p w14:paraId="0ADCF6F3" w14:textId="77777777" w:rsidR="005628E6" w:rsidRPr="005A4A66" w:rsidRDefault="005628E6" w:rsidP="003916DC">
            <w:pPr>
              <w:widowControl/>
              <w:suppressAutoHyphens w:val="0"/>
              <w:rPr>
                <w:color w:val="000000"/>
                <w:lang w:eastAsia="uk-UA"/>
              </w:rPr>
            </w:pPr>
            <w:r w:rsidRPr="005A4A66">
              <w:rPr>
                <w:color w:val="000000"/>
                <w:lang w:eastAsia="uk-UA"/>
              </w:rPr>
              <w:t>Сучасні освітні технології у вищій освіті</w:t>
            </w:r>
          </w:p>
        </w:tc>
        <w:tc>
          <w:tcPr>
            <w:tcW w:w="851" w:type="dxa"/>
          </w:tcPr>
          <w:p w14:paraId="59FA80C6" w14:textId="77777777" w:rsidR="005628E6" w:rsidRPr="005A4A66" w:rsidRDefault="005628E6" w:rsidP="003916DC">
            <w:pPr>
              <w:widowControl/>
              <w:suppressAutoHyphens w:val="0"/>
              <w:jc w:val="center"/>
              <w:rPr>
                <w:lang w:eastAsia="uk-UA"/>
              </w:rPr>
            </w:pPr>
            <w:r w:rsidRPr="005A4A66">
              <w:rPr>
                <w:lang w:eastAsia="uk-UA"/>
              </w:rPr>
              <w:t>3</w:t>
            </w:r>
          </w:p>
        </w:tc>
        <w:tc>
          <w:tcPr>
            <w:tcW w:w="992" w:type="dxa"/>
          </w:tcPr>
          <w:p w14:paraId="7A2B041E" w14:textId="77777777" w:rsidR="005628E6" w:rsidRPr="005A4A66" w:rsidRDefault="005628E6" w:rsidP="004B1A41">
            <w:pPr>
              <w:widowControl/>
              <w:suppressAutoHyphens w:val="0"/>
              <w:jc w:val="center"/>
              <w:rPr>
                <w:lang w:eastAsia="uk-UA"/>
              </w:rPr>
            </w:pPr>
            <w:r w:rsidRPr="005A4A66">
              <w:rPr>
                <w:lang w:eastAsia="uk-UA"/>
              </w:rPr>
              <w:t>іспит</w:t>
            </w:r>
          </w:p>
        </w:tc>
      </w:tr>
      <w:tr w:rsidR="00F21382" w:rsidRPr="005A4A66" w14:paraId="76472515" w14:textId="77777777" w:rsidTr="007172BD">
        <w:trPr>
          <w:trHeight w:val="623"/>
        </w:trPr>
        <w:tc>
          <w:tcPr>
            <w:tcW w:w="1163" w:type="dxa"/>
          </w:tcPr>
          <w:p w14:paraId="31CC6BF5" w14:textId="77777777" w:rsidR="00F21382" w:rsidRPr="005A4A66" w:rsidRDefault="00F21382" w:rsidP="00020AB5">
            <w:r w:rsidRPr="005A4A66">
              <w:rPr>
                <w:lang w:eastAsia="uk-UA"/>
              </w:rPr>
              <w:t>О</w:t>
            </w:r>
            <w:r w:rsidR="005628E6" w:rsidRPr="005A4A66">
              <w:rPr>
                <w:lang w:eastAsia="uk-UA"/>
              </w:rPr>
              <w:t>К</w:t>
            </w:r>
            <w:r w:rsidRPr="005A4A66">
              <w:rPr>
                <w:lang w:eastAsia="uk-UA"/>
              </w:rPr>
              <w:t>. 0</w:t>
            </w:r>
            <w:r w:rsidR="005628E6" w:rsidRPr="005A4A66">
              <w:rPr>
                <w:lang w:eastAsia="uk-UA"/>
              </w:rPr>
              <w:t>5</w:t>
            </w:r>
          </w:p>
        </w:tc>
        <w:tc>
          <w:tcPr>
            <w:tcW w:w="6775" w:type="dxa"/>
          </w:tcPr>
          <w:p w14:paraId="0A565BFE" w14:textId="5E116E39" w:rsidR="00F21382" w:rsidRPr="005A4A66" w:rsidRDefault="00963E04" w:rsidP="007172BD">
            <w:pPr>
              <w:widowControl/>
              <w:suppressAutoHyphens w:val="0"/>
              <w:spacing w:line="276" w:lineRule="auto"/>
              <w:rPr>
                <w:lang w:eastAsia="uk-UA"/>
              </w:rPr>
            </w:pPr>
            <w:r w:rsidRPr="00963E04">
              <w:rPr>
                <w:lang w:eastAsia="uk-UA"/>
              </w:rPr>
              <w:t xml:space="preserve">Досягнення у фізиці та астрономії </w:t>
            </w:r>
            <w:r w:rsidR="00A17B20" w:rsidRPr="005A4A66">
              <w:t>/</w:t>
            </w:r>
            <w:r w:rsidR="00F21382" w:rsidRPr="00963E04">
              <w:rPr>
                <w:lang w:eastAsia="uk-UA"/>
              </w:rPr>
              <w:t>Advances in Physics and Astronomy</w:t>
            </w:r>
          </w:p>
        </w:tc>
        <w:tc>
          <w:tcPr>
            <w:tcW w:w="851" w:type="dxa"/>
          </w:tcPr>
          <w:p w14:paraId="2E13C56A" w14:textId="324AA652" w:rsidR="00F21382" w:rsidRPr="005A4A66" w:rsidRDefault="00286778" w:rsidP="00DE5340">
            <w:pPr>
              <w:widowControl/>
              <w:suppressAutoHyphens w:val="0"/>
              <w:jc w:val="center"/>
              <w:rPr>
                <w:lang w:eastAsia="uk-UA"/>
              </w:rPr>
            </w:pPr>
            <w:r>
              <w:rPr>
                <w:lang w:eastAsia="uk-UA"/>
              </w:rPr>
              <w:t>5</w:t>
            </w:r>
          </w:p>
        </w:tc>
        <w:tc>
          <w:tcPr>
            <w:tcW w:w="992" w:type="dxa"/>
          </w:tcPr>
          <w:p w14:paraId="47893871" w14:textId="77777777" w:rsidR="00F21382" w:rsidRPr="005A4A66" w:rsidRDefault="00F21382" w:rsidP="00F21382">
            <w:pPr>
              <w:widowControl/>
              <w:suppressAutoHyphens w:val="0"/>
              <w:jc w:val="center"/>
              <w:rPr>
                <w:lang w:eastAsia="uk-UA"/>
              </w:rPr>
            </w:pPr>
            <w:r w:rsidRPr="005A4A66">
              <w:rPr>
                <w:lang w:eastAsia="uk-UA"/>
              </w:rPr>
              <w:t>іспит</w:t>
            </w:r>
          </w:p>
        </w:tc>
      </w:tr>
      <w:tr w:rsidR="00F21382" w:rsidRPr="005A4A66" w14:paraId="354C1B40" w14:textId="77777777" w:rsidTr="007172BD">
        <w:tc>
          <w:tcPr>
            <w:tcW w:w="1163" w:type="dxa"/>
          </w:tcPr>
          <w:p w14:paraId="22669543" w14:textId="77777777" w:rsidR="00F21382" w:rsidRPr="005A4A66" w:rsidRDefault="00F21382" w:rsidP="00020AB5">
            <w:r w:rsidRPr="005A4A66">
              <w:rPr>
                <w:lang w:eastAsia="uk-UA"/>
              </w:rPr>
              <w:t>О</w:t>
            </w:r>
            <w:r w:rsidR="005628E6" w:rsidRPr="005A4A66">
              <w:rPr>
                <w:lang w:eastAsia="uk-UA"/>
              </w:rPr>
              <w:t>К</w:t>
            </w:r>
            <w:r w:rsidRPr="005A4A66">
              <w:rPr>
                <w:lang w:eastAsia="uk-UA"/>
              </w:rPr>
              <w:t>. 0</w:t>
            </w:r>
            <w:r w:rsidR="005628E6" w:rsidRPr="005A4A66">
              <w:rPr>
                <w:lang w:eastAsia="uk-UA"/>
              </w:rPr>
              <w:t>6</w:t>
            </w:r>
          </w:p>
        </w:tc>
        <w:tc>
          <w:tcPr>
            <w:tcW w:w="6775" w:type="dxa"/>
          </w:tcPr>
          <w:p w14:paraId="5478DDEA" w14:textId="77777777" w:rsidR="00F21382" w:rsidRPr="005A4A66" w:rsidRDefault="00F21382" w:rsidP="003916DC">
            <w:pPr>
              <w:widowControl/>
              <w:suppressAutoHyphens w:val="0"/>
              <w:rPr>
                <w:lang w:eastAsia="uk-UA"/>
              </w:rPr>
            </w:pPr>
            <w:r w:rsidRPr="005A4A66">
              <w:rPr>
                <w:lang w:eastAsia="uk-UA"/>
              </w:rPr>
              <w:t>Методологія роботи над дисертацією доктора філософії</w:t>
            </w:r>
          </w:p>
        </w:tc>
        <w:tc>
          <w:tcPr>
            <w:tcW w:w="851" w:type="dxa"/>
          </w:tcPr>
          <w:p w14:paraId="3BE64B26" w14:textId="1C891F8A" w:rsidR="00F21382" w:rsidRPr="005A4A66" w:rsidRDefault="00286778" w:rsidP="002C7879">
            <w:pPr>
              <w:widowControl/>
              <w:suppressAutoHyphens w:val="0"/>
              <w:jc w:val="center"/>
              <w:rPr>
                <w:lang w:eastAsia="uk-UA"/>
              </w:rPr>
            </w:pPr>
            <w:r>
              <w:rPr>
                <w:lang w:eastAsia="uk-UA"/>
              </w:rPr>
              <w:t>3</w:t>
            </w:r>
          </w:p>
        </w:tc>
        <w:tc>
          <w:tcPr>
            <w:tcW w:w="992" w:type="dxa"/>
          </w:tcPr>
          <w:p w14:paraId="0CDDD549" w14:textId="77777777" w:rsidR="00F21382" w:rsidRPr="005A4A66" w:rsidRDefault="00F21382" w:rsidP="00F21382">
            <w:pPr>
              <w:widowControl/>
              <w:suppressAutoHyphens w:val="0"/>
              <w:jc w:val="center"/>
              <w:rPr>
                <w:lang w:eastAsia="uk-UA"/>
              </w:rPr>
            </w:pPr>
            <w:r w:rsidRPr="005A4A66">
              <w:rPr>
                <w:lang w:eastAsia="uk-UA"/>
              </w:rPr>
              <w:t>іспит</w:t>
            </w:r>
          </w:p>
        </w:tc>
      </w:tr>
      <w:tr w:rsidR="00CD4219" w:rsidRPr="005A4A66" w14:paraId="2A4698CE" w14:textId="77777777" w:rsidTr="00A62397">
        <w:tc>
          <w:tcPr>
            <w:tcW w:w="7938" w:type="dxa"/>
            <w:gridSpan w:val="2"/>
          </w:tcPr>
          <w:p w14:paraId="43BE35E6" w14:textId="77777777" w:rsidR="00CD4219" w:rsidRPr="005A4A66" w:rsidRDefault="00CD4219" w:rsidP="00CD4219">
            <w:pPr>
              <w:widowControl/>
              <w:suppressAutoHyphens w:val="0"/>
              <w:jc w:val="right"/>
              <w:rPr>
                <w:b/>
                <w:lang w:eastAsia="uk-UA"/>
              </w:rPr>
            </w:pPr>
            <w:r w:rsidRPr="005A4A66">
              <w:rPr>
                <w:b/>
                <w:lang w:eastAsia="uk-UA"/>
              </w:rPr>
              <w:t>Загальний обсяг обов’язкових компонент:</w:t>
            </w:r>
          </w:p>
        </w:tc>
        <w:tc>
          <w:tcPr>
            <w:tcW w:w="1843" w:type="dxa"/>
            <w:gridSpan w:val="2"/>
          </w:tcPr>
          <w:p w14:paraId="7326959D" w14:textId="03E94DE4" w:rsidR="00CD4219" w:rsidRPr="005A4A66" w:rsidRDefault="00DE5340" w:rsidP="004B51C2">
            <w:pPr>
              <w:widowControl/>
              <w:suppressAutoHyphens w:val="0"/>
              <w:rPr>
                <w:b/>
                <w:lang w:eastAsia="uk-UA"/>
              </w:rPr>
            </w:pPr>
            <w:r w:rsidRPr="005A4A66">
              <w:rPr>
                <w:b/>
                <w:lang w:eastAsia="uk-UA"/>
              </w:rPr>
              <w:t xml:space="preserve">  </w:t>
            </w:r>
            <w:r w:rsidR="00CD4219" w:rsidRPr="005A4A66">
              <w:rPr>
                <w:b/>
                <w:lang w:eastAsia="uk-UA"/>
              </w:rPr>
              <w:t xml:space="preserve"> </w:t>
            </w:r>
            <w:r w:rsidR="00286778">
              <w:rPr>
                <w:b/>
                <w:lang w:eastAsia="uk-UA"/>
              </w:rPr>
              <w:t>31</w:t>
            </w:r>
          </w:p>
        </w:tc>
      </w:tr>
      <w:tr w:rsidR="00CD4219" w:rsidRPr="005A4A66" w14:paraId="2B60582A" w14:textId="77777777" w:rsidTr="00A62397">
        <w:tc>
          <w:tcPr>
            <w:tcW w:w="9781" w:type="dxa"/>
            <w:gridSpan w:val="4"/>
          </w:tcPr>
          <w:p w14:paraId="7160D88C" w14:textId="77777777" w:rsidR="00CD4219" w:rsidRPr="005A4A66" w:rsidRDefault="00CD4219" w:rsidP="006818F7">
            <w:pPr>
              <w:widowControl/>
              <w:suppressAutoHyphens w:val="0"/>
              <w:jc w:val="center"/>
              <w:rPr>
                <w:lang w:eastAsia="uk-UA"/>
              </w:rPr>
            </w:pPr>
            <w:r w:rsidRPr="005A4A66">
              <w:rPr>
                <w:b/>
                <w:lang w:eastAsia="uk-UA"/>
              </w:rPr>
              <w:t>Вибіркові компоненти О</w:t>
            </w:r>
            <w:r w:rsidR="00710B42" w:rsidRPr="005A4A66">
              <w:rPr>
                <w:b/>
                <w:lang w:eastAsia="uk-UA"/>
              </w:rPr>
              <w:t>Н</w:t>
            </w:r>
            <w:r w:rsidRPr="005A4A66">
              <w:rPr>
                <w:b/>
                <w:lang w:eastAsia="uk-UA"/>
              </w:rPr>
              <w:t>П</w:t>
            </w:r>
          </w:p>
        </w:tc>
      </w:tr>
      <w:tr w:rsidR="006B3283" w:rsidRPr="005A4A66" w14:paraId="179E6768" w14:textId="77777777" w:rsidTr="007172BD">
        <w:tc>
          <w:tcPr>
            <w:tcW w:w="1163" w:type="dxa"/>
          </w:tcPr>
          <w:p w14:paraId="2A230CEA" w14:textId="77777777" w:rsidR="006B3283" w:rsidRPr="005A4A66" w:rsidRDefault="006B3283" w:rsidP="00A62397">
            <w:pPr>
              <w:widowControl/>
              <w:suppressAutoHyphens w:val="0"/>
              <w:rPr>
                <w:lang w:eastAsia="uk-UA"/>
              </w:rPr>
            </w:pPr>
            <w:r w:rsidRPr="005A4A66">
              <w:rPr>
                <w:lang w:eastAsia="uk-UA"/>
              </w:rPr>
              <w:t>ВК.1</w:t>
            </w:r>
          </w:p>
        </w:tc>
        <w:tc>
          <w:tcPr>
            <w:tcW w:w="6775" w:type="dxa"/>
            <w:vAlign w:val="bottom"/>
          </w:tcPr>
          <w:p w14:paraId="1DB335B1" w14:textId="77777777" w:rsidR="006B3283" w:rsidRPr="002D6FCA" w:rsidRDefault="006B3283" w:rsidP="0069690D">
            <w:pPr>
              <w:widowControl/>
              <w:suppressAutoHyphens w:val="0"/>
              <w:jc w:val="both"/>
              <w:rPr>
                <w:color w:val="000000"/>
                <w:lang w:eastAsia="uk-UA"/>
              </w:rPr>
            </w:pPr>
            <w:r w:rsidRPr="002D6FCA">
              <w:rPr>
                <w:color w:val="000000"/>
                <w:lang w:eastAsia="uk-UA"/>
              </w:rPr>
              <w:t xml:space="preserve">Перелік 1. </w:t>
            </w:r>
            <w:r w:rsidR="00C05BA1" w:rsidRPr="002D6FCA">
              <w:rPr>
                <w:color w:val="000000"/>
                <w:lang w:eastAsia="uk-UA"/>
              </w:rPr>
              <w:t>Згідно із навчальним планом підготовки здобувачів освіти третього (освітньо-наукового) рівня, галузі знань E Природничі науки, математика та статистика, спеціальності E5 «Фізика та астрономія», з</w:t>
            </w:r>
            <w:r w:rsidRPr="002D6FCA">
              <w:rPr>
                <w:color w:val="000000"/>
                <w:lang w:eastAsia="uk-UA"/>
              </w:rPr>
              <w:t xml:space="preserve">добувач обирає одну дисципліну з </w:t>
            </w:r>
            <w:r w:rsidR="00C05BA1" w:rsidRPr="002D6FCA">
              <w:rPr>
                <w:color w:val="000000"/>
                <w:lang w:eastAsia="uk-UA"/>
              </w:rPr>
              <w:t>п</w:t>
            </w:r>
            <w:r w:rsidRPr="002D6FCA">
              <w:rPr>
                <w:color w:val="000000"/>
                <w:lang w:eastAsia="uk-UA"/>
              </w:rPr>
              <w:t xml:space="preserve">ереліку дисциплін, які викладаються фахівцями різних факультетів,  інститутів, кафедр Київського національного університету імені Тараса Шевченка. Кількість кредитів 4. Форма звітності – іспит. * </w:t>
            </w:r>
          </w:p>
        </w:tc>
        <w:tc>
          <w:tcPr>
            <w:tcW w:w="851" w:type="dxa"/>
          </w:tcPr>
          <w:p w14:paraId="7F1F821E" w14:textId="77777777" w:rsidR="006B3283" w:rsidRPr="005A4A66" w:rsidRDefault="00C05BA1" w:rsidP="003916DC">
            <w:pPr>
              <w:widowControl/>
              <w:suppressAutoHyphens w:val="0"/>
              <w:jc w:val="center"/>
              <w:rPr>
                <w:lang w:eastAsia="uk-UA"/>
              </w:rPr>
            </w:pPr>
            <w:r w:rsidRPr="005A4A66">
              <w:rPr>
                <w:lang w:eastAsia="uk-UA"/>
              </w:rPr>
              <w:t>4</w:t>
            </w:r>
          </w:p>
        </w:tc>
        <w:tc>
          <w:tcPr>
            <w:tcW w:w="992" w:type="dxa"/>
          </w:tcPr>
          <w:p w14:paraId="76CFA94A" w14:textId="77777777" w:rsidR="006B3283" w:rsidRPr="005A4A66" w:rsidRDefault="00C05BA1" w:rsidP="003916DC">
            <w:pPr>
              <w:widowControl/>
              <w:suppressAutoHyphens w:val="0"/>
              <w:jc w:val="center"/>
              <w:rPr>
                <w:lang w:eastAsia="uk-UA"/>
              </w:rPr>
            </w:pPr>
            <w:r w:rsidRPr="005A4A66">
              <w:rPr>
                <w:lang w:eastAsia="uk-UA"/>
              </w:rPr>
              <w:t>Іспит</w:t>
            </w:r>
          </w:p>
        </w:tc>
      </w:tr>
      <w:tr w:rsidR="00C05BA1" w:rsidRPr="005A4A66" w14:paraId="0389BE08" w14:textId="77777777" w:rsidTr="007172BD">
        <w:tc>
          <w:tcPr>
            <w:tcW w:w="1163" w:type="dxa"/>
          </w:tcPr>
          <w:p w14:paraId="32F1CD6F" w14:textId="77777777" w:rsidR="00C05BA1" w:rsidRPr="005A4A66" w:rsidRDefault="00C05BA1" w:rsidP="00A62397">
            <w:pPr>
              <w:widowControl/>
              <w:suppressAutoHyphens w:val="0"/>
              <w:rPr>
                <w:lang w:eastAsia="uk-UA"/>
              </w:rPr>
            </w:pPr>
            <w:r w:rsidRPr="005A4A66">
              <w:rPr>
                <w:lang w:eastAsia="uk-UA"/>
              </w:rPr>
              <w:t>ВК.2</w:t>
            </w:r>
          </w:p>
        </w:tc>
        <w:tc>
          <w:tcPr>
            <w:tcW w:w="6775" w:type="dxa"/>
            <w:vAlign w:val="bottom"/>
          </w:tcPr>
          <w:p w14:paraId="0162EE33" w14:textId="77777777" w:rsidR="00C05BA1" w:rsidRPr="002D6FCA" w:rsidRDefault="00C05BA1" w:rsidP="006818F7">
            <w:pPr>
              <w:widowControl/>
              <w:suppressAutoHyphens w:val="0"/>
              <w:jc w:val="both"/>
              <w:rPr>
                <w:color w:val="000000"/>
                <w:lang w:eastAsia="uk-UA"/>
              </w:rPr>
            </w:pPr>
            <w:r w:rsidRPr="002D6FCA">
              <w:rPr>
                <w:color w:val="000000"/>
                <w:lang w:eastAsia="uk-UA"/>
              </w:rPr>
              <w:t xml:space="preserve">Перелік 2. Згідно із навчальним планом підготовки здобувачів освіти третього (освітньо-наукового) рівня, галузі знань E Природничі науки, математика та статистика, спеціальності E5 «Фізика та астрономія», здобувач обирає </w:t>
            </w:r>
            <w:r w:rsidR="006818F7" w:rsidRPr="002D6FCA">
              <w:rPr>
                <w:color w:val="000000"/>
                <w:lang w:eastAsia="uk-UA"/>
              </w:rPr>
              <w:t>дві дисципліни</w:t>
            </w:r>
            <w:r w:rsidRPr="002D6FCA">
              <w:rPr>
                <w:color w:val="000000"/>
                <w:lang w:eastAsia="uk-UA"/>
              </w:rPr>
              <w:t xml:space="preserve"> з переліку дисциплін, які викладаються фахівцями фізичного факультету Київського національного університету імені Тараса Шевченка. Кількість кредитів 4х2=8. Форма звітності – іспит. ** </w:t>
            </w:r>
          </w:p>
        </w:tc>
        <w:tc>
          <w:tcPr>
            <w:tcW w:w="851" w:type="dxa"/>
          </w:tcPr>
          <w:p w14:paraId="4B58C9F5" w14:textId="77777777" w:rsidR="00C05BA1" w:rsidRPr="005A4A66" w:rsidRDefault="00C05BA1" w:rsidP="003916DC">
            <w:pPr>
              <w:widowControl/>
              <w:suppressAutoHyphens w:val="0"/>
              <w:jc w:val="center"/>
              <w:rPr>
                <w:lang w:eastAsia="uk-UA"/>
              </w:rPr>
            </w:pPr>
            <w:r w:rsidRPr="005A4A66">
              <w:rPr>
                <w:lang w:eastAsia="uk-UA"/>
              </w:rPr>
              <w:t>8</w:t>
            </w:r>
          </w:p>
        </w:tc>
        <w:tc>
          <w:tcPr>
            <w:tcW w:w="992" w:type="dxa"/>
          </w:tcPr>
          <w:p w14:paraId="28489506" w14:textId="77777777" w:rsidR="00C05BA1" w:rsidRPr="005A4A66" w:rsidRDefault="00C05BA1" w:rsidP="003916DC">
            <w:pPr>
              <w:widowControl/>
              <w:suppressAutoHyphens w:val="0"/>
              <w:jc w:val="center"/>
              <w:rPr>
                <w:lang w:eastAsia="uk-UA"/>
              </w:rPr>
            </w:pPr>
            <w:r w:rsidRPr="005A4A66">
              <w:rPr>
                <w:lang w:eastAsia="uk-UA"/>
              </w:rPr>
              <w:t>Іспит</w:t>
            </w:r>
          </w:p>
        </w:tc>
      </w:tr>
      <w:tr w:rsidR="00C05BA1" w:rsidRPr="005A4A66" w14:paraId="4E933A01" w14:textId="77777777" w:rsidTr="00A62397">
        <w:tc>
          <w:tcPr>
            <w:tcW w:w="7938" w:type="dxa"/>
            <w:gridSpan w:val="2"/>
          </w:tcPr>
          <w:p w14:paraId="564BEAE2" w14:textId="77777777" w:rsidR="00C05BA1" w:rsidRPr="005A4A66" w:rsidRDefault="00C05BA1" w:rsidP="0069690D">
            <w:pPr>
              <w:widowControl/>
              <w:suppressAutoHyphens w:val="0"/>
              <w:jc w:val="right"/>
              <w:rPr>
                <w:b/>
                <w:lang w:eastAsia="uk-UA"/>
              </w:rPr>
            </w:pPr>
            <w:r w:rsidRPr="005A4A66">
              <w:rPr>
                <w:b/>
                <w:lang w:eastAsia="uk-UA"/>
              </w:rPr>
              <w:t>Загальний обсяг вибіркових компонент</w:t>
            </w:r>
          </w:p>
        </w:tc>
        <w:tc>
          <w:tcPr>
            <w:tcW w:w="1843" w:type="dxa"/>
            <w:gridSpan w:val="2"/>
          </w:tcPr>
          <w:p w14:paraId="397EBFDC" w14:textId="77777777" w:rsidR="00C05BA1" w:rsidRPr="005A4A66" w:rsidRDefault="00C05BA1" w:rsidP="003916DC">
            <w:pPr>
              <w:widowControl/>
              <w:suppressAutoHyphens w:val="0"/>
              <w:rPr>
                <w:b/>
                <w:lang w:eastAsia="uk-UA"/>
              </w:rPr>
            </w:pPr>
            <w:r w:rsidRPr="005A4A66">
              <w:rPr>
                <w:b/>
                <w:lang w:eastAsia="uk-UA"/>
              </w:rPr>
              <w:t xml:space="preserve">    12</w:t>
            </w:r>
          </w:p>
        </w:tc>
      </w:tr>
      <w:tr w:rsidR="00C05BA1" w:rsidRPr="005A4A66" w14:paraId="67DC899A" w14:textId="77777777" w:rsidTr="00A62397">
        <w:tc>
          <w:tcPr>
            <w:tcW w:w="7938" w:type="dxa"/>
            <w:gridSpan w:val="2"/>
          </w:tcPr>
          <w:p w14:paraId="01252577" w14:textId="77777777" w:rsidR="00C05BA1" w:rsidRPr="005A4A66" w:rsidRDefault="00C05BA1" w:rsidP="00CD4219">
            <w:pPr>
              <w:widowControl/>
              <w:suppressAutoHyphens w:val="0"/>
              <w:jc w:val="right"/>
              <w:rPr>
                <w:b/>
                <w:lang w:eastAsia="uk-UA"/>
              </w:rPr>
            </w:pPr>
            <w:r w:rsidRPr="005A4A66">
              <w:rPr>
                <w:b/>
                <w:lang w:eastAsia="uk-UA"/>
              </w:rPr>
              <w:t>ЗАГАЛЬНИЙ ОБСЯГ ОСВІТНЬОЇ ПРОГРАМИ</w:t>
            </w:r>
          </w:p>
        </w:tc>
        <w:tc>
          <w:tcPr>
            <w:tcW w:w="1843" w:type="dxa"/>
            <w:gridSpan w:val="2"/>
          </w:tcPr>
          <w:p w14:paraId="091AE554" w14:textId="77777777" w:rsidR="00C05BA1" w:rsidRPr="005A4A66" w:rsidRDefault="00C05BA1" w:rsidP="004B51C2">
            <w:pPr>
              <w:widowControl/>
              <w:suppressAutoHyphens w:val="0"/>
              <w:rPr>
                <w:b/>
                <w:lang w:eastAsia="uk-UA"/>
              </w:rPr>
            </w:pPr>
            <w:r w:rsidRPr="005A4A66">
              <w:rPr>
                <w:b/>
                <w:lang w:eastAsia="uk-UA"/>
              </w:rPr>
              <w:t xml:space="preserve">    </w:t>
            </w:r>
            <w:r w:rsidRPr="004C30F1">
              <w:rPr>
                <w:b/>
                <w:lang w:eastAsia="uk-UA"/>
              </w:rPr>
              <w:t>4</w:t>
            </w:r>
            <w:r w:rsidR="00A17B20" w:rsidRPr="004C30F1">
              <w:rPr>
                <w:b/>
                <w:lang w:eastAsia="uk-UA"/>
              </w:rPr>
              <w:t>3</w:t>
            </w:r>
          </w:p>
        </w:tc>
      </w:tr>
    </w:tbl>
    <w:p w14:paraId="5B94BBF2" w14:textId="77777777" w:rsidR="008A373B" w:rsidRDefault="008A373B" w:rsidP="00A17B20">
      <w:pPr>
        <w:jc w:val="both"/>
        <w:rPr>
          <w:sz w:val="22"/>
        </w:rPr>
      </w:pPr>
    </w:p>
    <w:p w14:paraId="1C33216B" w14:textId="77777777" w:rsidR="00365261" w:rsidRDefault="00365261" w:rsidP="00A17B20">
      <w:pPr>
        <w:jc w:val="both"/>
        <w:rPr>
          <w:sz w:val="22"/>
        </w:rPr>
      </w:pPr>
    </w:p>
    <w:p w14:paraId="1297C63B" w14:textId="7CDD9471" w:rsidR="007758A1" w:rsidRPr="002D6FCA" w:rsidRDefault="007758A1" w:rsidP="00A17B20">
      <w:pPr>
        <w:jc w:val="both"/>
        <w:rPr>
          <w:sz w:val="22"/>
        </w:rPr>
      </w:pPr>
      <w:r w:rsidRPr="002D6FCA">
        <w:rPr>
          <w:sz w:val="22"/>
        </w:rPr>
        <w:t>* У межах обсягу вибіркової складової здобувач освіти має право обирати освітні компоненти самостійно, не обмежуючись пропозиціями навчального плану програми, на якій він навчається, згідно з п. 9.4 «Положення про організацію освітнього процесу в Київському національному університеті імені Тараса Шевченка та п. 3.7 « Положення про систему забезпечення якості освіти та освітнього процесу в Київському національному університеті імені Тараса Шевченка».</w:t>
      </w:r>
    </w:p>
    <w:p w14:paraId="07471842" w14:textId="562E3F93" w:rsidR="007758A1" w:rsidRPr="002D6FCA" w:rsidRDefault="007758A1" w:rsidP="008A373B">
      <w:pPr>
        <w:jc w:val="both"/>
        <w:rPr>
          <w:szCs w:val="28"/>
          <w:lang w:val="ru-RU"/>
        </w:rPr>
      </w:pPr>
      <w:r w:rsidRPr="002D6FCA">
        <w:rPr>
          <w:sz w:val="22"/>
          <w:lang w:val="ru-RU"/>
        </w:rPr>
        <w:t xml:space="preserve">** Перелік навчальних дисциплін (робочі програми навчальних дисциплін) представлено на офіційному сайті </w:t>
      </w:r>
      <w:r w:rsidRPr="002D6FCA">
        <w:rPr>
          <w:sz w:val="22"/>
        </w:rPr>
        <w:t>фізичного</w:t>
      </w:r>
      <w:r w:rsidRPr="002D6FCA">
        <w:rPr>
          <w:sz w:val="22"/>
          <w:lang w:val="ru-RU"/>
        </w:rPr>
        <w:t xml:space="preserve"> факультету</w:t>
      </w:r>
      <w:r w:rsidRPr="002D6FCA">
        <w:rPr>
          <w:sz w:val="22"/>
        </w:rPr>
        <w:t xml:space="preserve"> ht</w:t>
      </w:r>
      <w:r w:rsidRPr="002D6FCA">
        <w:rPr>
          <w:sz w:val="22"/>
          <w:lang w:val="en-US"/>
        </w:rPr>
        <w:t>t</w:t>
      </w:r>
      <w:r w:rsidRPr="002D6FCA">
        <w:rPr>
          <w:sz w:val="22"/>
        </w:rPr>
        <w:t xml:space="preserve">ps://phys.knu.ua </w:t>
      </w:r>
      <w:r w:rsidRPr="002D6FCA">
        <w:rPr>
          <w:sz w:val="22"/>
          <w:lang w:val="ru-RU"/>
        </w:rPr>
        <w:t>.</w:t>
      </w:r>
    </w:p>
    <w:p w14:paraId="4D7A4317" w14:textId="77777777" w:rsidR="007758A1" w:rsidRPr="0069690D" w:rsidRDefault="007758A1" w:rsidP="000D62E9">
      <w:pPr>
        <w:ind w:firstLine="708"/>
        <w:jc w:val="both"/>
        <w:rPr>
          <w:sz w:val="28"/>
          <w:szCs w:val="28"/>
          <w:lang w:val="ru-RU"/>
        </w:rPr>
        <w:sectPr w:rsidR="007758A1" w:rsidRPr="0069690D" w:rsidSect="006209EF">
          <w:footerReference w:type="default" r:id="rId15"/>
          <w:pgSz w:w="11906" w:h="16838"/>
          <w:pgMar w:top="1134" w:right="567" w:bottom="1134" w:left="1418" w:header="708" w:footer="709" w:gutter="0"/>
          <w:cols w:space="720"/>
          <w:docGrid w:linePitch="360"/>
        </w:sectPr>
      </w:pPr>
    </w:p>
    <w:p w14:paraId="6FAF52FD" w14:textId="6502696E" w:rsidR="00775C8B" w:rsidRPr="009A43A1" w:rsidRDefault="00996E9A" w:rsidP="000E212E">
      <w:pPr>
        <w:jc w:val="center"/>
        <w:rPr>
          <w:b/>
          <w:spacing w:val="20"/>
          <w:kern w:val="1"/>
          <w:sz w:val="28"/>
          <w:szCs w:val="28"/>
        </w:rPr>
      </w:pPr>
      <w:r w:rsidRPr="007F7AFB">
        <w:rPr>
          <w:b/>
          <w:spacing w:val="20"/>
          <w:kern w:val="1"/>
          <w:sz w:val="28"/>
          <w:szCs w:val="28"/>
        </w:rPr>
        <w:lastRenderedPageBreak/>
        <w:t xml:space="preserve">2.2 </w:t>
      </w:r>
      <w:r w:rsidR="00775C8B" w:rsidRPr="007F7AFB">
        <w:rPr>
          <w:b/>
          <w:spacing w:val="20"/>
          <w:kern w:val="1"/>
          <w:sz w:val="28"/>
          <w:szCs w:val="28"/>
        </w:rPr>
        <w:t>Структурно-логічна схема О</w:t>
      </w:r>
      <w:r w:rsidR="00F23F6A">
        <w:rPr>
          <w:b/>
          <w:spacing w:val="20"/>
          <w:kern w:val="1"/>
          <w:sz w:val="28"/>
          <w:szCs w:val="28"/>
        </w:rPr>
        <w:t>Н</w:t>
      </w:r>
      <w:r w:rsidR="00775C8B" w:rsidRPr="007F7AFB">
        <w:rPr>
          <w:b/>
          <w:spacing w:val="20"/>
          <w:kern w:val="1"/>
          <w:sz w:val="28"/>
          <w:szCs w:val="28"/>
        </w:rPr>
        <w:t>П</w:t>
      </w:r>
      <w:r w:rsidR="009A43A1">
        <w:rPr>
          <w:b/>
          <w:spacing w:val="20"/>
          <w:kern w:val="1"/>
          <w:sz w:val="28"/>
          <w:szCs w:val="28"/>
          <w:lang w:val="ru-RU"/>
        </w:rPr>
        <w:t xml:space="preserve"> </w:t>
      </w:r>
      <w:r w:rsidR="009A43A1">
        <w:rPr>
          <w:b/>
          <w:spacing w:val="20"/>
          <w:kern w:val="1"/>
          <w:sz w:val="28"/>
          <w:szCs w:val="28"/>
        </w:rPr>
        <w:t>«Фізика та астрономія»</w:t>
      </w:r>
    </w:p>
    <w:p w14:paraId="340FB769" w14:textId="7F9CDCD0" w:rsidR="00C616C2" w:rsidRPr="008A373B" w:rsidRDefault="00C616C2" w:rsidP="00A031D2">
      <w:pPr>
        <w:ind w:firstLine="708"/>
        <w:jc w:val="both"/>
        <w:rPr>
          <w:sz w:val="28"/>
          <w:szCs w:val="28"/>
          <w:lang w:val="ru-RU"/>
        </w:rPr>
      </w:pPr>
    </w:p>
    <w:p w14:paraId="59FC0897" w14:textId="6D5598AF" w:rsidR="00BE631F" w:rsidRPr="007F7AFB" w:rsidRDefault="00F23F6A" w:rsidP="00A031D2">
      <w:pPr>
        <w:ind w:firstLine="708"/>
        <w:jc w:val="both"/>
      </w:pPr>
      <w:r>
        <w:rPr>
          <w:noProof/>
          <w:lang w:val="ru-RU" w:eastAsia="ru-RU"/>
        </w:rPr>
        <mc:AlternateContent>
          <mc:Choice Requires="wpg">
            <w:drawing>
              <wp:anchor distT="0" distB="0" distL="114300" distR="114300" simplePos="0" relativeHeight="251659264" behindDoc="0" locked="0" layoutInCell="1" allowOverlap="1" wp14:anchorId="56E87B12" wp14:editId="2AC27472">
                <wp:simplePos x="0" y="0"/>
                <wp:positionH relativeFrom="column">
                  <wp:posOffset>38735</wp:posOffset>
                </wp:positionH>
                <wp:positionV relativeFrom="paragraph">
                  <wp:posOffset>102870</wp:posOffset>
                </wp:positionV>
                <wp:extent cx="9520555" cy="4026291"/>
                <wp:effectExtent l="19050" t="19050" r="23495" b="12700"/>
                <wp:wrapNone/>
                <wp:docPr id="820280883"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520555" cy="4026291"/>
                          <a:chOff x="1381" y="5083"/>
                          <a:chExt cx="14993" cy="5977"/>
                        </a:xfrm>
                      </wpg:grpSpPr>
                      <wps:wsp>
                        <wps:cNvPr id="1466943599" name="Скругленный прямоугольник 2"/>
                        <wps:cNvSpPr>
                          <a:spLocks noChangeArrowheads="1"/>
                        </wps:cNvSpPr>
                        <wps:spPr bwMode="auto">
                          <a:xfrm>
                            <a:off x="1457" y="5083"/>
                            <a:ext cx="2148" cy="1307"/>
                          </a:xfrm>
                          <a:prstGeom prst="roundRect">
                            <a:avLst>
                              <a:gd name="adj" fmla="val 16667"/>
                            </a:avLst>
                          </a:prstGeom>
                          <a:solidFill>
                            <a:srgbClr val="FFFFFF"/>
                          </a:solidFill>
                          <a:ln w="28575">
                            <a:solidFill>
                              <a:srgbClr val="000000"/>
                            </a:solidFill>
                            <a:miter lim="800000"/>
                            <a:headEnd/>
                            <a:tailEnd/>
                          </a:ln>
                        </wps:spPr>
                        <wps:txbx>
                          <w:txbxContent>
                            <w:p w14:paraId="4DA11884" w14:textId="77777777" w:rsidR="009E263A" w:rsidRPr="006F44E6" w:rsidRDefault="009E263A" w:rsidP="000D62E9">
                              <w:pPr>
                                <w:pStyle w:val="af7"/>
                                <w:spacing w:before="0" w:beforeAutospacing="0" w:after="0" w:afterAutospacing="0"/>
                                <w:jc w:val="center"/>
                                <w:rPr>
                                  <w:sz w:val="28"/>
                                  <w:szCs w:val="28"/>
                                </w:rPr>
                              </w:pPr>
                              <w:r w:rsidRPr="006F44E6">
                                <w:rPr>
                                  <w:rFonts w:eastAsia="Calibri"/>
                                  <w:bCs/>
                                  <w:color w:val="3B3838"/>
                                  <w:kern w:val="24"/>
                                  <w:sz w:val="28"/>
                                  <w:szCs w:val="28"/>
                                </w:rPr>
                                <w:t xml:space="preserve">Філософія науки та інновацій </w:t>
                              </w:r>
                            </w:p>
                          </w:txbxContent>
                        </wps:txbx>
                        <wps:bodyPr rot="0" vert="horz" wrap="square" lIns="91440" tIns="45720" rIns="91440" bIns="45720" anchor="ctr" anchorCtr="0" upright="1">
                          <a:noAutofit/>
                        </wps:bodyPr>
                      </wps:wsp>
                      <wps:wsp>
                        <wps:cNvPr id="1841385639" name="Скругленный прямоугольник 2"/>
                        <wps:cNvSpPr>
                          <a:spLocks noChangeArrowheads="1"/>
                        </wps:cNvSpPr>
                        <wps:spPr bwMode="auto">
                          <a:xfrm>
                            <a:off x="1381" y="6980"/>
                            <a:ext cx="2249" cy="2313"/>
                          </a:xfrm>
                          <a:prstGeom prst="roundRect">
                            <a:avLst>
                              <a:gd name="adj" fmla="val 16667"/>
                            </a:avLst>
                          </a:prstGeom>
                          <a:solidFill>
                            <a:srgbClr val="FFFFFF"/>
                          </a:solidFill>
                          <a:ln w="28575">
                            <a:solidFill>
                              <a:srgbClr val="000000"/>
                            </a:solidFill>
                            <a:miter lim="800000"/>
                            <a:headEnd/>
                            <a:tailEnd/>
                          </a:ln>
                        </wps:spPr>
                        <wps:txbx>
                          <w:txbxContent>
                            <w:p w14:paraId="19CEBF06" w14:textId="77777777" w:rsidR="009E263A" w:rsidRPr="006F44E6" w:rsidRDefault="009E263A" w:rsidP="000D62E9">
                              <w:pPr>
                                <w:pStyle w:val="af7"/>
                                <w:spacing w:before="0" w:beforeAutospacing="0" w:after="0" w:afterAutospacing="0"/>
                                <w:jc w:val="center"/>
                                <w:rPr>
                                  <w:sz w:val="28"/>
                                  <w:szCs w:val="28"/>
                                </w:rPr>
                              </w:pPr>
                              <w:r w:rsidRPr="006F44E6">
                                <w:rPr>
                                  <w:sz w:val="28"/>
                                  <w:szCs w:val="28"/>
                                  <w:lang w:eastAsia="uk-UA"/>
                                </w:rPr>
                                <w:t>Методологія роботи над дисертацією доктора філософії</w:t>
                              </w:r>
                            </w:p>
                          </w:txbxContent>
                        </wps:txbx>
                        <wps:bodyPr rot="0" vert="horz" wrap="square" lIns="91440" tIns="45720" rIns="91440" bIns="45720" anchor="ctr" anchorCtr="0" upright="1">
                          <a:noAutofit/>
                        </wps:bodyPr>
                      </wps:wsp>
                      <wps:wsp>
                        <wps:cNvPr id="1650178804" name="Скругленный прямоугольник 2"/>
                        <wps:cNvSpPr>
                          <a:spLocks noChangeArrowheads="1"/>
                        </wps:cNvSpPr>
                        <wps:spPr bwMode="auto">
                          <a:xfrm>
                            <a:off x="4650" y="6376"/>
                            <a:ext cx="3216" cy="1810"/>
                          </a:xfrm>
                          <a:prstGeom prst="roundRect">
                            <a:avLst>
                              <a:gd name="adj" fmla="val 16667"/>
                            </a:avLst>
                          </a:prstGeom>
                          <a:ln>
                            <a:headEnd/>
                            <a:tailEnd/>
                          </a:ln>
                        </wps:spPr>
                        <wps:style>
                          <a:lnRef idx="2">
                            <a:schemeClr val="dk1"/>
                          </a:lnRef>
                          <a:fillRef idx="1">
                            <a:schemeClr val="lt1"/>
                          </a:fillRef>
                          <a:effectRef idx="0">
                            <a:schemeClr val="dk1"/>
                          </a:effectRef>
                          <a:fontRef idx="minor">
                            <a:schemeClr val="dk1"/>
                          </a:fontRef>
                        </wps:style>
                        <wps:txbx>
                          <w:txbxContent>
                            <w:p w14:paraId="5A6B92FB" w14:textId="215E1A65" w:rsidR="009E263A" w:rsidRPr="006F44E6" w:rsidRDefault="00D1396B" w:rsidP="000D62E9">
                              <w:pPr>
                                <w:jc w:val="center"/>
                                <w:rPr>
                                  <w:sz w:val="28"/>
                                  <w:szCs w:val="28"/>
                                </w:rPr>
                              </w:pPr>
                              <w:r w:rsidRPr="006F44E6">
                                <w:rPr>
                                  <w:rFonts w:eastAsia="Calibri"/>
                                  <w:bCs/>
                                  <w:color w:val="3B3838"/>
                                  <w:kern w:val="24"/>
                                  <w:sz w:val="28"/>
                                  <w:szCs w:val="28"/>
                                </w:rPr>
                                <w:t>Академічне</w:t>
                              </w:r>
                              <w:r w:rsidRPr="006F44E6">
                                <w:rPr>
                                  <w:rFonts w:eastAsia="Calibri"/>
                                  <w:bCs/>
                                  <w:color w:val="3B3838"/>
                                  <w:kern w:val="24"/>
                                  <w:sz w:val="28"/>
                                  <w:szCs w:val="28"/>
                                  <w:lang w:val="en-US"/>
                                </w:rPr>
                                <w:t xml:space="preserve"> </w:t>
                              </w:r>
                              <w:r w:rsidRPr="006F44E6">
                                <w:rPr>
                                  <w:rFonts w:eastAsia="Calibri"/>
                                  <w:bCs/>
                                  <w:color w:val="3B3838"/>
                                  <w:kern w:val="24"/>
                                  <w:sz w:val="28"/>
                                  <w:szCs w:val="28"/>
                                </w:rPr>
                                <w:t>письмо</w:t>
                              </w:r>
                              <w:r w:rsidRPr="006F44E6">
                                <w:rPr>
                                  <w:rFonts w:eastAsia="Calibri"/>
                                  <w:bCs/>
                                  <w:color w:val="3B3838"/>
                                  <w:kern w:val="24"/>
                                  <w:sz w:val="28"/>
                                  <w:szCs w:val="28"/>
                                  <w:lang w:val="en-US"/>
                                </w:rPr>
                                <w:t xml:space="preserve"> </w:t>
                              </w:r>
                              <w:r w:rsidRPr="006F44E6">
                                <w:rPr>
                                  <w:rFonts w:eastAsia="Calibri"/>
                                  <w:bCs/>
                                  <w:color w:val="3B3838"/>
                                  <w:kern w:val="24"/>
                                  <w:sz w:val="28"/>
                                  <w:szCs w:val="28"/>
                                </w:rPr>
                                <w:t>англійською</w:t>
                              </w:r>
                              <w:r w:rsidRPr="006F44E6">
                                <w:rPr>
                                  <w:rFonts w:eastAsia="Calibri"/>
                                  <w:bCs/>
                                  <w:color w:val="3B3838"/>
                                  <w:kern w:val="24"/>
                                  <w:sz w:val="28"/>
                                  <w:szCs w:val="28"/>
                                  <w:lang w:val="en-US"/>
                                </w:rPr>
                                <w:t xml:space="preserve"> </w:t>
                              </w:r>
                              <w:r w:rsidRPr="006F44E6">
                                <w:rPr>
                                  <w:rFonts w:eastAsia="Calibri"/>
                                  <w:bCs/>
                                  <w:color w:val="3B3838"/>
                                  <w:kern w:val="24"/>
                                  <w:sz w:val="28"/>
                                  <w:szCs w:val="28"/>
                                </w:rPr>
                                <w:t>мовою</w:t>
                              </w:r>
                              <w:r w:rsidRPr="006F44E6">
                                <w:rPr>
                                  <w:rFonts w:eastAsia="Calibri"/>
                                  <w:bCs/>
                                  <w:color w:val="3B3838"/>
                                  <w:kern w:val="24"/>
                                  <w:sz w:val="28"/>
                                  <w:szCs w:val="28"/>
                                  <w:lang w:val="en-US"/>
                                </w:rPr>
                                <w:t xml:space="preserve"> (English academic writing)</w:t>
                              </w:r>
                            </w:p>
                          </w:txbxContent>
                        </wps:txbx>
                        <wps:bodyPr rot="0" vert="horz" wrap="square" lIns="91440" tIns="45720" rIns="91440" bIns="45720" anchor="ctr" anchorCtr="0" upright="1">
                          <a:noAutofit/>
                        </wps:bodyPr>
                      </wps:wsp>
                      <wps:wsp>
                        <wps:cNvPr id="90840032" name="Скругленный прямоугольник 2"/>
                        <wps:cNvSpPr>
                          <a:spLocks noChangeArrowheads="1"/>
                        </wps:cNvSpPr>
                        <wps:spPr bwMode="auto">
                          <a:xfrm>
                            <a:off x="8718" y="5369"/>
                            <a:ext cx="5662" cy="848"/>
                          </a:xfrm>
                          <a:prstGeom prst="roundRect">
                            <a:avLst>
                              <a:gd name="adj" fmla="val 16667"/>
                            </a:avLst>
                          </a:prstGeom>
                          <a:solidFill>
                            <a:srgbClr val="FFFFFF"/>
                          </a:solidFill>
                          <a:ln w="28575">
                            <a:solidFill>
                              <a:srgbClr val="000000"/>
                            </a:solidFill>
                            <a:miter lim="800000"/>
                            <a:headEnd/>
                            <a:tailEnd/>
                          </a:ln>
                        </wps:spPr>
                        <wps:txbx>
                          <w:txbxContent>
                            <w:p w14:paraId="50835DE7" w14:textId="7E6BF421" w:rsidR="009E263A" w:rsidRPr="00D1396B" w:rsidRDefault="00D1396B" w:rsidP="00D1396B">
                              <w:pPr>
                                <w:pStyle w:val="af7"/>
                                <w:spacing w:before="0" w:beforeAutospacing="0" w:after="0" w:afterAutospacing="0"/>
                                <w:jc w:val="center"/>
                                <w:rPr>
                                  <w:rFonts w:eastAsia="Calibri"/>
                                  <w:bCs/>
                                  <w:color w:val="3B3838"/>
                                  <w:kern w:val="24"/>
                                  <w:sz w:val="28"/>
                                  <w:szCs w:val="28"/>
                                  <w:lang w:val="en-US"/>
                                </w:rPr>
                              </w:pPr>
                              <w:r w:rsidRPr="006F44E6">
                                <w:rPr>
                                  <w:rFonts w:eastAsia="Calibri"/>
                                  <w:bCs/>
                                  <w:color w:val="3B3838"/>
                                  <w:kern w:val="24"/>
                                  <w:sz w:val="28"/>
                                  <w:szCs w:val="28"/>
                                </w:rPr>
                                <w:t>Асистентська педагогічна практика</w:t>
                              </w:r>
                            </w:p>
                          </w:txbxContent>
                        </wps:txbx>
                        <wps:bodyPr rot="0" vert="horz" wrap="square" lIns="91440" tIns="45720" rIns="91440" bIns="45720" anchor="ctr" anchorCtr="0" upright="1">
                          <a:noAutofit/>
                        </wps:bodyPr>
                      </wps:wsp>
                      <wps:wsp>
                        <wps:cNvPr id="1323163300" name="Скругленный прямоугольник 2"/>
                        <wps:cNvSpPr>
                          <a:spLocks noChangeArrowheads="1"/>
                        </wps:cNvSpPr>
                        <wps:spPr bwMode="auto">
                          <a:xfrm>
                            <a:off x="9771" y="10246"/>
                            <a:ext cx="5593" cy="814"/>
                          </a:xfrm>
                          <a:prstGeom prst="roundRect">
                            <a:avLst>
                              <a:gd name="adj" fmla="val 16667"/>
                            </a:avLst>
                          </a:prstGeom>
                          <a:solidFill>
                            <a:srgbClr val="FFFFFF"/>
                          </a:solidFill>
                          <a:ln w="28575">
                            <a:solidFill>
                              <a:srgbClr val="000000"/>
                            </a:solidFill>
                            <a:miter lim="800000"/>
                            <a:headEnd/>
                            <a:tailEnd/>
                          </a:ln>
                        </wps:spPr>
                        <wps:txbx>
                          <w:txbxContent>
                            <w:p w14:paraId="1FCA8287" w14:textId="77777777" w:rsidR="009E263A" w:rsidRPr="006F44E6" w:rsidRDefault="009E263A" w:rsidP="000D62E9">
                              <w:pPr>
                                <w:pStyle w:val="af7"/>
                                <w:spacing w:before="0" w:beforeAutospacing="0" w:after="0" w:afterAutospacing="0"/>
                                <w:jc w:val="center"/>
                                <w:rPr>
                                  <w:rFonts w:eastAsia="Calibri"/>
                                  <w:bCs/>
                                  <w:color w:val="3B3838"/>
                                  <w:kern w:val="24"/>
                                  <w:sz w:val="28"/>
                                  <w:szCs w:val="28"/>
                                </w:rPr>
                              </w:pPr>
                              <w:r w:rsidRPr="006F44E6">
                                <w:rPr>
                                  <w:rFonts w:eastAsia="Calibri"/>
                                  <w:bCs/>
                                  <w:color w:val="3B3838"/>
                                  <w:kern w:val="24"/>
                                  <w:sz w:val="28"/>
                                  <w:szCs w:val="28"/>
                                </w:rPr>
                                <w:t>Дисципліни вільного вибору аспіранта:</w:t>
                              </w:r>
                            </w:p>
                            <w:p w14:paraId="36FE2AC4" w14:textId="14258742" w:rsidR="009E263A" w:rsidRPr="006F44E6" w:rsidRDefault="009E263A" w:rsidP="000D62E9">
                              <w:pPr>
                                <w:pStyle w:val="af7"/>
                                <w:spacing w:before="0" w:beforeAutospacing="0" w:after="0" w:afterAutospacing="0"/>
                                <w:jc w:val="center"/>
                                <w:rPr>
                                  <w:rFonts w:eastAsia="Calibri"/>
                                  <w:bCs/>
                                  <w:color w:val="3B3838"/>
                                  <w:kern w:val="24"/>
                                  <w:sz w:val="28"/>
                                  <w:szCs w:val="28"/>
                                  <w:lang w:val="uk-UA"/>
                                </w:rPr>
                              </w:pPr>
                              <w:r w:rsidRPr="006F44E6">
                                <w:rPr>
                                  <w:rFonts w:eastAsia="Calibri"/>
                                  <w:bCs/>
                                  <w:color w:val="3B3838"/>
                                  <w:kern w:val="24"/>
                                  <w:sz w:val="28"/>
                                  <w:szCs w:val="28"/>
                                </w:rPr>
                                <w:t xml:space="preserve">перелік 1 </w:t>
                              </w:r>
                            </w:p>
                          </w:txbxContent>
                        </wps:txbx>
                        <wps:bodyPr rot="0" vert="horz" wrap="square" lIns="91440" tIns="45720" rIns="91440" bIns="45720" anchor="ctr" anchorCtr="0" upright="1">
                          <a:noAutofit/>
                        </wps:bodyPr>
                      </wps:wsp>
                      <wps:wsp>
                        <wps:cNvPr id="2073100420" name="Скругленный прямоугольник 2"/>
                        <wps:cNvSpPr>
                          <a:spLocks noChangeArrowheads="1"/>
                        </wps:cNvSpPr>
                        <wps:spPr bwMode="auto">
                          <a:xfrm>
                            <a:off x="8610" y="8489"/>
                            <a:ext cx="5662" cy="865"/>
                          </a:xfrm>
                          <a:prstGeom prst="roundRect">
                            <a:avLst>
                              <a:gd name="adj" fmla="val 16667"/>
                            </a:avLst>
                          </a:prstGeom>
                          <a:solidFill>
                            <a:srgbClr val="FFFFFF"/>
                          </a:solidFill>
                          <a:ln w="28575">
                            <a:solidFill>
                              <a:srgbClr val="000000"/>
                            </a:solidFill>
                            <a:miter lim="800000"/>
                            <a:headEnd/>
                            <a:tailEnd/>
                          </a:ln>
                        </wps:spPr>
                        <wps:txbx>
                          <w:txbxContent>
                            <w:p w14:paraId="67C7F704" w14:textId="1554D1A7" w:rsidR="009E263A" w:rsidRPr="006F44E6" w:rsidRDefault="00D1396B" w:rsidP="000D62E9">
                              <w:pPr>
                                <w:pStyle w:val="af7"/>
                                <w:spacing w:before="0" w:beforeAutospacing="0" w:after="0" w:afterAutospacing="0"/>
                                <w:jc w:val="center"/>
                                <w:rPr>
                                  <w:rFonts w:eastAsia="Calibri"/>
                                  <w:bCs/>
                                  <w:color w:val="3B3838"/>
                                  <w:kern w:val="24"/>
                                  <w:sz w:val="28"/>
                                  <w:szCs w:val="28"/>
                                  <w:lang w:val="uk-UA"/>
                                </w:rPr>
                              </w:pPr>
                              <w:r w:rsidRPr="00D1396B">
                                <w:rPr>
                                  <w:rFonts w:eastAsia="Calibri"/>
                                  <w:bCs/>
                                  <w:color w:val="3B3838"/>
                                  <w:kern w:val="24"/>
                                  <w:sz w:val="28"/>
                                  <w:szCs w:val="28"/>
                                  <w:lang w:val="uk-UA"/>
                                </w:rPr>
                                <w:t>Сучасні освітні технології у вищій освіті</w:t>
                              </w:r>
                            </w:p>
                          </w:txbxContent>
                        </wps:txbx>
                        <wps:bodyPr rot="0" vert="horz" wrap="square" lIns="91440" tIns="45720" rIns="91440" bIns="45720" anchor="ctr" anchorCtr="0" upright="1">
                          <a:noAutofit/>
                        </wps:bodyPr>
                      </wps:wsp>
                      <wps:wsp>
                        <wps:cNvPr id="347408084" name="Скругленный прямоугольник 28"/>
                        <wps:cNvSpPr>
                          <a:spLocks noChangeArrowheads="1"/>
                        </wps:cNvSpPr>
                        <wps:spPr bwMode="auto">
                          <a:xfrm>
                            <a:off x="15551" y="5126"/>
                            <a:ext cx="823" cy="4337"/>
                          </a:xfrm>
                          <a:prstGeom prst="roundRect">
                            <a:avLst>
                              <a:gd name="adj" fmla="val 16667"/>
                            </a:avLst>
                          </a:prstGeom>
                          <a:solidFill>
                            <a:srgbClr val="FFFFFF"/>
                          </a:solidFill>
                          <a:ln w="28575">
                            <a:solidFill>
                              <a:srgbClr val="000000"/>
                            </a:solidFill>
                            <a:miter lim="800000"/>
                            <a:headEnd/>
                            <a:tailEnd/>
                          </a:ln>
                        </wps:spPr>
                        <wps:txbx>
                          <w:txbxContent>
                            <w:p w14:paraId="5A1A2359" w14:textId="7CBB7AFD" w:rsidR="009E263A" w:rsidRPr="00F23F6A" w:rsidRDefault="009E263A" w:rsidP="000D62E9">
                              <w:pPr>
                                <w:pStyle w:val="af7"/>
                                <w:spacing w:before="0" w:beforeAutospacing="0" w:after="0" w:afterAutospacing="0"/>
                                <w:jc w:val="center"/>
                                <w:rPr>
                                  <w:rFonts w:eastAsia="Calibri"/>
                                  <w:bCs/>
                                  <w:color w:val="3B3838"/>
                                  <w:kern w:val="24"/>
                                  <w:sz w:val="28"/>
                                  <w:szCs w:val="28"/>
                                  <w:lang w:val="uk-UA"/>
                                </w:rPr>
                              </w:pPr>
                              <w:r w:rsidRPr="00F23F6A">
                                <w:rPr>
                                  <w:rFonts w:eastAsia="Calibri"/>
                                  <w:bCs/>
                                  <w:color w:val="3B3838"/>
                                  <w:kern w:val="24"/>
                                  <w:sz w:val="28"/>
                                  <w:szCs w:val="28"/>
                                </w:rPr>
                                <w:t>Захист дисертаці</w:t>
                              </w:r>
                              <w:r w:rsidR="00D1396B" w:rsidRPr="00F23F6A">
                                <w:rPr>
                                  <w:rFonts w:eastAsia="Calibri"/>
                                  <w:bCs/>
                                  <w:color w:val="3B3838"/>
                                  <w:kern w:val="24"/>
                                  <w:sz w:val="28"/>
                                  <w:szCs w:val="28"/>
                                  <w:lang w:val="uk-UA"/>
                                </w:rPr>
                                <w:t>йної роботи</w:t>
                              </w:r>
                            </w:p>
                          </w:txbxContent>
                        </wps:txbx>
                        <wps:bodyPr rot="0" vert="vert270"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E87B12" id="Group 42" o:spid="_x0000_s1026" style="position:absolute;left:0;text-align:left;margin-left:3.05pt;margin-top:8.1pt;width:749.65pt;height:317.05pt;z-index:251659264" coordorigin="1381,5083" coordsize="14993,5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">
                <v:roundrect id="_x0000_s1027" style="position:absolute;left:1457;top:5083;width:2148;height:13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" strokeweight="2.25pt">
                  <v:stroke joinstyle="miter"/>
                  <v:textbox>
                    <w:txbxContent>
                      <w:p w14:paraId="4DA11884" w14:textId="77777777" w:rsidR="009E263A" w:rsidRPr="006F44E6" w:rsidRDefault="009E263A" w:rsidP="000D62E9">
                        <w:pPr>
                          <w:pStyle w:val="af7"/>
                          <w:spacing w:before="0" w:beforeAutospacing="0" w:after="0" w:afterAutospacing="0"/>
                          <w:jc w:val="center"/>
                          <w:rPr>
                            <w:sz w:val="28"/>
                            <w:szCs w:val="28"/>
                          </w:rPr>
                        </w:pPr>
                        <w:r w:rsidRPr="006F44E6">
                          <w:rPr>
                            <w:rFonts w:eastAsia="Calibri"/>
                            <w:bCs/>
                            <w:color w:val="3B3838"/>
                            <w:kern w:val="24"/>
                            <w:sz w:val="28"/>
                            <w:szCs w:val="28"/>
                          </w:rPr>
                          <w:t xml:space="preserve">Філософія науки та інновацій </w:t>
                        </w:r>
                      </w:p>
                    </w:txbxContent>
                  </v:textbox>
                </v:roundrect>
                <v:roundrect id="_x0000_s1028" style="position:absolute;left:1381;top:6980;width:2249;height:23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" strokeweight="2.25pt">
                  <v:stroke joinstyle="miter"/>
                  <v:textbox>
                    <w:txbxContent>
                      <w:p w14:paraId="19CEBF06" w14:textId="77777777" w:rsidR="009E263A" w:rsidRPr="006F44E6" w:rsidRDefault="009E263A" w:rsidP="000D62E9">
                        <w:pPr>
                          <w:pStyle w:val="af7"/>
                          <w:spacing w:before="0" w:beforeAutospacing="0" w:after="0" w:afterAutospacing="0"/>
                          <w:jc w:val="center"/>
                          <w:rPr>
                            <w:sz w:val="28"/>
                            <w:szCs w:val="28"/>
                          </w:rPr>
                        </w:pPr>
                        <w:r w:rsidRPr="006F44E6">
                          <w:rPr>
                            <w:sz w:val="28"/>
                            <w:szCs w:val="28"/>
                            <w:lang w:eastAsia="uk-UA"/>
                          </w:rPr>
                          <w:t>Методологія роботи над дисертацією доктора філософії</w:t>
                        </w:r>
                      </w:p>
                    </w:txbxContent>
                  </v:textbox>
                </v:roundrect>
                <v:roundrect id="_x0000_s1029" style="position:absolute;left:4650;top:6376;width:3216;height:1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" fillcolor="white [3201]" strokecolor="black [3200]" strokeweight="2pt">
                  <v:textbox>
                    <w:txbxContent>
                      <w:p w14:paraId="5A6B92FB" w14:textId="215E1A65" w:rsidR="009E263A" w:rsidRPr="006F44E6" w:rsidRDefault="00D1396B" w:rsidP="000D62E9">
                        <w:pPr>
                          <w:jc w:val="center"/>
                          <w:rPr>
                            <w:sz w:val="28"/>
                            <w:szCs w:val="28"/>
                          </w:rPr>
                        </w:pPr>
                        <w:r w:rsidRPr="006F44E6">
                          <w:rPr>
                            <w:rFonts w:eastAsia="Calibri"/>
                            <w:bCs/>
                            <w:color w:val="3B3838"/>
                            <w:kern w:val="24"/>
                            <w:sz w:val="28"/>
                            <w:szCs w:val="28"/>
                          </w:rPr>
                          <w:t>Академічне</w:t>
                        </w:r>
                        <w:r w:rsidRPr="006F44E6">
                          <w:rPr>
                            <w:rFonts w:eastAsia="Calibri"/>
                            <w:bCs/>
                            <w:color w:val="3B3838"/>
                            <w:kern w:val="24"/>
                            <w:sz w:val="28"/>
                            <w:szCs w:val="28"/>
                            <w:lang w:val="en-US"/>
                          </w:rPr>
                          <w:t xml:space="preserve"> </w:t>
                        </w:r>
                        <w:r w:rsidRPr="006F44E6">
                          <w:rPr>
                            <w:rFonts w:eastAsia="Calibri"/>
                            <w:bCs/>
                            <w:color w:val="3B3838"/>
                            <w:kern w:val="24"/>
                            <w:sz w:val="28"/>
                            <w:szCs w:val="28"/>
                          </w:rPr>
                          <w:t>письмо</w:t>
                        </w:r>
                        <w:r w:rsidRPr="006F44E6">
                          <w:rPr>
                            <w:rFonts w:eastAsia="Calibri"/>
                            <w:bCs/>
                            <w:color w:val="3B3838"/>
                            <w:kern w:val="24"/>
                            <w:sz w:val="28"/>
                            <w:szCs w:val="28"/>
                            <w:lang w:val="en-US"/>
                          </w:rPr>
                          <w:t xml:space="preserve"> </w:t>
                        </w:r>
                        <w:r w:rsidRPr="006F44E6">
                          <w:rPr>
                            <w:rFonts w:eastAsia="Calibri"/>
                            <w:bCs/>
                            <w:color w:val="3B3838"/>
                            <w:kern w:val="24"/>
                            <w:sz w:val="28"/>
                            <w:szCs w:val="28"/>
                          </w:rPr>
                          <w:t>англійською</w:t>
                        </w:r>
                        <w:r w:rsidRPr="006F44E6">
                          <w:rPr>
                            <w:rFonts w:eastAsia="Calibri"/>
                            <w:bCs/>
                            <w:color w:val="3B3838"/>
                            <w:kern w:val="24"/>
                            <w:sz w:val="28"/>
                            <w:szCs w:val="28"/>
                            <w:lang w:val="en-US"/>
                          </w:rPr>
                          <w:t xml:space="preserve"> </w:t>
                        </w:r>
                        <w:r w:rsidRPr="006F44E6">
                          <w:rPr>
                            <w:rFonts w:eastAsia="Calibri"/>
                            <w:bCs/>
                            <w:color w:val="3B3838"/>
                            <w:kern w:val="24"/>
                            <w:sz w:val="28"/>
                            <w:szCs w:val="28"/>
                          </w:rPr>
                          <w:t>мовою</w:t>
                        </w:r>
                        <w:r w:rsidRPr="006F44E6">
                          <w:rPr>
                            <w:rFonts w:eastAsia="Calibri"/>
                            <w:bCs/>
                            <w:color w:val="3B3838"/>
                            <w:kern w:val="24"/>
                            <w:sz w:val="28"/>
                            <w:szCs w:val="28"/>
                            <w:lang w:val="en-US"/>
                          </w:rPr>
                          <w:t xml:space="preserve"> (English academic writing)</w:t>
                        </w:r>
                      </w:p>
                    </w:txbxContent>
                  </v:textbox>
                </v:roundrect>
                <v:roundrect id="_x0000_s1030" style="position:absolute;left:8718;top:5369;width:5662;height:8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" strokeweight="2.25pt">
                  <v:stroke joinstyle="miter"/>
                  <v:textbox>
                    <w:txbxContent>
                      <w:p w14:paraId="50835DE7" w14:textId="7E6BF421" w:rsidR="009E263A" w:rsidRPr="00D1396B" w:rsidRDefault="00D1396B" w:rsidP="00D1396B">
                        <w:pPr>
                          <w:pStyle w:val="af7"/>
                          <w:spacing w:before="0" w:beforeAutospacing="0" w:after="0" w:afterAutospacing="0"/>
                          <w:jc w:val="center"/>
                          <w:rPr>
                            <w:rFonts w:eastAsia="Calibri"/>
                            <w:bCs/>
                            <w:color w:val="3B3838"/>
                            <w:kern w:val="24"/>
                            <w:sz w:val="28"/>
                            <w:szCs w:val="28"/>
                            <w:lang w:val="en-US"/>
                          </w:rPr>
                        </w:pPr>
                        <w:r w:rsidRPr="006F44E6">
                          <w:rPr>
                            <w:rFonts w:eastAsia="Calibri"/>
                            <w:bCs/>
                            <w:color w:val="3B3838"/>
                            <w:kern w:val="24"/>
                            <w:sz w:val="28"/>
                            <w:szCs w:val="28"/>
                          </w:rPr>
                          <w:t>Асистентська педагогічна практика</w:t>
                        </w:r>
                      </w:p>
                    </w:txbxContent>
                  </v:textbox>
                </v:roundrect>
                <v:roundrect id="_x0000_s1031" style="position:absolute;left:9771;top:10246;width:5593;height:8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" strokeweight="2.25pt">
                  <v:stroke joinstyle="miter"/>
                  <v:textbox>
                    <w:txbxContent>
                      <w:p w14:paraId="1FCA8287" w14:textId="77777777" w:rsidR="009E263A" w:rsidRPr="006F44E6" w:rsidRDefault="009E263A" w:rsidP="000D62E9">
                        <w:pPr>
                          <w:pStyle w:val="af7"/>
                          <w:spacing w:before="0" w:beforeAutospacing="0" w:after="0" w:afterAutospacing="0"/>
                          <w:jc w:val="center"/>
                          <w:rPr>
                            <w:rFonts w:eastAsia="Calibri"/>
                            <w:bCs/>
                            <w:color w:val="3B3838"/>
                            <w:kern w:val="24"/>
                            <w:sz w:val="28"/>
                            <w:szCs w:val="28"/>
                          </w:rPr>
                        </w:pPr>
                        <w:r w:rsidRPr="006F44E6">
                          <w:rPr>
                            <w:rFonts w:eastAsia="Calibri"/>
                            <w:bCs/>
                            <w:color w:val="3B3838"/>
                            <w:kern w:val="24"/>
                            <w:sz w:val="28"/>
                            <w:szCs w:val="28"/>
                          </w:rPr>
                          <w:t>Дисципліни вільного вибору аспіранта:</w:t>
                        </w:r>
                      </w:p>
                      <w:p w14:paraId="36FE2AC4" w14:textId="14258742" w:rsidR="009E263A" w:rsidRPr="006F44E6" w:rsidRDefault="009E263A" w:rsidP="000D62E9">
                        <w:pPr>
                          <w:pStyle w:val="af7"/>
                          <w:spacing w:before="0" w:beforeAutospacing="0" w:after="0" w:afterAutospacing="0"/>
                          <w:jc w:val="center"/>
                          <w:rPr>
                            <w:rFonts w:eastAsia="Calibri"/>
                            <w:bCs/>
                            <w:color w:val="3B3838"/>
                            <w:kern w:val="24"/>
                            <w:sz w:val="28"/>
                            <w:szCs w:val="28"/>
                            <w:lang w:val="uk-UA"/>
                          </w:rPr>
                        </w:pPr>
                        <w:r w:rsidRPr="006F44E6">
                          <w:rPr>
                            <w:rFonts w:eastAsia="Calibri"/>
                            <w:bCs/>
                            <w:color w:val="3B3838"/>
                            <w:kern w:val="24"/>
                            <w:sz w:val="28"/>
                            <w:szCs w:val="28"/>
                          </w:rPr>
                          <w:t xml:space="preserve">перелік 1 </w:t>
                        </w:r>
                      </w:p>
                    </w:txbxContent>
                  </v:textbox>
                </v:roundrect>
                <v:roundrect id="_x0000_s1032" style="position:absolute;left:8610;top:8489;width:5662;height:8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" strokeweight="2.25pt">
                  <v:stroke joinstyle="miter"/>
                  <v:textbox>
                    <w:txbxContent>
                      <w:p w14:paraId="67C7F704" w14:textId="1554D1A7" w:rsidR="009E263A" w:rsidRPr="006F44E6" w:rsidRDefault="00D1396B" w:rsidP="000D62E9">
                        <w:pPr>
                          <w:pStyle w:val="af7"/>
                          <w:spacing w:before="0" w:beforeAutospacing="0" w:after="0" w:afterAutospacing="0"/>
                          <w:jc w:val="center"/>
                          <w:rPr>
                            <w:rFonts w:eastAsia="Calibri"/>
                            <w:bCs/>
                            <w:color w:val="3B3838"/>
                            <w:kern w:val="24"/>
                            <w:sz w:val="28"/>
                            <w:szCs w:val="28"/>
                            <w:lang w:val="uk-UA"/>
                          </w:rPr>
                        </w:pPr>
                        <w:r w:rsidRPr="00D1396B">
                          <w:rPr>
                            <w:rFonts w:eastAsia="Calibri"/>
                            <w:bCs/>
                            <w:color w:val="3B3838"/>
                            <w:kern w:val="24"/>
                            <w:sz w:val="28"/>
                            <w:szCs w:val="28"/>
                            <w:lang w:val="uk-UA"/>
                          </w:rPr>
                          <w:t>Сучасні освітні технології у вищій освіті</w:t>
                        </w:r>
                      </w:p>
                    </w:txbxContent>
                  </v:textbox>
                </v:roundrect>
                <v:roundrect id="Скругленный прямоугольник 28" o:spid="_x0000_s1033" style="position:absolute;left:15551;top:5126;width:823;height:433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" strokeweight="2.25pt">
                  <v:stroke joinstyle="miter"/>
                  <v:textbox style="layout-flow:vertical;mso-layout-flow-alt:bottom-to-top">
                    <w:txbxContent>
                      <w:p w14:paraId="5A1A2359" w14:textId="7CBB7AFD" w:rsidR="009E263A" w:rsidRPr="00F23F6A" w:rsidRDefault="009E263A" w:rsidP="000D62E9">
                        <w:pPr>
                          <w:pStyle w:val="af7"/>
                          <w:spacing w:before="0" w:beforeAutospacing="0" w:after="0" w:afterAutospacing="0"/>
                          <w:jc w:val="center"/>
                          <w:rPr>
                            <w:rFonts w:eastAsia="Calibri"/>
                            <w:bCs/>
                            <w:color w:val="3B3838"/>
                            <w:kern w:val="24"/>
                            <w:sz w:val="28"/>
                            <w:szCs w:val="28"/>
                            <w:lang w:val="uk-UA"/>
                          </w:rPr>
                        </w:pPr>
                        <w:r w:rsidRPr="00F23F6A">
                          <w:rPr>
                            <w:rFonts w:eastAsia="Calibri"/>
                            <w:bCs/>
                            <w:color w:val="3B3838"/>
                            <w:kern w:val="24"/>
                            <w:sz w:val="28"/>
                            <w:szCs w:val="28"/>
                          </w:rPr>
                          <w:t>Захист дисертаці</w:t>
                        </w:r>
                        <w:r w:rsidR="00D1396B" w:rsidRPr="00F23F6A">
                          <w:rPr>
                            <w:rFonts w:eastAsia="Calibri"/>
                            <w:bCs/>
                            <w:color w:val="3B3838"/>
                            <w:kern w:val="24"/>
                            <w:sz w:val="28"/>
                            <w:szCs w:val="28"/>
                            <w:lang w:val="uk-UA"/>
                          </w:rPr>
                          <w:t>йної роботи</w:t>
                        </w:r>
                      </w:p>
                    </w:txbxContent>
                  </v:textbox>
                </v:roundrect>
              </v:group>
            </w:pict>
          </mc:Fallback>
        </mc:AlternateContent>
      </w:r>
    </w:p>
    <w:p w14:paraId="34E273B4" w14:textId="3AC9DDFA" w:rsidR="00BE631F" w:rsidRPr="007F7AFB" w:rsidRDefault="00BE631F" w:rsidP="00A031D2">
      <w:pPr>
        <w:ind w:firstLine="708"/>
        <w:jc w:val="both"/>
      </w:pPr>
    </w:p>
    <w:p w14:paraId="6E7D9AFA" w14:textId="77777777" w:rsidR="00BE631F" w:rsidRPr="007F7AFB" w:rsidRDefault="00BE631F" w:rsidP="00A031D2">
      <w:pPr>
        <w:ind w:firstLine="708"/>
        <w:jc w:val="both"/>
      </w:pPr>
    </w:p>
    <w:p w14:paraId="63AF59CF" w14:textId="3CE1FCDA" w:rsidR="00BE631F" w:rsidRPr="007F7AFB" w:rsidRDefault="003B730B" w:rsidP="00A031D2">
      <w:pPr>
        <w:ind w:firstLine="708"/>
        <w:jc w:val="both"/>
      </w:pPr>
      <w:r>
        <w:rPr>
          <w:noProof/>
        </w:rPr>
        <mc:AlternateContent>
          <mc:Choice Requires="wps">
            <w:drawing>
              <wp:anchor distT="0" distB="0" distL="114300" distR="114300" simplePos="0" relativeHeight="251666432" behindDoc="0" locked="0" layoutInCell="1" allowOverlap="1" wp14:anchorId="44AE0F63" wp14:editId="7D4DDAC7">
                <wp:simplePos x="0" y="0"/>
                <wp:positionH relativeFrom="column">
                  <wp:posOffset>1466850</wp:posOffset>
                </wp:positionH>
                <wp:positionV relativeFrom="paragraph">
                  <wp:posOffset>30480</wp:posOffset>
                </wp:positionV>
                <wp:extent cx="3208020" cy="0"/>
                <wp:effectExtent l="38100" t="76200" r="30480" b="133350"/>
                <wp:wrapNone/>
                <wp:docPr id="1719708209" name="Прямая со стрелкой 15"/>
                <wp:cNvGraphicFramePr/>
                <a:graphic xmlns:a="http://schemas.openxmlformats.org/drawingml/2006/main">
                  <a:graphicData uri="http://schemas.microsoft.com/office/word/2010/wordprocessingShape">
                    <wps:wsp>
                      <wps:cNvCnPr/>
                      <wps:spPr>
                        <a:xfrm>
                          <a:off x="0" y="0"/>
                          <a:ext cx="32080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44194F6" id="_x0000_t32" coordsize="21600,21600" o:spt="32" o:oned="t" path="m,l21600,21600e" filled="f">
                <v:path arrowok="t" fillok="f" o:connecttype="none"/>
                <o:lock v:ext="edit" shapetype="t"/>
              </v:shapetype>
              <v:shape id="Прямая со стрелкой 15" o:spid="_x0000_s1026" type="#_x0000_t32" style="position:absolute;margin-left:115.5pt;margin-top:2.4pt;width:252.6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4384" behindDoc="0" locked="0" layoutInCell="1" allowOverlap="1" wp14:anchorId="293A2AEC" wp14:editId="740742B9">
                <wp:simplePos x="0" y="0"/>
                <wp:positionH relativeFrom="column">
                  <wp:posOffset>8301990</wp:posOffset>
                </wp:positionH>
                <wp:positionV relativeFrom="paragraph">
                  <wp:posOffset>53340</wp:posOffset>
                </wp:positionV>
                <wp:extent cx="727075" cy="601980"/>
                <wp:effectExtent l="38100" t="19050" r="73025" b="102870"/>
                <wp:wrapNone/>
                <wp:docPr id="249031138" name="Прямая со стрелкой 13"/>
                <wp:cNvGraphicFramePr/>
                <a:graphic xmlns:a="http://schemas.openxmlformats.org/drawingml/2006/main">
                  <a:graphicData uri="http://schemas.microsoft.com/office/word/2010/wordprocessingShape">
                    <wps:wsp>
                      <wps:cNvCnPr/>
                      <wps:spPr>
                        <a:xfrm>
                          <a:off x="0" y="0"/>
                          <a:ext cx="727075" cy="6019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B3D5505" id="Прямая со стрелкой 13" o:spid="_x0000_s1026" type="#_x0000_t32" style="position:absolute;margin-left:653.7pt;margin-top:4.2pt;width:57.25pt;height:47.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" strokecolor="black [3200]" strokeweight="2pt">
                <v:stroke endarrow="block"/>
                <v:shadow on="t" color="black" opacity="24903f" origin=",.5" offset="0,.55556mm"/>
              </v:shape>
            </w:pict>
          </mc:Fallback>
        </mc:AlternateContent>
      </w:r>
    </w:p>
    <w:p w14:paraId="5915571A" w14:textId="0C95D66D" w:rsidR="00BE631F" w:rsidRPr="007F7AFB" w:rsidRDefault="003B730B" w:rsidP="00A031D2">
      <w:pPr>
        <w:ind w:firstLine="708"/>
        <w:jc w:val="both"/>
      </w:pPr>
      <w:r>
        <w:rPr>
          <w:noProof/>
        </w:rPr>
        <mc:AlternateContent>
          <mc:Choice Requires="wps">
            <w:drawing>
              <wp:anchor distT="0" distB="0" distL="114300" distR="114300" simplePos="0" relativeHeight="251671552" behindDoc="0" locked="0" layoutInCell="1" allowOverlap="1" wp14:anchorId="6B4FBD08" wp14:editId="51F57581">
                <wp:simplePos x="0" y="0"/>
                <wp:positionH relativeFrom="column">
                  <wp:posOffset>6427470</wp:posOffset>
                </wp:positionH>
                <wp:positionV relativeFrom="paragraph">
                  <wp:posOffset>165653</wp:posOffset>
                </wp:positionV>
                <wp:extent cx="0" cy="1530340"/>
                <wp:effectExtent l="95250" t="38100" r="95250" b="89535"/>
                <wp:wrapNone/>
                <wp:docPr id="1283214285" name="Прямая со стрелкой 22"/>
                <wp:cNvGraphicFramePr/>
                <a:graphic xmlns:a="http://schemas.openxmlformats.org/drawingml/2006/main">
                  <a:graphicData uri="http://schemas.microsoft.com/office/word/2010/wordprocessingShape">
                    <wps:wsp>
                      <wps:cNvCnPr/>
                      <wps:spPr>
                        <a:xfrm flipV="1">
                          <a:off x="0" y="0"/>
                          <a:ext cx="0" cy="153034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E07A72A" id="Прямая со стрелкой 22" o:spid="_x0000_s1026" type="#_x0000_t32" style="position:absolute;margin-left:506.1pt;margin-top:13.05pt;width:0;height:120.5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" strokecolor="black [3200]" strokeweight="2pt">
                <v:stroke startarrow="block" endarrow="block"/>
                <v:shadow on="t" color="black" opacity="24903f" origin=",.5" offset="0,.55556mm"/>
              </v:shape>
            </w:pict>
          </mc:Fallback>
        </mc:AlternateContent>
      </w:r>
    </w:p>
    <w:p w14:paraId="22BB78C8" w14:textId="3EE217D5" w:rsidR="00BE631F" w:rsidRPr="007F7AFB" w:rsidRDefault="003B730B" w:rsidP="00A031D2">
      <w:pPr>
        <w:ind w:firstLine="708"/>
        <w:jc w:val="both"/>
      </w:pPr>
      <w:r>
        <w:rPr>
          <w:noProof/>
        </w:rPr>
        <mc:AlternateContent>
          <mc:Choice Requires="wps">
            <w:drawing>
              <wp:anchor distT="0" distB="0" distL="114300" distR="114300" simplePos="0" relativeHeight="251668480" behindDoc="0" locked="0" layoutInCell="1" allowOverlap="1" wp14:anchorId="02B91056" wp14:editId="786FDF43">
                <wp:simplePos x="0" y="0"/>
                <wp:positionH relativeFrom="column">
                  <wp:posOffset>1421130</wp:posOffset>
                </wp:positionH>
                <wp:positionV relativeFrom="paragraph">
                  <wp:posOffset>38100</wp:posOffset>
                </wp:positionV>
                <wp:extent cx="692785" cy="487680"/>
                <wp:effectExtent l="57150" t="38100" r="69215" b="83820"/>
                <wp:wrapNone/>
                <wp:docPr id="245844600" name="Прямая со стрелкой 17"/>
                <wp:cNvGraphicFramePr/>
                <a:graphic xmlns:a="http://schemas.openxmlformats.org/drawingml/2006/main">
                  <a:graphicData uri="http://schemas.microsoft.com/office/word/2010/wordprocessingShape">
                    <wps:wsp>
                      <wps:cNvCnPr/>
                      <wps:spPr>
                        <a:xfrm flipH="1" flipV="1">
                          <a:off x="0" y="0"/>
                          <a:ext cx="692785" cy="4876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D6E4B07" id="Прямая со стрелкой 17" o:spid="_x0000_s1026" type="#_x0000_t32" style="position:absolute;margin-left:111.9pt;margin-top:3pt;width:54.55pt;height:38.4pt;flip:x 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7456" behindDoc="0" locked="0" layoutInCell="1" allowOverlap="1" wp14:anchorId="05375A86" wp14:editId="45380A79">
                <wp:simplePos x="0" y="0"/>
                <wp:positionH relativeFrom="column">
                  <wp:posOffset>758190</wp:posOffset>
                </wp:positionH>
                <wp:positionV relativeFrom="paragraph">
                  <wp:posOffset>97490</wp:posOffset>
                </wp:positionV>
                <wp:extent cx="7620" cy="406834"/>
                <wp:effectExtent l="95250" t="38100" r="87630" b="88900"/>
                <wp:wrapNone/>
                <wp:docPr id="14113442" name="Прямая со стрелкой 16"/>
                <wp:cNvGraphicFramePr/>
                <a:graphic xmlns:a="http://schemas.openxmlformats.org/drawingml/2006/main">
                  <a:graphicData uri="http://schemas.microsoft.com/office/word/2010/wordprocessingShape">
                    <wps:wsp>
                      <wps:cNvCnPr/>
                      <wps:spPr>
                        <a:xfrm flipH="1" flipV="1">
                          <a:off x="0" y="0"/>
                          <a:ext cx="7620" cy="406834"/>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FD78B5F" id="Прямая со стрелкой 16" o:spid="_x0000_s1026" type="#_x0000_t32" style="position:absolute;margin-left:59.7pt;margin-top:7.7pt;width:.6pt;height:32.05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" strokecolor="black [3200]" strokeweight="2pt">
                <v:stroke startarrow="block" endarrow="block"/>
                <v:shadow on="t" color="black" opacity="24903f" origin=",.5" offset="0,.55556mm"/>
              </v:shape>
            </w:pict>
          </mc:Fallback>
        </mc:AlternateContent>
      </w:r>
    </w:p>
    <w:p w14:paraId="0D155F8F" w14:textId="77777777" w:rsidR="00BE631F" w:rsidRPr="008A373B" w:rsidRDefault="00BE631F" w:rsidP="00A031D2">
      <w:pPr>
        <w:ind w:firstLine="708"/>
        <w:jc w:val="both"/>
        <w:rPr>
          <w:lang w:val="ru-RU"/>
        </w:rPr>
      </w:pPr>
    </w:p>
    <w:p w14:paraId="07FFAEB2" w14:textId="73941835" w:rsidR="00BE631F" w:rsidRPr="007F7AFB" w:rsidRDefault="00BE631F" w:rsidP="00A031D2">
      <w:pPr>
        <w:ind w:firstLine="708"/>
        <w:jc w:val="both"/>
      </w:pPr>
    </w:p>
    <w:p w14:paraId="76DD898D" w14:textId="1E659629" w:rsidR="00BE631F" w:rsidRPr="007F7AFB" w:rsidRDefault="00BE631F" w:rsidP="00F23F6A">
      <w:pPr>
        <w:jc w:val="both"/>
      </w:pPr>
    </w:p>
    <w:p w14:paraId="2BF2CA7A" w14:textId="66755F3E" w:rsidR="00BE631F" w:rsidRPr="007F7AFB" w:rsidRDefault="003B730B" w:rsidP="00A031D2">
      <w:pPr>
        <w:ind w:firstLine="708"/>
        <w:jc w:val="both"/>
        <w:rPr>
          <w:sz w:val="28"/>
          <w:szCs w:val="28"/>
        </w:rPr>
      </w:pPr>
      <w:r>
        <w:rPr>
          <w:noProof/>
        </w:rPr>
        <mc:AlternateContent>
          <mc:Choice Requires="wps">
            <w:drawing>
              <wp:anchor distT="0" distB="0" distL="114300" distR="114300" simplePos="0" relativeHeight="251669504" behindDoc="0" locked="0" layoutInCell="1" allowOverlap="1" wp14:anchorId="3FD3ADF5" wp14:editId="17DB5AD6">
                <wp:simplePos x="0" y="0"/>
                <wp:positionH relativeFrom="column">
                  <wp:posOffset>1450340</wp:posOffset>
                </wp:positionH>
                <wp:positionV relativeFrom="paragraph">
                  <wp:posOffset>152400</wp:posOffset>
                </wp:positionV>
                <wp:extent cx="663575" cy="463204"/>
                <wp:effectExtent l="57150" t="19050" r="60325" b="89535"/>
                <wp:wrapNone/>
                <wp:docPr id="1165769303" name="Прямая со стрелкой 18"/>
                <wp:cNvGraphicFramePr/>
                <a:graphic xmlns:a="http://schemas.openxmlformats.org/drawingml/2006/main">
                  <a:graphicData uri="http://schemas.microsoft.com/office/word/2010/wordprocessingShape">
                    <wps:wsp>
                      <wps:cNvCnPr/>
                      <wps:spPr>
                        <a:xfrm flipH="1">
                          <a:off x="0" y="0"/>
                          <a:ext cx="663575" cy="46320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2E88A4C" id="Прямая со стрелкой 18" o:spid="_x0000_s1026" type="#_x0000_t32" style="position:absolute;margin-left:114.2pt;margin-top:12pt;width:52.25pt;height:36.45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" strokecolor="black [3200]" strokeweight="2pt">
                <v:stroke endarrow="block"/>
                <v:shadow on="t" color="black" opacity="24903f" origin=",.5" offset="0,.55556mm"/>
              </v:shape>
            </w:pict>
          </mc:Fallback>
        </mc:AlternateContent>
      </w:r>
      <w:r>
        <w:rPr>
          <w:noProof/>
        </w:rPr>
        <mc:AlternateContent>
          <mc:Choice Requires="wps">
            <w:drawing>
              <wp:anchor distT="0" distB="0" distL="114300" distR="114300" simplePos="0" relativeHeight="251662336" behindDoc="0" locked="0" layoutInCell="1" allowOverlap="1" wp14:anchorId="7780A4BF" wp14:editId="19BB07EB">
                <wp:simplePos x="0" y="0"/>
                <wp:positionH relativeFrom="column">
                  <wp:posOffset>4148455</wp:posOffset>
                </wp:positionH>
                <wp:positionV relativeFrom="paragraph">
                  <wp:posOffset>7620</wp:posOffset>
                </wp:positionV>
                <wp:extent cx="4879975" cy="22860"/>
                <wp:effectExtent l="38100" t="76200" r="34925" b="110490"/>
                <wp:wrapNone/>
                <wp:docPr id="1010667311" name="Прямая со стрелкой 11"/>
                <wp:cNvGraphicFramePr/>
                <a:graphic xmlns:a="http://schemas.openxmlformats.org/drawingml/2006/main">
                  <a:graphicData uri="http://schemas.microsoft.com/office/word/2010/wordprocessingShape">
                    <wps:wsp>
                      <wps:cNvCnPr/>
                      <wps:spPr>
                        <a:xfrm flipV="1">
                          <a:off x="0" y="0"/>
                          <a:ext cx="4879975" cy="228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C3737B4" id="Прямая со стрелкой 11" o:spid="_x0000_s1026" type="#_x0000_t32" style="position:absolute;margin-left:326.65pt;margin-top:.6pt;width:384.25pt;height:1.8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" strokecolor="black [3200]" strokeweight="2pt">
                <v:stroke endarrow="block"/>
                <v:shadow on="t" color="black" opacity="24903f" origin=",.5" offset="0,.55556mm"/>
              </v:shape>
            </w:pict>
          </mc:Fallback>
        </mc:AlternateContent>
      </w:r>
    </w:p>
    <w:p w14:paraId="1C4E85A9" w14:textId="3352C8AC" w:rsidR="00BE631F" w:rsidRPr="007F7AFB" w:rsidRDefault="003B730B" w:rsidP="00A031D2">
      <w:pPr>
        <w:ind w:firstLine="708"/>
        <w:jc w:val="both"/>
        <w:rPr>
          <w:sz w:val="28"/>
          <w:szCs w:val="28"/>
        </w:rPr>
      </w:pPr>
      <w:r>
        <w:rPr>
          <w:noProof/>
          <w:sz w:val="28"/>
          <w:szCs w:val="28"/>
        </w:rPr>
        <mc:AlternateContent>
          <mc:Choice Requires="wps">
            <w:drawing>
              <wp:anchor distT="0" distB="0" distL="114300" distR="114300" simplePos="0" relativeHeight="251672576" behindDoc="0" locked="0" layoutInCell="1" allowOverlap="1" wp14:anchorId="09E93FC9" wp14:editId="1A98062D">
                <wp:simplePos x="0" y="0"/>
                <wp:positionH relativeFrom="column">
                  <wp:posOffset>4156074</wp:posOffset>
                </wp:positionH>
                <wp:positionV relativeFrom="paragraph">
                  <wp:posOffset>115570</wp:posOffset>
                </wp:positionV>
                <wp:extent cx="1356995" cy="487680"/>
                <wp:effectExtent l="38100" t="38100" r="71755" b="102870"/>
                <wp:wrapNone/>
                <wp:docPr id="1961675830" name="Прямая со стрелкой 23"/>
                <wp:cNvGraphicFramePr/>
                <a:graphic xmlns:a="http://schemas.openxmlformats.org/drawingml/2006/main">
                  <a:graphicData uri="http://schemas.microsoft.com/office/word/2010/wordprocessingShape">
                    <wps:wsp>
                      <wps:cNvCnPr/>
                      <wps:spPr>
                        <a:xfrm>
                          <a:off x="0" y="0"/>
                          <a:ext cx="1356995" cy="4876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3C91DC8" id="Прямая со стрелкой 23" o:spid="_x0000_s1026" type="#_x0000_t32" style="position:absolute;margin-left:327.25pt;margin-top:9.1pt;width:106.85pt;height:38.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" strokecolor="black [3200]" strokeweight="2pt">
                <v:stroke endarrow="block"/>
                <v:shadow on="t" color="black" opacity="24903f" origin=",.5" offset="0,.55556mm"/>
              </v:shape>
            </w:pict>
          </mc:Fallback>
        </mc:AlternateContent>
      </w:r>
      <w:r>
        <w:rPr>
          <w:noProof/>
          <w:sz w:val="28"/>
          <w:szCs w:val="28"/>
        </w:rPr>
        <mc:AlternateContent>
          <mc:Choice Requires="wps">
            <w:drawing>
              <wp:anchor distT="0" distB="0" distL="114300" distR="114300" simplePos="0" relativeHeight="251665408" behindDoc="0" locked="0" layoutInCell="1" allowOverlap="1" wp14:anchorId="4963E73E" wp14:editId="43A9E496">
                <wp:simplePos x="0" y="0"/>
                <wp:positionH relativeFrom="column">
                  <wp:posOffset>8248650</wp:posOffset>
                </wp:positionH>
                <wp:positionV relativeFrom="paragraph">
                  <wp:posOffset>191770</wp:posOffset>
                </wp:positionV>
                <wp:extent cx="788035" cy="723900"/>
                <wp:effectExtent l="38100" t="38100" r="50165" b="95250"/>
                <wp:wrapNone/>
                <wp:docPr id="1866867561" name="Прямая со стрелкой 14"/>
                <wp:cNvGraphicFramePr/>
                <a:graphic xmlns:a="http://schemas.openxmlformats.org/drawingml/2006/main">
                  <a:graphicData uri="http://schemas.microsoft.com/office/word/2010/wordprocessingShape">
                    <wps:wsp>
                      <wps:cNvCnPr/>
                      <wps:spPr>
                        <a:xfrm flipV="1">
                          <a:off x="0" y="0"/>
                          <a:ext cx="788035" cy="7239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1BFD79B" id="Прямая со стрелкой 14" o:spid="_x0000_s1026" type="#_x0000_t32" style="position:absolute;margin-left:649.5pt;margin-top:15.1pt;width:62.05pt;height:57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" strokecolor="black [3200]" strokeweight="2pt">
                <v:stroke endarrow="block"/>
                <v:shadow on="t" color="black" opacity="24903f" origin=",.5" offset="0,.55556mm"/>
              </v:shape>
            </w:pict>
          </mc:Fallback>
        </mc:AlternateContent>
      </w:r>
    </w:p>
    <w:p w14:paraId="0B6A67FC" w14:textId="77777777" w:rsidR="00BE631F" w:rsidRPr="007F7AFB" w:rsidRDefault="00BE631F" w:rsidP="00A031D2">
      <w:pPr>
        <w:ind w:firstLine="708"/>
        <w:jc w:val="both"/>
        <w:rPr>
          <w:sz w:val="28"/>
          <w:szCs w:val="28"/>
        </w:rPr>
      </w:pPr>
    </w:p>
    <w:p w14:paraId="0C23DBE2" w14:textId="77777777" w:rsidR="00BE631F" w:rsidRPr="007F7AFB" w:rsidRDefault="00BE631F" w:rsidP="00A031D2">
      <w:pPr>
        <w:ind w:firstLine="708"/>
        <w:jc w:val="both"/>
        <w:rPr>
          <w:sz w:val="28"/>
          <w:szCs w:val="28"/>
        </w:rPr>
      </w:pPr>
    </w:p>
    <w:p w14:paraId="56B71C75" w14:textId="7FD9B1EA" w:rsidR="00BE631F" w:rsidRPr="007F7AFB" w:rsidRDefault="00BE631F" w:rsidP="00A031D2">
      <w:pPr>
        <w:ind w:firstLine="708"/>
        <w:jc w:val="both"/>
        <w:rPr>
          <w:sz w:val="28"/>
          <w:szCs w:val="28"/>
        </w:rPr>
      </w:pPr>
    </w:p>
    <w:p w14:paraId="49CB868D" w14:textId="75394EDF" w:rsidR="00BE631F" w:rsidRPr="007F7AFB" w:rsidRDefault="003B730B" w:rsidP="00A031D2">
      <w:pPr>
        <w:ind w:firstLine="708"/>
        <w:jc w:val="both"/>
        <w:rPr>
          <w:sz w:val="28"/>
          <w:szCs w:val="28"/>
        </w:rPr>
      </w:pPr>
      <w:r>
        <w:rPr>
          <w:noProof/>
        </w:rPr>
        <mc:AlternateContent>
          <mc:Choice Requires="wps">
            <w:drawing>
              <wp:anchor distT="0" distB="0" distL="114300" distR="114300" simplePos="0" relativeHeight="251670528" behindDoc="0" locked="0" layoutInCell="1" allowOverlap="1" wp14:anchorId="3293B2FB" wp14:editId="48CE4451">
                <wp:simplePos x="0" y="0"/>
                <wp:positionH relativeFrom="column">
                  <wp:posOffset>1468755</wp:posOffset>
                </wp:positionH>
                <wp:positionV relativeFrom="paragraph">
                  <wp:posOffset>64770</wp:posOffset>
                </wp:positionV>
                <wp:extent cx="3161665" cy="15240"/>
                <wp:effectExtent l="38100" t="57150" r="19685" b="137160"/>
                <wp:wrapNone/>
                <wp:docPr id="209605146" name="Прямая со стрелкой 19"/>
                <wp:cNvGraphicFramePr/>
                <a:graphic xmlns:a="http://schemas.openxmlformats.org/drawingml/2006/main">
                  <a:graphicData uri="http://schemas.microsoft.com/office/word/2010/wordprocessingShape">
                    <wps:wsp>
                      <wps:cNvCnPr/>
                      <wps:spPr>
                        <a:xfrm>
                          <a:off x="0" y="0"/>
                          <a:ext cx="3161665" cy="152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12E537E" id="_x0000_t32" coordsize="21600,21600" o:spt="32" o:oned="t" path="m,l21600,21600e" filled="f">
                <v:path arrowok="t" fillok="f" o:connecttype="none"/>
                <o:lock v:ext="edit" shapetype="t"/>
              </v:shapetype>
              <v:shape id="Прямая со стрелкой 19" o:spid="_x0000_s1026" type="#_x0000_t32" style="position:absolute;margin-left:115.65pt;margin-top:5.1pt;width:248.95pt;height:1.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" strokecolor="black [3200]" strokeweight="2pt">
                <v:stroke endarrow="block"/>
                <v:shadow on="t" color="black" opacity="24903f" origin=",.5" offset="0,.55556mm"/>
              </v:shape>
            </w:pict>
          </mc:Fallback>
        </mc:AlternateContent>
      </w:r>
      <w:r w:rsidR="00D1396B">
        <w:rPr>
          <w:noProof/>
        </w:rPr>
        <mc:AlternateContent>
          <mc:Choice Requires="wps">
            <w:drawing>
              <wp:anchor distT="0" distB="0" distL="114300" distR="114300" simplePos="0" relativeHeight="251661312" behindDoc="0" locked="0" layoutInCell="1" allowOverlap="1" wp14:anchorId="756135B5" wp14:editId="70140474">
                <wp:simplePos x="0" y="0"/>
                <wp:positionH relativeFrom="column">
                  <wp:posOffset>5337810</wp:posOffset>
                </wp:positionH>
                <wp:positionV relativeFrom="paragraph">
                  <wp:posOffset>1842770</wp:posOffset>
                </wp:positionV>
                <wp:extent cx="3566795" cy="548473"/>
                <wp:effectExtent l="19050" t="19050" r="14605" b="23495"/>
                <wp:wrapNone/>
                <wp:docPr id="1490738088" name="Скругленный 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66795" cy="548473"/>
                        </a:xfrm>
                        <a:prstGeom prst="roundRect">
                          <a:avLst>
                            <a:gd name="adj" fmla="val 16667"/>
                          </a:avLst>
                        </a:prstGeom>
                        <a:solidFill>
                          <a:srgbClr val="FFFFFF"/>
                        </a:solidFill>
                        <a:ln w="28575">
                          <a:solidFill>
                            <a:srgbClr val="000000"/>
                          </a:solidFill>
                          <a:miter lim="800000"/>
                          <a:headEnd/>
                          <a:tailEnd/>
                        </a:ln>
                      </wps:spPr>
                      <wps:txbx>
                        <w:txbxContent>
                          <w:p w14:paraId="4243343C" w14:textId="77777777" w:rsidR="00D1396B" w:rsidRPr="006F44E6" w:rsidRDefault="00D1396B" w:rsidP="00D1396B">
                            <w:pPr>
                              <w:pStyle w:val="af7"/>
                              <w:spacing w:before="0" w:beforeAutospacing="0" w:after="0" w:afterAutospacing="0"/>
                              <w:jc w:val="center"/>
                              <w:rPr>
                                <w:rFonts w:eastAsia="Calibri"/>
                                <w:bCs/>
                                <w:color w:val="3B3838"/>
                                <w:kern w:val="24"/>
                                <w:sz w:val="28"/>
                                <w:szCs w:val="28"/>
                              </w:rPr>
                            </w:pPr>
                            <w:r w:rsidRPr="006F44E6">
                              <w:rPr>
                                <w:rFonts w:eastAsia="Calibri"/>
                                <w:bCs/>
                                <w:color w:val="3B3838"/>
                                <w:kern w:val="24"/>
                                <w:sz w:val="28"/>
                                <w:szCs w:val="28"/>
                              </w:rPr>
                              <w:t>Дисципліни вільного вибору аспіранта:</w:t>
                            </w:r>
                          </w:p>
                          <w:p w14:paraId="2737C47B" w14:textId="7EC2A106" w:rsidR="00D1396B" w:rsidRPr="006F44E6" w:rsidRDefault="00D1396B" w:rsidP="00D1396B">
                            <w:pPr>
                              <w:pStyle w:val="af7"/>
                              <w:spacing w:before="0" w:beforeAutospacing="0" w:after="0" w:afterAutospacing="0"/>
                              <w:jc w:val="center"/>
                              <w:rPr>
                                <w:rFonts w:eastAsia="Calibri"/>
                                <w:bCs/>
                                <w:color w:val="3B3838"/>
                                <w:kern w:val="24"/>
                                <w:sz w:val="28"/>
                                <w:szCs w:val="28"/>
                                <w:lang w:val="uk-UA"/>
                              </w:rPr>
                            </w:pPr>
                            <w:r w:rsidRPr="006F44E6">
                              <w:rPr>
                                <w:rFonts w:eastAsia="Calibri"/>
                                <w:bCs/>
                                <w:color w:val="3B3838"/>
                                <w:kern w:val="24"/>
                                <w:sz w:val="28"/>
                                <w:szCs w:val="28"/>
                              </w:rPr>
                              <w:t xml:space="preserve">перелік 2 </w:t>
                            </w:r>
                          </w:p>
                        </w:txbxContent>
                      </wps:txbx>
                      <wps:bodyPr rot="0" vert="horz" wrap="square" lIns="91440" tIns="45720" rIns="91440" bIns="45720" anchor="ctr" anchorCtr="0" upright="1">
                        <a:noAutofit/>
                      </wps:bodyPr>
                    </wps:wsp>
                  </a:graphicData>
                </a:graphic>
                <wp14:sizeRelH relativeFrom="margin">
                  <wp14:pctWidth>0</wp14:pctWidth>
                </wp14:sizeRelH>
              </wp:anchor>
            </w:drawing>
          </mc:Choice>
          <mc:Fallback>
            <w:pict>
              <v:roundrect w14:anchorId="756135B5" id="Скругленный прямоугольник 2" o:spid="_x0000_s1034" style="position:absolute;left:0;text-align:left;margin-left:420.3pt;margin-top:145.1pt;width:280.85pt;height:43.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" strokeweight="2.25pt">
                <v:stroke joinstyle="miter"/>
                <v:textbox>
                  <w:txbxContent>
                    <w:p w14:paraId="4243343C" w14:textId="77777777" w:rsidR="00D1396B" w:rsidRPr="006F44E6" w:rsidRDefault="00D1396B" w:rsidP="00D1396B">
                      <w:pPr>
                        <w:pStyle w:val="af7"/>
                        <w:spacing w:before="0" w:beforeAutospacing="0" w:after="0" w:afterAutospacing="0"/>
                        <w:jc w:val="center"/>
                        <w:rPr>
                          <w:rFonts w:eastAsia="Calibri"/>
                          <w:bCs/>
                          <w:color w:val="3B3838"/>
                          <w:kern w:val="24"/>
                          <w:sz w:val="28"/>
                          <w:szCs w:val="28"/>
                        </w:rPr>
                      </w:pPr>
                      <w:r w:rsidRPr="006F44E6">
                        <w:rPr>
                          <w:rFonts w:eastAsia="Calibri"/>
                          <w:bCs/>
                          <w:color w:val="3B3838"/>
                          <w:kern w:val="24"/>
                          <w:sz w:val="28"/>
                          <w:szCs w:val="28"/>
                        </w:rPr>
                        <w:t>Дисципліни вільного вибору аспіранта:</w:t>
                      </w:r>
                    </w:p>
                    <w:p w14:paraId="2737C47B" w14:textId="7EC2A106" w:rsidR="00D1396B" w:rsidRPr="006F44E6" w:rsidRDefault="00D1396B" w:rsidP="00D1396B">
                      <w:pPr>
                        <w:pStyle w:val="af7"/>
                        <w:spacing w:before="0" w:beforeAutospacing="0" w:after="0" w:afterAutospacing="0"/>
                        <w:jc w:val="center"/>
                        <w:rPr>
                          <w:rFonts w:eastAsia="Calibri"/>
                          <w:bCs/>
                          <w:color w:val="3B3838"/>
                          <w:kern w:val="24"/>
                          <w:sz w:val="28"/>
                          <w:szCs w:val="28"/>
                          <w:lang w:val="uk-UA"/>
                        </w:rPr>
                      </w:pPr>
                      <w:r w:rsidRPr="006F44E6">
                        <w:rPr>
                          <w:rFonts w:eastAsia="Calibri"/>
                          <w:bCs/>
                          <w:color w:val="3B3838"/>
                          <w:kern w:val="24"/>
                          <w:sz w:val="28"/>
                          <w:szCs w:val="28"/>
                        </w:rPr>
                        <w:t xml:space="preserve">перелік 2 </w:t>
                      </w:r>
                    </w:p>
                  </w:txbxContent>
                </v:textbox>
              </v:roundrect>
            </w:pict>
          </mc:Fallback>
        </mc:AlternateContent>
      </w:r>
    </w:p>
    <w:p w14:paraId="1FF5A518" w14:textId="2308F2A5" w:rsidR="00BE631F" w:rsidRPr="007F7AFB" w:rsidRDefault="00BE631F" w:rsidP="00A031D2">
      <w:pPr>
        <w:ind w:firstLine="708"/>
        <w:jc w:val="both"/>
        <w:rPr>
          <w:sz w:val="28"/>
          <w:szCs w:val="28"/>
        </w:rPr>
        <w:sectPr w:rsidR="00BE631F" w:rsidRPr="007F7AFB" w:rsidSect="002D12D0">
          <w:pgSz w:w="16838" w:h="11906" w:orient="landscape"/>
          <w:pgMar w:top="1418" w:right="1134" w:bottom="567" w:left="1134" w:header="709" w:footer="709" w:gutter="0"/>
          <w:cols w:space="720"/>
          <w:docGrid w:linePitch="360"/>
        </w:sectPr>
      </w:pPr>
    </w:p>
    <w:p w14:paraId="2DCB4357" w14:textId="77777777" w:rsidR="00775C8B" w:rsidRPr="007F7AFB" w:rsidRDefault="00775C8B">
      <w:pPr>
        <w:pageBreakBefore/>
        <w:spacing w:line="360" w:lineRule="auto"/>
        <w:jc w:val="center"/>
        <w:rPr>
          <w:b/>
          <w:sz w:val="28"/>
          <w:szCs w:val="28"/>
        </w:rPr>
      </w:pPr>
      <w:r w:rsidRPr="007F7AFB">
        <w:rPr>
          <w:b/>
          <w:spacing w:val="20"/>
          <w:kern w:val="1"/>
          <w:sz w:val="28"/>
          <w:szCs w:val="28"/>
        </w:rPr>
        <w:lastRenderedPageBreak/>
        <w:t xml:space="preserve">3. </w:t>
      </w:r>
      <w:r w:rsidRPr="007F7AFB">
        <w:rPr>
          <w:b/>
          <w:sz w:val="28"/>
          <w:szCs w:val="28"/>
        </w:rPr>
        <w:t>ФОРМА АТЕСТАЦІЇ ЗДОБУВАЧІВ ВИЩОЇ ОСВІТИ</w:t>
      </w:r>
    </w:p>
    <w:p w14:paraId="69E32E3B" w14:textId="5C23FD27" w:rsidR="00AE6279" w:rsidRPr="002D6FCA" w:rsidRDefault="00AE6279" w:rsidP="00AE6279">
      <w:pPr>
        <w:widowControl/>
        <w:tabs>
          <w:tab w:val="left" w:pos="0"/>
        </w:tabs>
        <w:suppressAutoHyphens w:val="0"/>
        <w:spacing w:after="200"/>
        <w:ind w:firstLine="567"/>
        <w:jc w:val="both"/>
        <w:rPr>
          <w:strike/>
          <w:sz w:val="28"/>
          <w:szCs w:val="28"/>
          <w:lang w:eastAsia="uk-UA"/>
        </w:rPr>
      </w:pPr>
      <w:r w:rsidRPr="007F7AFB">
        <w:rPr>
          <w:sz w:val="28"/>
          <w:szCs w:val="28"/>
          <w:lang w:eastAsia="uk-UA"/>
        </w:rPr>
        <w:t xml:space="preserve">Атестація </w:t>
      </w:r>
      <w:r w:rsidR="006F44E6" w:rsidRPr="007F7AFB">
        <w:rPr>
          <w:sz w:val="28"/>
          <w:szCs w:val="28"/>
          <w:lang w:eastAsia="uk-UA"/>
        </w:rPr>
        <w:t>здобувачів</w:t>
      </w:r>
      <w:r w:rsidRPr="007F7AFB">
        <w:rPr>
          <w:sz w:val="28"/>
          <w:szCs w:val="28"/>
          <w:lang w:eastAsia="uk-UA"/>
        </w:rPr>
        <w:t xml:space="preserve"> здійснюється відповідно до навчального плану підготовки докторів філософії в галузі</w:t>
      </w:r>
      <w:r w:rsidR="00722111">
        <w:rPr>
          <w:sz w:val="28"/>
          <w:szCs w:val="28"/>
          <w:lang w:eastAsia="uk-UA"/>
        </w:rPr>
        <w:t xml:space="preserve"> </w:t>
      </w:r>
      <w:r w:rsidR="00722111" w:rsidRPr="00722111">
        <w:rPr>
          <w:sz w:val="28"/>
          <w:szCs w:val="28"/>
          <w:lang w:eastAsia="uk-UA"/>
        </w:rPr>
        <w:t>E Природничі науки, математика та статистика</w:t>
      </w:r>
      <w:r w:rsidRPr="007F7AFB">
        <w:rPr>
          <w:sz w:val="28"/>
          <w:szCs w:val="28"/>
          <w:lang w:eastAsia="uk-UA"/>
        </w:rPr>
        <w:t xml:space="preserve"> за спеціальністю </w:t>
      </w:r>
      <w:r w:rsidR="00B8205C" w:rsidRPr="007F7AFB">
        <w:rPr>
          <w:sz w:val="28"/>
          <w:szCs w:val="28"/>
          <w:lang w:eastAsia="uk-UA"/>
        </w:rPr>
        <w:t>E5</w:t>
      </w:r>
      <w:r w:rsidR="0019228D" w:rsidRPr="007F7AFB">
        <w:rPr>
          <w:sz w:val="28"/>
          <w:szCs w:val="28"/>
          <w:lang w:eastAsia="uk-UA"/>
        </w:rPr>
        <w:t xml:space="preserve"> Фізика та астрономія.</w:t>
      </w:r>
      <w:r w:rsidRPr="007F7AFB">
        <w:rPr>
          <w:sz w:val="28"/>
          <w:szCs w:val="28"/>
          <w:lang w:eastAsia="uk-UA"/>
        </w:rPr>
        <w:t xml:space="preserve"> У процесі підготовки докторів філософії використовують дві форми атестації: проміжну та підсумкову. </w:t>
      </w:r>
    </w:p>
    <w:p w14:paraId="4B716E2A" w14:textId="77777777" w:rsidR="00AE6279" w:rsidRPr="007F7AFB" w:rsidRDefault="00AE6279" w:rsidP="00AE6279">
      <w:pPr>
        <w:keepNext/>
        <w:widowControl/>
        <w:suppressAutoHyphens w:val="0"/>
        <w:spacing w:before="240" w:after="60" w:line="276" w:lineRule="auto"/>
        <w:ind w:firstLine="567"/>
        <w:outlineLvl w:val="2"/>
        <w:rPr>
          <w:b/>
          <w:bCs/>
          <w:sz w:val="28"/>
          <w:szCs w:val="28"/>
          <w:lang w:eastAsia="uk-UA"/>
        </w:rPr>
      </w:pPr>
      <w:bookmarkStart w:id="6" w:name="_Toc446494846"/>
      <w:r w:rsidRPr="007F7AFB">
        <w:rPr>
          <w:b/>
          <w:bCs/>
          <w:sz w:val="28"/>
          <w:szCs w:val="28"/>
          <w:lang w:eastAsia="uk-UA"/>
        </w:rPr>
        <w:t>Проміжна атестація</w:t>
      </w:r>
      <w:bookmarkEnd w:id="6"/>
    </w:p>
    <w:p w14:paraId="599C2E34" w14:textId="77777777" w:rsidR="006F44E6" w:rsidRPr="007F7AFB" w:rsidRDefault="00AE6279" w:rsidP="009E7076">
      <w:pPr>
        <w:widowControl/>
        <w:tabs>
          <w:tab w:val="left" w:pos="0"/>
        </w:tabs>
        <w:suppressAutoHyphens w:val="0"/>
        <w:ind w:firstLine="567"/>
        <w:jc w:val="both"/>
        <w:rPr>
          <w:sz w:val="28"/>
          <w:szCs w:val="28"/>
          <w:lang w:eastAsia="uk-UA"/>
        </w:rPr>
      </w:pPr>
      <w:r w:rsidRPr="007F7AFB">
        <w:rPr>
          <w:sz w:val="28"/>
          <w:szCs w:val="28"/>
          <w:lang w:eastAsia="uk-UA"/>
        </w:rPr>
        <w:t>Метою проміжної атестаці</w:t>
      </w:r>
      <w:r w:rsidR="009F3ADD">
        <w:rPr>
          <w:sz w:val="28"/>
          <w:szCs w:val="28"/>
          <w:lang w:eastAsia="uk-UA"/>
        </w:rPr>
        <w:t>ї</w:t>
      </w:r>
      <w:r w:rsidRPr="007F7AFB">
        <w:rPr>
          <w:sz w:val="28"/>
          <w:szCs w:val="28"/>
          <w:lang w:eastAsia="uk-UA"/>
        </w:rPr>
        <w:t xml:space="preserve"> є контроль за виконанням індивідуального навчального плану аспіранта</w:t>
      </w:r>
      <w:r w:rsidR="006F44E6" w:rsidRPr="007F7AFB">
        <w:rPr>
          <w:sz w:val="28"/>
          <w:szCs w:val="28"/>
          <w:lang w:eastAsia="uk-UA"/>
        </w:rPr>
        <w:t>. Проміжна атестація передбачає:</w:t>
      </w:r>
    </w:p>
    <w:p w14:paraId="57A55EC6" w14:textId="77777777" w:rsidR="006F44E6" w:rsidRPr="007F7AFB" w:rsidRDefault="006F44E6" w:rsidP="004E6505">
      <w:pPr>
        <w:pStyle w:val="afb"/>
        <w:numPr>
          <w:ilvl w:val="0"/>
          <w:numId w:val="32"/>
        </w:numPr>
        <w:tabs>
          <w:tab w:val="left" w:pos="0"/>
        </w:tabs>
        <w:ind w:left="567"/>
        <w:jc w:val="both"/>
        <w:rPr>
          <w:sz w:val="28"/>
          <w:szCs w:val="28"/>
          <w:lang w:eastAsia="uk-UA"/>
        </w:rPr>
      </w:pPr>
      <w:r w:rsidRPr="007F7AFB">
        <w:rPr>
          <w:sz w:val="28"/>
          <w:szCs w:val="28"/>
          <w:lang w:eastAsia="uk-UA"/>
        </w:rPr>
        <w:t>складання іспитів</w:t>
      </w:r>
      <w:r w:rsidR="00CD4219" w:rsidRPr="007F7AFB">
        <w:rPr>
          <w:sz w:val="28"/>
          <w:szCs w:val="28"/>
          <w:lang w:eastAsia="uk-UA"/>
        </w:rPr>
        <w:t xml:space="preserve"> </w:t>
      </w:r>
      <w:r w:rsidR="003D22D1" w:rsidRPr="007F7AFB">
        <w:rPr>
          <w:sz w:val="28"/>
          <w:szCs w:val="28"/>
          <w:lang w:eastAsia="uk-UA"/>
        </w:rPr>
        <w:t>з обов</w:t>
      </w:r>
      <w:r w:rsidR="00CD4219" w:rsidRPr="007F7AFB">
        <w:rPr>
          <w:sz w:val="28"/>
          <w:szCs w:val="28"/>
          <w:lang w:eastAsia="uk-UA"/>
        </w:rPr>
        <w:t>’</w:t>
      </w:r>
      <w:r w:rsidR="003D22D1" w:rsidRPr="007F7AFB">
        <w:rPr>
          <w:sz w:val="28"/>
          <w:szCs w:val="28"/>
          <w:lang w:eastAsia="uk-UA"/>
        </w:rPr>
        <w:t xml:space="preserve">язкових та вибіркових дисциплін </w:t>
      </w:r>
      <w:r w:rsidRPr="007F7AFB">
        <w:rPr>
          <w:sz w:val="28"/>
          <w:szCs w:val="28"/>
          <w:lang w:eastAsia="uk-UA"/>
        </w:rPr>
        <w:t xml:space="preserve">відповідно до навчального плану підготовки докторів філософії за спеціальністю </w:t>
      </w:r>
      <w:r w:rsidR="00B8205C" w:rsidRPr="007F7AFB">
        <w:rPr>
          <w:sz w:val="28"/>
          <w:szCs w:val="28"/>
          <w:lang w:eastAsia="uk-UA"/>
        </w:rPr>
        <w:t>E5</w:t>
      </w:r>
      <w:r w:rsidRPr="007F7AFB">
        <w:rPr>
          <w:sz w:val="28"/>
          <w:szCs w:val="28"/>
          <w:lang w:eastAsia="uk-UA"/>
        </w:rPr>
        <w:t xml:space="preserve"> Фізика та астрономія</w:t>
      </w:r>
      <w:r w:rsidR="0041047F" w:rsidRPr="007F7AFB">
        <w:rPr>
          <w:sz w:val="28"/>
          <w:szCs w:val="28"/>
          <w:lang w:eastAsia="uk-UA"/>
        </w:rPr>
        <w:t>;</w:t>
      </w:r>
    </w:p>
    <w:p w14:paraId="7E31C29E" w14:textId="77777777" w:rsidR="006F44E6" w:rsidRPr="007F7AFB" w:rsidRDefault="009A361F" w:rsidP="004E6505">
      <w:pPr>
        <w:pStyle w:val="afb"/>
        <w:numPr>
          <w:ilvl w:val="0"/>
          <w:numId w:val="32"/>
        </w:numPr>
        <w:tabs>
          <w:tab w:val="left" w:pos="0"/>
        </w:tabs>
        <w:ind w:left="567"/>
        <w:jc w:val="both"/>
        <w:rPr>
          <w:sz w:val="28"/>
          <w:szCs w:val="28"/>
          <w:lang w:eastAsia="uk-UA"/>
        </w:rPr>
      </w:pPr>
      <w:r w:rsidRPr="007F7AFB">
        <w:rPr>
          <w:sz w:val="28"/>
          <w:szCs w:val="28"/>
          <w:lang w:eastAsia="uk-UA"/>
        </w:rPr>
        <w:t xml:space="preserve">диференційований </w:t>
      </w:r>
      <w:r w:rsidR="006F44E6" w:rsidRPr="007F7AFB">
        <w:rPr>
          <w:sz w:val="28"/>
          <w:szCs w:val="28"/>
          <w:lang w:eastAsia="uk-UA"/>
        </w:rPr>
        <w:t>залік за результатами проходження асистентської педагогічної практики</w:t>
      </w:r>
      <w:r w:rsidR="003D22D1" w:rsidRPr="007F7AFB">
        <w:rPr>
          <w:sz w:val="28"/>
          <w:szCs w:val="28"/>
          <w:lang w:eastAsia="uk-UA"/>
        </w:rPr>
        <w:t xml:space="preserve"> відповідно до навчального плану підготовки докторів філософії за спеціальністю </w:t>
      </w:r>
      <w:r w:rsidR="00B8205C" w:rsidRPr="007F7AFB">
        <w:rPr>
          <w:sz w:val="28"/>
          <w:szCs w:val="28"/>
          <w:lang w:eastAsia="uk-UA"/>
        </w:rPr>
        <w:t>E5</w:t>
      </w:r>
      <w:r w:rsidR="003D22D1" w:rsidRPr="007F7AFB">
        <w:rPr>
          <w:sz w:val="28"/>
          <w:szCs w:val="28"/>
          <w:lang w:eastAsia="uk-UA"/>
        </w:rPr>
        <w:t xml:space="preserve"> Фізика та астрономія</w:t>
      </w:r>
      <w:r w:rsidR="0041047F" w:rsidRPr="007F7AFB">
        <w:rPr>
          <w:sz w:val="28"/>
          <w:szCs w:val="28"/>
          <w:lang w:eastAsia="uk-UA"/>
        </w:rPr>
        <w:t>;</w:t>
      </w:r>
    </w:p>
    <w:p w14:paraId="56042ECB" w14:textId="77777777" w:rsidR="009E7076" w:rsidRDefault="0041047F" w:rsidP="004E6505">
      <w:pPr>
        <w:pStyle w:val="afb"/>
        <w:numPr>
          <w:ilvl w:val="0"/>
          <w:numId w:val="32"/>
        </w:numPr>
        <w:tabs>
          <w:tab w:val="left" w:pos="0"/>
        </w:tabs>
        <w:ind w:left="567"/>
        <w:jc w:val="both"/>
        <w:rPr>
          <w:sz w:val="28"/>
          <w:szCs w:val="28"/>
          <w:lang w:eastAsia="uk-UA"/>
        </w:rPr>
      </w:pPr>
      <w:r w:rsidRPr="007F7AFB">
        <w:rPr>
          <w:sz w:val="28"/>
          <w:szCs w:val="28"/>
          <w:lang w:eastAsia="uk-UA"/>
        </w:rPr>
        <w:t>з</w:t>
      </w:r>
      <w:r w:rsidR="006F44E6" w:rsidRPr="007F7AFB">
        <w:rPr>
          <w:sz w:val="28"/>
          <w:szCs w:val="28"/>
          <w:lang w:eastAsia="uk-UA"/>
        </w:rPr>
        <w:t>вітування аспіранта на профільній кафедрі і на вченій раді факультету</w:t>
      </w:r>
      <w:r w:rsidR="003D22D1" w:rsidRPr="007F7AFB">
        <w:rPr>
          <w:sz w:val="28"/>
          <w:szCs w:val="28"/>
          <w:lang w:eastAsia="uk-UA"/>
        </w:rPr>
        <w:t xml:space="preserve"> (двічі на рік) щодо виконання усіх складових індивідуального плану аспіранта.</w:t>
      </w:r>
    </w:p>
    <w:p w14:paraId="79840446" w14:textId="77777777" w:rsidR="002D6FCA" w:rsidRPr="004E6505" w:rsidRDefault="002D6FCA" w:rsidP="00E82A69">
      <w:pPr>
        <w:tabs>
          <w:tab w:val="left" w:pos="0"/>
        </w:tabs>
        <w:jc w:val="both"/>
        <w:rPr>
          <w:sz w:val="28"/>
          <w:szCs w:val="28"/>
          <w:lang w:eastAsia="uk-UA"/>
        </w:rPr>
      </w:pPr>
    </w:p>
    <w:p w14:paraId="58A4EC29" w14:textId="77777777" w:rsidR="00AE6279" w:rsidRPr="007F7AFB" w:rsidRDefault="00AE6279" w:rsidP="00AE6279">
      <w:pPr>
        <w:widowControl/>
        <w:tabs>
          <w:tab w:val="left" w:pos="0"/>
        </w:tabs>
        <w:suppressAutoHyphens w:val="0"/>
        <w:spacing w:after="200"/>
        <w:ind w:firstLine="567"/>
        <w:jc w:val="both"/>
        <w:rPr>
          <w:b/>
          <w:bCs/>
          <w:sz w:val="28"/>
          <w:szCs w:val="28"/>
          <w:lang w:eastAsia="uk-UA"/>
        </w:rPr>
      </w:pPr>
      <w:r w:rsidRPr="007F7AFB">
        <w:rPr>
          <w:b/>
          <w:bCs/>
          <w:sz w:val="28"/>
          <w:szCs w:val="28"/>
          <w:lang w:eastAsia="uk-UA"/>
        </w:rPr>
        <w:t>Підсумкова атестація</w:t>
      </w:r>
    </w:p>
    <w:p w14:paraId="4A04CF1D" w14:textId="1C26645B" w:rsidR="00730A4E" w:rsidRPr="007F7AFB" w:rsidRDefault="00AE6279" w:rsidP="009E7076">
      <w:pPr>
        <w:widowControl/>
        <w:tabs>
          <w:tab w:val="left" w:pos="0"/>
        </w:tabs>
        <w:suppressAutoHyphens w:val="0"/>
        <w:ind w:firstLine="567"/>
        <w:jc w:val="both"/>
        <w:rPr>
          <w:sz w:val="28"/>
          <w:szCs w:val="28"/>
          <w:lang w:eastAsia="uk-UA"/>
        </w:rPr>
      </w:pPr>
      <w:r w:rsidRPr="007F7AFB">
        <w:rPr>
          <w:bCs/>
          <w:sz w:val="28"/>
          <w:szCs w:val="28"/>
          <w:lang w:eastAsia="uk-UA"/>
        </w:rPr>
        <w:t>Метою підсумкової атестації</w:t>
      </w:r>
      <w:r w:rsidRPr="007F7AFB">
        <w:rPr>
          <w:sz w:val="28"/>
          <w:szCs w:val="28"/>
          <w:lang w:eastAsia="uk-UA"/>
        </w:rPr>
        <w:t xml:space="preserve"> є встановлення відповідності рівня підготовки </w:t>
      </w:r>
      <w:r w:rsidR="003D22D1" w:rsidRPr="007F7AFB">
        <w:rPr>
          <w:sz w:val="28"/>
          <w:szCs w:val="28"/>
          <w:lang w:eastAsia="uk-UA"/>
        </w:rPr>
        <w:t xml:space="preserve">здобувачів </w:t>
      </w:r>
      <w:r w:rsidRPr="007F7AFB">
        <w:rPr>
          <w:sz w:val="28"/>
          <w:szCs w:val="28"/>
          <w:lang w:eastAsia="uk-UA"/>
        </w:rPr>
        <w:t xml:space="preserve">вимогам </w:t>
      </w:r>
      <w:r w:rsidR="003D22D1" w:rsidRPr="007F7AFB">
        <w:rPr>
          <w:sz w:val="28"/>
          <w:szCs w:val="28"/>
          <w:lang w:eastAsia="uk-UA"/>
        </w:rPr>
        <w:t xml:space="preserve">ОНП </w:t>
      </w:r>
      <w:r w:rsidR="002D12D0">
        <w:rPr>
          <w:sz w:val="28"/>
          <w:szCs w:val="28"/>
          <w:lang w:eastAsia="uk-UA"/>
        </w:rPr>
        <w:t>«</w:t>
      </w:r>
      <w:r w:rsidR="003D22D1" w:rsidRPr="007F7AFB">
        <w:rPr>
          <w:sz w:val="28"/>
          <w:szCs w:val="28"/>
          <w:lang w:eastAsia="uk-UA"/>
        </w:rPr>
        <w:t>Фізика та астрономія</w:t>
      </w:r>
      <w:r w:rsidR="002D12D0">
        <w:rPr>
          <w:sz w:val="28"/>
          <w:szCs w:val="28"/>
          <w:lang w:eastAsia="uk-UA"/>
        </w:rPr>
        <w:t>»</w:t>
      </w:r>
      <w:r w:rsidR="003D22D1" w:rsidRPr="007F7AFB">
        <w:rPr>
          <w:sz w:val="28"/>
          <w:szCs w:val="28"/>
          <w:lang w:eastAsia="uk-UA"/>
        </w:rPr>
        <w:t>.</w:t>
      </w:r>
      <w:r w:rsidR="00BF3CD6" w:rsidRPr="007F7AFB">
        <w:rPr>
          <w:sz w:val="28"/>
          <w:szCs w:val="28"/>
          <w:lang w:eastAsia="uk-UA"/>
        </w:rPr>
        <w:t xml:space="preserve"> </w:t>
      </w:r>
    </w:p>
    <w:p w14:paraId="61219B16" w14:textId="77777777" w:rsidR="002D12D0" w:rsidRPr="007F7AFB" w:rsidRDefault="002D12D0" w:rsidP="002D12D0">
      <w:pPr>
        <w:widowControl/>
        <w:tabs>
          <w:tab w:val="left" w:pos="0"/>
        </w:tabs>
        <w:suppressAutoHyphens w:val="0"/>
        <w:ind w:firstLine="567"/>
        <w:jc w:val="both"/>
        <w:rPr>
          <w:sz w:val="28"/>
          <w:szCs w:val="28"/>
          <w:lang w:eastAsia="uk-UA"/>
        </w:rPr>
      </w:pPr>
      <w:r w:rsidRPr="007F7AFB">
        <w:rPr>
          <w:sz w:val="28"/>
          <w:szCs w:val="28"/>
          <w:lang w:eastAsia="uk-UA"/>
        </w:rPr>
        <w:t>Підсумкова атестація передбачає:</w:t>
      </w:r>
    </w:p>
    <w:p w14:paraId="614797AC" w14:textId="77777777" w:rsidR="002D12D0" w:rsidRPr="007F7AFB" w:rsidRDefault="002D12D0" w:rsidP="002D12D0">
      <w:pPr>
        <w:pStyle w:val="afb"/>
        <w:numPr>
          <w:ilvl w:val="0"/>
          <w:numId w:val="31"/>
        </w:numPr>
        <w:tabs>
          <w:tab w:val="left" w:pos="0"/>
        </w:tabs>
        <w:ind w:left="1281" w:hanging="357"/>
        <w:jc w:val="both"/>
        <w:rPr>
          <w:sz w:val="28"/>
          <w:szCs w:val="28"/>
          <w:lang w:eastAsia="uk-UA"/>
        </w:rPr>
      </w:pPr>
      <w:r w:rsidRPr="007F7AFB">
        <w:rPr>
          <w:sz w:val="28"/>
          <w:szCs w:val="28"/>
          <w:lang w:eastAsia="uk-UA"/>
        </w:rPr>
        <w:t>складання комплексного іспиту зі спеціальності;</w:t>
      </w:r>
    </w:p>
    <w:p w14:paraId="129284EB" w14:textId="77777777" w:rsidR="002D12D0" w:rsidRPr="007F7AFB" w:rsidRDefault="002D12D0" w:rsidP="002D12D0">
      <w:pPr>
        <w:pStyle w:val="afb"/>
        <w:numPr>
          <w:ilvl w:val="0"/>
          <w:numId w:val="31"/>
        </w:numPr>
        <w:tabs>
          <w:tab w:val="left" w:pos="0"/>
        </w:tabs>
        <w:ind w:left="1281" w:hanging="357"/>
        <w:jc w:val="both"/>
        <w:rPr>
          <w:sz w:val="28"/>
          <w:szCs w:val="28"/>
          <w:lang w:eastAsia="uk-UA"/>
        </w:rPr>
      </w:pPr>
      <w:r w:rsidRPr="007F7AFB">
        <w:rPr>
          <w:sz w:val="28"/>
          <w:szCs w:val="28"/>
          <w:lang w:eastAsia="uk-UA"/>
        </w:rPr>
        <w:t>захист дисертації на здобуття наукового ступеня доктора філософії.</w:t>
      </w:r>
    </w:p>
    <w:p w14:paraId="714DFB9A" w14:textId="4459A8E6" w:rsidR="001366EB" w:rsidRPr="007F7AFB" w:rsidRDefault="002D12D0" w:rsidP="004E6505">
      <w:pPr>
        <w:ind w:firstLine="567"/>
        <w:jc w:val="both"/>
        <w:rPr>
          <w:rFonts w:ascii="Tahoma" w:hAnsi="Tahoma"/>
          <w:sz w:val="28"/>
          <w:szCs w:val="28"/>
        </w:rPr>
      </w:pPr>
      <w:r w:rsidRPr="007F7AFB">
        <w:rPr>
          <w:sz w:val="28"/>
          <w:szCs w:val="28"/>
          <w:lang w:eastAsia="uk-UA"/>
        </w:rPr>
        <w:t xml:space="preserve">Комплексний іспит зі спеціальності призначений для визначення рівня набуття здобувачем теоретичних знань і компетентностей за спеціальністю E5 Фізика та астрономія. Комплексний іспит зі спеціальності проводиться відповідно до навчального плану підготовки докторів філософії за спеціальністю E5 Фізика та астрономія. </w:t>
      </w:r>
      <w:r w:rsidRPr="007F7AFB">
        <w:rPr>
          <w:sz w:val="28"/>
          <w:szCs w:val="22"/>
          <w:lang w:eastAsia="uk-UA"/>
        </w:rPr>
        <w:t xml:space="preserve">Комплексний іспит передбачає виконання кваліфікаційних завдань за спеціальністю </w:t>
      </w:r>
      <w:r w:rsidRPr="007F7AFB">
        <w:rPr>
          <w:sz w:val="28"/>
          <w:szCs w:val="28"/>
          <w:lang w:eastAsia="uk-UA"/>
        </w:rPr>
        <w:t>E5 Фізика та астрономія</w:t>
      </w:r>
      <w:r w:rsidRPr="007F7AFB">
        <w:rPr>
          <w:sz w:val="28"/>
          <w:szCs w:val="22"/>
          <w:lang w:eastAsia="uk-UA"/>
        </w:rPr>
        <w:t xml:space="preserve"> і є адекватною формою кваліфікаційних випробувань, яка об’єктивно і надійно визначає рівень професійної підготовки здобувачів</w:t>
      </w:r>
      <w:r w:rsidRPr="007F7AFB">
        <w:rPr>
          <w:sz w:val="28"/>
          <w:szCs w:val="28"/>
          <w:lang w:eastAsia="uk-UA"/>
        </w:rPr>
        <w:t>. Програма комплексного іспиту містить обов’язковий і варіативний модулі. Обов’язковий модуль охоплює теоретичні питання з основних розділів фізики та астрономії, а варіативний модуль стосується наукових та практичних аспектів відповідно до напряму дисертаці</w:t>
      </w:r>
      <w:r>
        <w:rPr>
          <w:sz w:val="28"/>
          <w:szCs w:val="28"/>
          <w:lang w:eastAsia="uk-UA"/>
        </w:rPr>
        <w:t>ї</w:t>
      </w:r>
      <w:r w:rsidRPr="007F7AFB">
        <w:rPr>
          <w:sz w:val="28"/>
          <w:szCs w:val="28"/>
          <w:lang w:eastAsia="uk-UA"/>
        </w:rPr>
        <w:t xml:space="preserve"> здобувача.</w:t>
      </w:r>
      <w:r w:rsidRPr="007F7AFB">
        <w:rPr>
          <w:sz w:val="28"/>
          <w:szCs w:val="22"/>
          <w:lang w:eastAsia="uk-UA"/>
        </w:rPr>
        <w:t xml:space="preserve"> Зміст варіативного модуля програми комплексного іспиту зі спеціальності формується і затверджується індивідуально для кожного здобувача.</w:t>
      </w:r>
    </w:p>
    <w:p w14:paraId="57BA2E9E" w14:textId="77777777" w:rsidR="00106D74" w:rsidRDefault="00A0516E" w:rsidP="002D12D0">
      <w:pPr>
        <w:pStyle w:val="af"/>
        <w:snapToGrid w:val="0"/>
        <w:ind w:left="0" w:firstLine="567"/>
        <w:jc w:val="both"/>
        <w:rPr>
          <w:sz w:val="28"/>
          <w:szCs w:val="28"/>
        </w:rPr>
      </w:pPr>
      <w:r w:rsidRPr="00A0516E">
        <w:rPr>
          <w:sz w:val="28"/>
          <w:szCs w:val="28"/>
        </w:rPr>
        <w:t>Підсумкова атестація випускників освітньо-наукової програми «</w:t>
      </w:r>
      <w:r>
        <w:rPr>
          <w:sz w:val="28"/>
          <w:szCs w:val="28"/>
        </w:rPr>
        <w:t>Фізика та а</w:t>
      </w:r>
      <w:r w:rsidRPr="00A0516E">
        <w:rPr>
          <w:sz w:val="28"/>
          <w:szCs w:val="28"/>
        </w:rPr>
        <w:t>строномія» відбувається у формі попередньої</w:t>
      </w:r>
      <w:r>
        <w:rPr>
          <w:sz w:val="28"/>
          <w:szCs w:val="28"/>
        </w:rPr>
        <w:t xml:space="preserve"> </w:t>
      </w:r>
      <w:r w:rsidRPr="00A0516E">
        <w:rPr>
          <w:sz w:val="28"/>
          <w:szCs w:val="28"/>
        </w:rPr>
        <w:t>експертизи дисертації на фаховому семінарі і завершується видачею</w:t>
      </w:r>
      <w:r>
        <w:rPr>
          <w:sz w:val="28"/>
          <w:szCs w:val="28"/>
        </w:rPr>
        <w:t xml:space="preserve"> </w:t>
      </w:r>
      <w:r w:rsidRPr="00A0516E">
        <w:rPr>
          <w:sz w:val="28"/>
          <w:szCs w:val="28"/>
        </w:rPr>
        <w:t>висновку про наукову новизну, теоретичне та практичне значення</w:t>
      </w:r>
      <w:r>
        <w:rPr>
          <w:sz w:val="28"/>
          <w:szCs w:val="28"/>
        </w:rPr>
        <w:t xml:space="preserve"> </w:t>
      </w:r>
      <w:r w:rsidRPr="00A0516E">
        <w:rPr>
          <w:sz w:val="28"/>
          <w:szCs w:val="28"/>
        </w:rPr>
        <w:t>результатів дисертації. Обов’язковою умовою допуску до підсумкової</w:t>
      </w:r>
      <w:r>
        <w:rPr>
          <w:sz w:val="28"/>
          <w:szCs w:val="28"/>
        </w:rPr>
        <w:t xml:space="preserve"> </w:t>
      </w:r>
      <w:r w:rsidRPr="00A0516E">
        <w:rPr>
          <w:sz w:val="28"/>
          <w:szCs w:val="28"/>
        </w:rPr>
        <w:t>атестації є успішне виконання здобувачем індивідуального плану навчальної</w:t>
      </w:r>
      <w:r>
        <w:rPr>
          <w:sz w:val="28"/>
          <w:szCs w:val="28"/>
        </w:rPr>
        <w:t xml:space="preserve"> </w:t>
      </w:r>
      <w:r w:rsidRPr="00A0516E">
        <w:rPr>
          <w:sz w:val="28"/>
          <w:szCs w:val="28"/>
        </w:rPr>
        <w:t>та наукової роботи. Здобувачі мають право подавати свої дисертаційні</w:t>
      </w:r>
      <w:r>
        <w:rPr>
          <w:sz w:val="28"/>
          <w:szCs w:val="28"/>
        </w:rPr>
        <w:t xml:space="preserve"> </w:t>
      </w:r>
      <w:r w:rsidRPr="00A0516E">
        <w:rPr>
          <w:sz w:val="28"/>
          <w:szCs w:val="28"/>
        </w:rPr>
        <w:lastRenderedPageBreak/>
        <w:t>роботи на захист до разових спеціалізован</w:t>
      </w:r>
      <w:r>
        <w:rPr>
          <w:sz w:val="28"/>
          <w:szCs w:val="28"/>
        </w:rPr>
        <w:t>их вчених рад зі спеціальності Е5</w:t>
      </w:r>
      <w:r w:rsidRPr="00A0516E">
        <w:rPr>
          <w:sz w:val="28"/>
          <w:szCs w:val="28"/>
        </w:rPr>
        <w:t xml:space="preserve"> </w:t>
      </w:r>
      <w:r>
        <w:rPr>
          <w:sz w:val="28"/>
          <w:szCs w:val="28"/>
        </w:rPr>
        <w:t>Фізика та а</w:t>
      </w:r>
      <w:r w:rsidRPr="00A0516E">
        <w:rPr>
          <w:sz w:val="28"/>
          <w:szCs w:val="28"/>
        </w:rPr>
        <w:t>строномія</w:t>
      </w:r>
      <w:r>
        <w:rPr>
          <w:sz w:val="28"/>
          <w:szCs w:val="28"/>
        </w:rPr>
        <w:t xml:space="preserve"> </w:t>
      </w:r>
      <w:r w:rsidRPr="00A0516E">
        <w:rPr>
          <w:sz w:val="28"/>
          <w:szCs w:val="28"/>
        </w:rPr>
        <w:t>у порядку, встановленому законодавством. Успішний</w:t>
      </w:r>
      <w:r>
        <w:rPr>
          <w:sz w:val="28"/>
          <w:szCs w:val="28"/>
        </w:rPr>
        <w:t xml:space="preserve"> </w:t>
      </w:r>
      <w:r w:rsidRPr="00A0516E">
        <w:rPr>
          <w:sz w:val="28"/>
          <w:szCs w:val="28"/>
        </w:rPr>
        <w:t>захист дисертаційної роботи доктора філософії є підставою для присудження</w:t>
      </w:r>
      <w:r>
        <w:rPr>
          <w:sz w:val="28"/>
          <w:szCs w:val="28"/>
        </w:rPr>
        <w:t xml:space="preserve"> </w:t>
      </w:r>
      <w:r w:rsidRPr="00A0516E">
        <w:rPr>
          <w:sz w:val="28"/>
          <w:szCs w:val="28"/>
        </w:rPr>
        <w:t>ступеня доктора філософії та видачі документа встановленого зразка із</w:t>
      </w:r>
      <w:r>
        <w:rPr>
          <w:sz w:val="28"/>
          <w:szCs w:val="28"/>
        </w:rPr>
        <w:t xml:space="preserve"> </w:t>
      </w:r>
      <w:r w:rsidRPr="00A0516E">
        <w:rPr>
          <w:sz w:val="28"/>
          <w:szCs w:val="28"/>
        </w:rPr>
        <w:t xml:space="preserve">присвоєнням освітньо-наукового ступеня «Доктор філософії» з галузі знань </w:t>
      </w:r>
      <w:r>
        <w:rPr>
          <w:sz w:val="28"/>
          <w:szCs w:val="28"/>
        </w:rPr>
        <w:t>Е Природничі науки, математика та статистика за спеціальністю Е5 Фізика та а</w:t>
      </w:r>
      <w:r w:rsidRPr="00A0516E">
        <w:rPr>
          <w:sz w:val="28"/>
          <w:szCs w:val="28"/>
        </w:rPr>
        <w:t>строномія.</w:t>
      </w:r>
    </w:p>
    <w:p w14:paraId="1C9B3DFD" w14:textId="77777777" w:rsidR="00A0516E" w:rsidRPr="00A0516E" w:rsidRDefault="00A0516E" w:rsidP="004E6505">
      <w:pPr>
        <w:pStyle w:val="af"/>
        <w:snapToGrid w:val="0"/>
        <w:ind w:left="0" w:firstLine="567"/>
        <w:jc w:val="both"/>
        <w:rPr>
          <w:sz w:val="28"/>
          <w:szCs w:val="28"/>
        </w:rPr>
      </w:pPr>
      <w:r w:rsidRPr="00A0516E">
        <w:rPr>
          <w:sz w:val="28"/>
          <w:szCs w:val="28"/>
        </w:rPr>
        <w:t>Дисертація на здобуття ступеня доктора філософії є самостійним</w:t>
      </w:r>
      <w:r>
        <w:rPr>
          <w:sz w:val="28"/>
          <w:szCs w:val="28"/>
        </w:rPr>
        <w:t xml:space="preserve"> </w:t>
      </w:r>
      <w:r w:rsidRPr="00A0516E">
        <w:rPr>
          <w:sz w:val="28"/>
          <w:szCs w:val="28"/>
        </w:rPr>
        <w:t>розгорнутим дослідженням, що пропонує розвʼязання комплексної науково-прикладної задачі у сфері комп’ютерних наук, зокрема штучного інтелекту</w:t>
      </w:r>
      <w:r>
        <w:rPr>
          <w:sz w:val="28"/>
          <w:szCs w:val="28"/>
        </w:rPr>
        <w:t xml:space="preserve"> </w:t>
      </w:r>
      <w:r w:rsidRPr="00A0516E">
        <w:rPr>
          <w:sz w:val="28"/>
          <w:szCs w:val="28"/>
        </w:rPr>
        <w:t>або на її мажі з іншими спеціальностями, що передбачає глибоке</w:t>
      </w:r>
      <w:r>
        <w:rPr>
          <w:sz w:val="28"/>
          <w:szCs w:val="28"/>
        </w:rPr>
        <w:t xml:space="preserve"> </w:t>
      </w:r>
      <w:r w:rsidRPr="00A0516E">
        <w:rPr>
          <w:sz w:val="28"/>
          <w:szCs w:val="28"/>
        </w:rPr>
        <w:t>переосмислення наявних та створення нових цілісних знань та професійної</w:t>
      </w:r>
      <w:r>
        <w:rPr>
          <w:sz w:val="28"/>
          <w:szCs w:val="28"/>
        </w:rPr>
        <w:t xml:space="preserve"> </w:t>
      </w:r>
      <w:r w:rsidRPr="00A0516E">
        <w:rPr>
          <w:sz w:val="28"/>
          <w:szCs w:val="28"/>
        </w:rPr>
        <w:t>практики, і результати якого мають наукову новизну, теоретичне та</w:t>
      </w:r>
      <w:r>
        <w:rPr>
          <w:sz w:val="28"/>
          <w:szCs w:val="28"/>
        </w:rPr>
        <w:t xml:space="preserve"> </w:t>
      </w:r>
      <w:r w:rsidRPr="00A0516E">
        <w:rPr>
          <w:sz w:val="28"/>
          <w:szCs w:val="28"/>
        </w:rPr>
        <w:t>практичне значення.</w:t>
      </w:r>
    </w:p>
    <w:p w14:paraId="0AA5DD8B" w14:textId="77777777" w:rsidR="00A0516E" w:rsidRDefault="00A0516E" w:rsidP="004E6505">
      <w:pPr>
        <w:pStyle w:val="af"/>
        <w:snapToGrid w:val="0"/>
        <w:ind w:left="0" w:firstLine="567"/>
        <w:jc w:val="both"/>
        <w:rPr>
          <w:sz w:val="28"/>
          <w:szCs w:val="28"/>
        </w:rPr>
      </w:pPr>
      <w:r w:rsidRPr="00A0516E">
        <w:rPr>
          <w:sz w:val="28"/>
          <w:szCs w:val="28"/>
        </w:rPr>
        <w:t>Текст дисертації повинен бути оформлений відповідно, до вимог</w:t>
      </w:r>
      <w:r w:rsidR="00C512F0">
        <w:rPr>
          <w:sz w:val="28"/>
          <w:szCs w:val="28"/>
        </w:rPr>
        <w:t xml:space="preserve"> </w:t>
      </w:r>
      <w:r w:rsidRPr="00A0516E">
        <w:rPr>
          <w:sz w:val="28"/>
          <w:szCs w:val="28"/>
        </w:rPr>
        <w:t xml:space="preserve">установлених в чинному законодавстві та мати обсяг основного тексту </w:t>
      </w:r>
      <w:r w:rsidR="00C512F0" w:rsidRPr="00EA2838">
        <w:rPr>
          <w:sz w:val="28"/>
          <w:szCs w:val="28"/>
          <w:lang w:eastAsia="uk-UA"/>
        </w:rPr>
        <w:t xml:space="preserve">від 4 до 9 </w:t>
      </w:r>
      <w:r w:rsidRPr="00A0516E">
        <w:rPr>
          <w:sz w:val="28"/>
          <w:szCs w:val="28"/>
        </w:rPr>
        <w:t>авторських аркушів. Дисертація не повинна містити академічного плагіату,</w:t>
      </w:r>
      <w:r w:rsidR="00C512F0">
        <w:rPr>
          <w:sz w:val="28"/>
          <w:szCs w:val="28"/>
        </w:rPr>
        <w:t xml:space="preserve"> </w:t>
      </w:r>
      <w:r w:rsidRPr="00A0516E">
        <w:rPr>
          <w:sz w:val="28"/>
          <w:szCs w:val="28"/>
        </w:rPr>
        <w:t>фальсифікації, фабрикації.</w:t>
      </w:r>
      <w:r w:rsidR="00C512F0">
        <w:rPr>
          <w:sz w:val="28"/>
          <w:szCs w:val="28"/>
        </w:rPr>
        <w:t xml:space="preserve"> </w:t>
      </w:r>
      <w:r w:rsidRPr="00A0516E">
        <w:rPr>
          <w:sz w:val="28"/>
          <w:szCs w:val="28"/>
        </w:rPr>
        <w:t>Дисертаційна робота розміщується на сайті Науково-консультаційного</w:t>
      </w:r>
      <w:r w:rsidR="00C512F0">
        <w:rPr>
          <w:sz w:val="28"/>
          <w:szCs w:val="28"/>
        </w:rPr>
        <w:t xml:space="preserve"> </w:t>
      </w:r>
      <w:r w:rsidRPr="00A0516E">
        <w:rPr>
          <w:sz w:val="28"/>
          <w:szCs w:val="28"/>
        </w:rPr>
        <w:t>центру Київського національного університету імені Тараса Шевченка.</w:t>
      </w:r>
    </w:p>
    <w:p w14:paraId="1830CDAE" w14:textId="77777777" w:rsidR="00A0516E" w:rsidRPr="007F7AFB" w:rsidRDefault="00A0516E" w:rsidP="00A0516E">
      <w:pPr>
        <w:pStyle w:val="af"/>
        <w:snapToGrid w:val="0"/>
        <w:jc w:val="both"/>
        <w:rPr>
          <w:sz w:val="28"/>
          <w:szCs w:val="28"/>
        </w:rPr>
        <w:sectPr w:rsidR="00A0516E" w:rsidRPr="007F7AFB" w:rsidSect="00BE631F">
          <w:pgSz w:w="11906" w:h="16838"/>
          <w:pgMar w:top="1134" w:right="567" w:bottom="1134" w:left="1418" w:header="708" w:footer="709" w:gutter="0"/>
          <w:cols w:space="720"/>
          <w:docGrid w:linePitch="360"/>
        </w:sectPr>
      </w:pPr>
    </w:p>
    <w:p w14:paraId="234F37D2" w14:textId="77777777" w:rsidR="00A626A8" w:rsidRDefault="0097722F" w:rsidP="009E1C43">
      <w:pPr>
        <w:pStyle w:val="af"/>
        <w:numPr>
          <w:ilvl w:val="0"/>
          <w:numId w:val="50"/>
        </w:numPr>
        <w:snapToGrid w:val="0"/>
        <w:jc w:val="center"/>
        <w:rPr>
          <w:b/>
        </w:rPr>
      </w:pPr>
      <w:r w:rsidRPr="00E525CA">
        <w:rPr>
          <w:b/>
        </w:rPr>
        <w:lastRenderedPageBreak/>
        <w:t>М</w:t>
      </w:r>
      <w:r w:rsidR="005B1E41">
        <w:rPr>
          <w:b/>
        </w:rPr>
        <w:t>АТРИЦЯ</w:t>
      </w:r>
      <w:r w:rsidRPr="00E525CA">
        <w:rPr>
          <w:b/>
        </w:rPr>
        <w:t xml:space="preserve"> </w:t>
      </w:r>
      <w:r w:rsidR="005B1E41">
        <w:rPr>
          <w:b/>
        </w:rPr>
        <w:t>ВІДПОВІДНОСТІ</w:t>
      </w:r>
      <w:r w:rsidRPr="00E525CA">
        <w:rPr>
          <w:b/>
        </w:rPr>
        <w:t xml:space="preserve"> </w:t>
      </w:r>
      <w:r w:rsidR="005B1E41">
        <w:rPr>
          <w:b/>
        </w:rPr>
        <w:t>ПРОГРАМНИХ</w:t>
      </w:r>
      <w:r w:rsidRPr="00E525CA">
        <w:rPr>
          <w:b/>
        </w:rPr>
        <w:t xml:space="preserve"> </w:t>
      </w:r>
      <w:r w:rsidR="005B1E41">
        <w:rPr>
          <w:b/>
        </w:rPr>
        <w:t>РЕЗУЛЬТАТІВ</w:t>
      </w:r>
      <w:r w:rsidRPr="00E525CA">
        <w:rPr>
          <w:b/>
        </w:rPr>
        <w:t xml:space="preserve"> </w:t>
      </w:r>
      <w:r w:rsidR="005B1E41">
        <w:rPr>
          <w:b/>
        </w:rPr>
        <w:t>НАВЧАННЯ</w:t>
      </w:r>
      <w:r w:rsidRPr="00E525CA">
        <w:rPr>
          <w:b/>
        </w:rPr>
        <w:t xml:space="preserve"> </w:t>
      </w:r>
      <w:r w:rsidR="005B1E41">
        <w:rPr>
          <w:b/>
        </w:rPr>
        <w:t>ТА</w:t>
      </w:r>
    </w:p>
    <w:p w14:paraId="311D4231" w14:textId="77777777" w:rsidR="0097722F" w:rsidRPr="00773AC9" w:rsidRDefault="005B1E41" w:rsidP="009E1C43">
      <w:pPr>
        <w:pStyle w:val="af"/>
        <w:snapToGrid w:val="0"/>
        <w:ind w:left="0"/>
        <w:jc w:val="center"/>
        <w:rPr>
          <w:b/>
          <w:sz w:val="28"/>
          <w:szCs w:val="28"/>
          <w:lang w:val="ru-RU"/>
        </w:rPr>
      </w:pPr>
      <w:r>
        <w:rPr>
          <w:b/>
        </w:rPr>
        <w:t>КОМПЕТЕНТНОСТЕЙ</w:t>
      </w:r>
      <w:r w:rsidR="0097722F" w:rsidRPr="00E525CA">
        <w:rPr>
          <w:b/>
        </w:rPr>
        <w:t xml:space="preserve"> </w:t>
      </w:r>
      <w:r>
        <w:rPr>
          <w:b/>
        </w:rPr>
        <w:t>ОСВІТНЬОЇ</w:t>
      </w:r>
      <w:r w:rsidR="0097722F" w:rsidRPr="00E525CA">
        <w:rPr>
          <w:b/>
        </w:rPr>
        <w:t xml:space="preserve"> </w:t>
      </w:r>
      <w:r>
        <w:rPr>
          <w:b/>
        </w:rPr>
        <w:t>ПРОГРАМИ</w:t>
      </w:r>
    </w:p>
    <w:p w14:paraId="4A810F8B" w14:textId="77777777" w:rsidR="0097722F" w:rsidRDefault="0097722F" w:rsidP="00263DD8">
      <w:pPr>
        <w:jc w:val="center"/>
      </w:pPr>
    </w:p>
    <w:tbl>
      <w:tblPr>
        <w:tblW w:w="7513" w:type="dxa"/>
        <w:tblInd w:w="959" w:type="dxa"/>
        <w:tblBorders>
          <w:top w:val="single" w:sz="8" w:space="0" w:color="9BBB59"/>
          <w:left w:val="single" w:sz="8" w:space="0" w:color="9BBB59"/>
          <w:bottom w:val="single" w:sz="8" w:space="0" w:color="9BBB59"/>
          <w:right w:val="single" w:sz="8" w:space="0" w:color="9BBB59"/>
        </w:tblBorders>
        <w:tblLayout w:type="fixed"/>
        <w:tblLook w:val="0000" w:firstRow="0" w:lastRow="0" w:firstColumn="0" w:lastColumn="0" w:noHBand="0" w:noVBand="0"/>
      </w:tblPr>
      <w:tblGrid>
        <w:gridCol w:w="1276"/>
        <w:gridCol w:w="567"/>
        <w:gridCol w:w="567"/>
        <w:gridCol w:w="567"/>
        <w:gridCol w:w="567"/>
        <w:gridCol w:w="567"/>
        <w:gridCol w:w="567"/>
        <w:gridCol w:w="567"/>
        <w:gridCol w:w="567"/>
        <w:gridCol w:w="567"/>
        <w:gridCol w:w="567"/>
        <w:gridCol w:w="567"/>
      </w:tblGrid>
      <w:tr w:rsidR="00263DD8" w:rsidRPr="00A05770" w14:paraId="07C7FD35" w14:textId="77777777" w:rsidTr="00006037">
        <w:trPr>
          <w:trHeight w:val="1389"/>
        </w:trPr>
        <w:tc>
          <w:tcPr>
            <w:tcW w:w="1276" w:type="dxa"/>
            <w:tcBorders>
              <w:top w:val="single" w:sz="8" w:space="0" w:color="9BBB59"/>
              <w:left w:val="single" w:sz="8" w:space="0" w:color="9BBB59"/>
              <w:bottom w:val="single" w:sz="8" w:space="0" w:color="9BBB59"/>
              <w:right w:val="single" w:sz="8" w:space="0" w:color="9BBB59"/>
            </w:tcBorders>
          </w:tcPr>
          <w:p w14:paraId="543E14BF" w14:textId="77777777" w:rsidR="00263DD8" w:rsidRPr="00E42E17" w:rsidRDefault="00263DD8" w:rsidP="00263DD8">
            <w:pPr>
              <w:snapToGrid w:val="0"/>
              <w:jc w:val="center"/>
              <w:rPr>
                <w:sz w:val="28"/>
                <w:szCs w:val="28"/>
              </w:rPr>
            </w:pPr>
          </w:p>
        </w:tc>
        <w:tc>
          <w:tcPr>
            <w:tcW w:w="567" w:type="dxa"/>
            <w:tcBorders>
              <w:top w:val="single" w:sz="8" w:space="0" w:color="9BBB59"/>
              <w:bottom w:val="single" w:sz="8" w:space="0" w:color="9BBB59"/>
            </w:tcBorders>
            <w:textDirection w:val="tbRl"/>
          </w:tcPr>
          <w:p w14:paraId="6CAEC7A3" w14:textId="77777777" w:rsidR="00263DD8" w:rsidRPr="00E42E17" w:rsidRDefault="00263DD8" w:rsidP="00263DD8">
            <w:pPr>
              <w:snapToGrid w:val="0"/>
              <w:ind w:left="113" w:right="113"/>
              <w:jc w:val="center"/>
              <w:rPr>
                <w:b/>
                <w:sz w:val="28"/>
                <w:szCs w:val="28"/>
              </w:rPr>
            </w:pPr>
            <w:r w:rsidRPr="00E42E17">
              <w:rPr>
                <w:b/>
                <w:sz w:val="28"/>
                <w:szCs w:val="28"/>
              </w:rPr>
              <w:t>ПРН</w:t>
            </w:r>
            <w:r w:rsidR="00217A69" w:rsidRPr="00E42E17">
              <w:rPr>
                <w:b/>
                <w:sz w:val="28"/>
                <w:szCs w:val="28"/>
              </w:rPr>
              <w:t xml:space="preserve"> </w:t>
            </w:r>
            <w:r w:rsidRPr="00E42E17">
              <w:rPr>
                <w:b/>
                <w:sz w:val="28"/>
                <w:szCs w:val="28"/>
              </w:rPr>
              <w:t>01</w:t>
            </w:r>
          </w:p>
        </w:tc>
        <w:tc>
          <w:tcPr>
            <w:tcW w:w="567" w:type="dxa"/>
            <w:tcBorders>
              <w:top w:val="single" w:sz="8" w:space="0" w:color="9BBB59"/>
              <w:left w:val="single" w:sz="8" w:space="0" w:color="9BBB59"/>
              <w:bottom w:val="single" w:sz="8" w:space="0" w:color="9BBB59"/>
              <w:right w:val="single" w:sz="8" w:space="0" w:color="9BBB59"/>
            </w:tcBorders>
            <w:textDirection w:val="tbRl"/>
          </w:tcPr>
          <w:p w14:paraId="082DB9C5" w14:textId="77777777" w:rsidR="00263DD8" w:rsidRPr="00E42E17" w:rsidRDefault="00263DD8" w:rsidP="00263DD8">
            <w:pPr>
              <w:snapToGrid w:val="0"/>
              <w:ind w:left="113" w:right="113"/>
              <w:jc w:val="center"/>
              <w:rPr>
                <w:b/>
                <w:sz w:val="28"/>
                <w:szCs w:val="28"/>
              </w:rPr>
            </w:pPr>
            <w:r w:rsidRPr="00E42E17">
              <w:rPr>
                <w:b/>
                <w:sz w:val="28"/>
                <w:szCs w:val="28"/>
              </w:rPr>
              <w:t>ПРН</w:t>
            </w:r>
            <w:r w:rsidR="00217A69" w:rsidRPr="00E42E17">
              <w:rPr>
                <w:b/>
                <w:sz w:val="28"/>
                <w:szCs w:val="28"/>
              </w:rPr>
              <w:t xml:space="preserve"> </w:t>
            </w:r>
            <w:r w:rsidRPr="00E42E17">
              <w:rPr>
                <w:b/>
                <w:sz w:val="28"/>
                <w:szCs w:val="28"/>
              </w:rPr>
              <w:t>02</w:t>
            </w:r>
          </w:p>
        </w:tc>
        <w:tc>
          <w:tcPr>
            <w:tcW w:w="567" w:type="dxa"/>
            <w:tcBorders>
              <w:top w:val="single" w:sz="8" w:space="0" w:color="9BBB59"/>
              <w:bottom w:val="single" w:sz="8" w:space="0" w:color="9BBB59"/>
            </w:tcBorders>
            <w:textDirection w:val="tbRl"/>
          </w:tcPr>
          <w:p w14:paraId="5D3C704A" w14:textId="77777777" w:rsidR="00263DD8" w:rsidRPr="00E42E17" w:rsidRDefault="00263DD8" w:rsidP="00263DD8">
            <w:pPr>
              <w:snapToGrid w:val="0"/>
              <w:ind w:left="113" w:right="113"/>
              <w:jc w:val="center"/>
              <w:rPr>
                <w:b/>
                <w:sz w:val="28"/>
                <w:szCs w:val="28"/>
              </w:rPr>
            </w:pPr>
            <w:r w:rsidRPr="00E42E17">
              <w:rPr>
                <w:b/>
                <w:sz w:val="28"/>
                <w:szCs w:val="28"/>
              </w:rPr>
              <w:t>ПРН</w:t>
            </w:r>
            <w:r w:rsidR="00217A69" w:rsidRPr="00E42E17">
              <w:rPr>
                <w:b/>
                <w:sz w:val="28"/>
                <w:szCs w:val="28"/>
              </w:rPr>
              <w:t xml:space="preserve"> </w:t>
            </w:r>
            <w:r w:rsidRPr="00E42E17">
              <w:rPr>
                <w:b/>
                <w:sz w:val="28"/>
                <w:szCs w:val="28"/>
              </w:rPr>
              <w:t>03</w:t>
            </w:r>
          </w:p>
        </w:tc>
        <w:tc>
          <w:tcPr>
            <w:tcW w:w="567" w:type="dxa"/>
            <w:tcBorders>
              <w:top w:val="single" w:sz="8" w:space="0" w:color="9BBB59"/>
              <w:left w:val="single" w:sz="8" w:space="0" w:color="9BBB59"/>
              <w:bottom w:val="single" w:sz="8" w:space="0" w:color="9BBB59"/>
              <w:right w:val="single" w:sz="8" w:space="0" w:color="9BBB59"/>
            </w:tcBorders>
            <w:textDirection w:val="tbRl"/>
          </w:tcPr>
          <w:p w14:paraId="72ACA9C9" w14:textId="77777777" w:rsidR="00263DD8" w:rsidRPr="00E42E17" w:rsidRDefault="00263DD8" w:rsidP="00263DD8">
            <w:pPr>
              <w:snapToGrid w:val="0"/>
              <w:ind w:left="113" w:right="113"/>
              <w:jc w:val="center"/>
              <w:rPr>
                <w:b/>
                <w:sz w:val="28"/>
                <w:szCs w:val="28"/>
              </w:rPr>
            </w:pPr>
            <w:r w:rsidRPr="00E42E17">
              <w:rPr>
                <w:b/>
                <w:sz w:val="28"/>
                <w:szCs w:val="28"/>
              </w:rPr>
              <w:t>ПРН</w:t>
            </w:r>
            <w:r w:rsidR="00217A69" w:rsidRPr="00E42E17">
              <w:rPr>
                <w:b/>
                <w:sz w:val="28"/>
                <w:szCs w:val="28"/>
              </w:rPr>
              <w:t xml:space="preserve"> </w:t>
            </w:r>
            <w:r w:rsidRPr="00E42E17">
              <w:rPr>
                <w:b/>
                <w:sz w:val="28"/>
                <w:szCs w:val="28"/>
              </w:rPr>
              <w:t>04</w:t>
            </w:r>
          </w:p>
        </w:tc>
        <w:tc>
          <w:tcPr>
            <w:tcW w:w="567" w:type="dxa"/>
            <w:tcBorders>
              <w:top w:val="single" w:sz="8" w:space="0" w:color="9BBB59"/>
              <w:bottom w:val="single" w:sz="8" w:space="0" w:color="9BBB59"/>
            </w:tcBorders>
            <w:textDirection w:val="tbRl"/>
          </w:tcPr>
          <w:p w14:paraId="64FA7B3B" w14:textId="77777777" w:rsidR="00263DD8" w:rsidRPr="00E42E17" w:rsidRDefault="00263DD8" w:rsidP="00263DD8">
            <w:pPr>
              <w:snapToGrid w:val="0"/>
              <w:ind w:left="113" w:right="113"/>
              <w:jc w:val="center"/>
              <w:rPr>
                <w:b/>
                <w:sz w:val="28"/>
                <w:szCs w:val="28"/>
              </w:rPr>
            </w:pPr>
            <w:r w:rsidRPr="00E42E17">
              <w:rPr>
                <w:b/>
                <w:sz w:val="28"/>
                <w:szCs w:val="28"/>
              </w:rPr>
              <w:t>ПРН</w:t>
            </w:r>
            <w:r w:rsidR="00217A69" w:rsidRPr="00E42E17">
              <w:rPr>
                <w:b/>
                <w:sz w:val="28"/>
                <w:szCs w:val="28"/>
              </w:rPr>
              <w:t xml:space="preserve"> </w:t>
            </w:r>
            <w:r w:rsidRPr="00E42E17">
              <w:rPr>
                <w:b/>
                <w:sz w:val="28"/>
                <w:szCs w:val="28"/>
              </w:rPr>
              <w:t>05</w:t>
            </w:r>
          </w:p>
        </w:tc>
        <w:tc>
          <w:tcPr>
            <w:tcW w:w="567" w:type="dxa"/>
            <w:tcBorders>
              <w:top w:val="single" w:sz="8" w:space="0" w:color="9BBB59"/>
              <w:left w:val="single" w:sz="8" w:space="0" w:color="9BBB59"/>
              <w:bottom w:val="single" w:sz="8" w:space="0" w:color="9BBB59"/>
              <w:right w:val="single" w:sz="8" w:space="0" w:color="9BBB59"/>
            </w:tcBorders>
            <w:textDirection w:val="tbRl"/>
          </w:tcPr>
          <w:p w14:paraId="78565FF8" w14:textId="77777777" w:rsidR="00263DD8" w:rsidRPr="00E42E17" w:rsidRDefault="00263DD8" w:rsidP="00263DD8">
            <w:pPr>
              <w:snapToGrid w:val="0"/>
              <w:ind w:left="113" w:right="113"/>
              <w:jc w:val="center"/>
              <w:rPr>
                <w:b/>
                <w:sz w:val="28"/>
                <w:szCs w:val="28"/>
                <w:highlight w:val="yellow"/>
              </w:rPr>
            </w:pPr>
            <w:r w:rsidRPr="00C2611D">
              <w:rPr>
                <w:b/>
                <w:sz w:val="28"/>
                <w:szCs w:val="28"/>
              </w:rPr>
              <w:t>ПРН</w:t>
            </w:r>
            <w:r w:rsidR="00217A69" w:rsidRPr="00C2611D">
              <w:rPr>
                <w:b/>
                <w:sz w:val="28"/>
                <w:szCs w:val="28"/>
              </w:rPr>
              <w:t xml:space="preserve"> </w:t>
            </w:r>
            <w:r w:rsidRPr="00C2611D">
              <w:rPr>
                <w:b/>
                <w:sz w:val="28"/>
                <w:szCs w:val="28"/>
              </w:rPr>
              <w:t>06</w:t>
            </w:r>
          </w:p>
        </w:tc>
        <w:tc>
          <w:tcPr>
            <w:tcW w:w="567" w:type="dxa"/>
            <w:tcBorders>
              <w:top w:val="single" w:sz="8" w:space="0" w:color="9BBB59"/>
              <w:bottom w:val="single" w:sz="8" w:space="0" w:color="9BBB59"/>
            </w:tcBorders>
            <w:textDirection w:val="tbRl"/>
          </w:tcPr>
          <w:p w14:paraId="24ACAF9F" w14:textId="77777777" w:rsidR="00263DD8" w:rsidRPr="00E42E17" w:rsidRDefault="00263DD8" w:rsidP="00263DD8">
            <w:pPr>
              <w:snapToGrid w:val="0"/>
              <w:ind w:left="113" w:right="113"/>
              <w:jc w:val="center"/>
              <w:rPr>
                <w:b/>
                <w:sz w:val="28"/>
                <w:szCs w:val="28"/>
              </w:rPr>
            </w:pPr>
            <w:r w:rsidRPr="00E42E17">
              <w:rPr>
                <w:b/>
                <w:sz w:val="28"/>
                <w:szCs w:val="28"/>
              </w:rPr>
              <w:t>ПРН</w:t>
            </w:r>
            <w:r w:rsidR="00217A69" w:rsidRPr="00E42E17">
              <w:rPr>
                <w:b/>
                <w:sz w:val="28"/>
                <w:szCs w:val="28"/>
              </w:rPr>
              <w:t xml:space="preserve"> </w:t>
            </w:r>
            <w:r w:rsidRPr="00E42E17">
              <w:rPr>
                <w:b/>
                <w:sz w:val="28"/>
                <w:szCs w:val="28"/>
              </w:rPr>
              <w:t>07</w:t>
            </w:r>
          </w:p>
        </w:tc>
        <w:tc>
          <w:tcPr>
            <w:tcW w:w="567" w:type="dxa"/>
            <w:tcBorders>
              <w:top w:val="single" w:sz="8" w:space="0" w:color="9BBB59"/>
              <w:left w:val="single" w:sz="8" w:space="0" w:color="9BBB59"/>
              <w:bottom w:val="single" w:sz="8" w:space="0" w:color="9BBB59"/>
              <w:right w:val="single" w:sz="8" w:space="0" w:color="9BBB59"/>
            </w:tcBorders>
            <w:textDirection w:val="tbRl"/>
          </w:tcPr>
          <w:p w14:paraId="0FDA2A6D" w14:textId="77777777" w:rsidR="00263DD8" w:rsidRPr="00C2611D" w:rsidRDefault="00263DD8" w:rsidP="00263DD8">
            <w:pPr>
              <w:snapToGrid w:val="0"/>
              <w:ind w:left="113" w:right="113"/>
              <w:jc w:val="center"/>
              <w:rPr>
                <w:b/>
                <w:sz w:val="28"/>
                <w:szCs w:val="28"/>
              </w:rPr>
            </w:pPr>
            <w:r w:rsidRPr="00C2611D">
              <w:rPr>
                <w:b/>
                <w:sz w:val="28"/>
                <w:szCs w:val="28"/>
              </w:rPr>
              <w:t>ПРН</w:t>
            </w:r>
            <w:r w:rsidR="00217A69" w:rsidRPr="00C2611D">
              <w:rPr>
                <w:b/>
                <w:sz w:val="28"/>
                <w:szCs w:val="28"/>
              </w:rPr>
              <w:t xml:space="preserve"> </w:t>
            </w:r>
            <w:r w:rsidRPr="00C2611D">
              <w:rPr>
                <w:b/>
                <w:sz w:val="28"/>
                <w:szCs w:val="28"/>
              </w:rPr>
              <w:t>08</w:t>
            </w:r>
          </w:p>
        </w:tc>
        <w:tc>
          <w:tcPr>
            <w:tcW w:w="567" w:type="dxa"/>
            <w:tcBorders>
              <w:top w:val="single" w:sz="8" w:space="0" w:color="9BBB59"/>
              <w:bottom w:val="single" w:sz="8" w:space="0" w:color="9BBB59"/>
            </w:tcBorders>
            <w:textDirection w:val="tbRl"/>
          </w:tcPr>
          <w:p w14:paraId="3F9A4BE6" w14:textId="77777777" w:rsidR="00263DD8" w:rsidRPr="00C2611D" w:rsidRDefault="00263DD8" w:rsidP="00263DD8">
            <w:pPr>
              <w:snapToGrid w:val="0"/>
              <w:ind w:left="113" w:right="113"/>
              <w:jc w:val="center"/>
              <w:rPr>
                <w:b/>
                <w:sz w:val="28"/>
                <w:szCs w:val="28"/>
              </w:rPr>
            </w:pPr>
            <w:r w:rsidRPr="00C2611D">
              <w:rPr>
                <w:b/>
                <w:sz w:val="28"/>
                <w:szCs w:val="28"/>
              </w:rPr>
              <w:t>ПРН</w:t>
            </w:r>
            <w:r w:rsidR="00217A69" w:rsidRPr="00C2611D">
              <w:rPr>
                <w:b/>
                <w:sz w:val="28"/>
                <w:szCs w:val="28"/>
              </w:rPr>
              <w:t xml:space="preserve"> </w:t>
            </w:r>
            <w:r w:rsidRPr="00C2611D">
              <w:rPr>
                <w:b/>
                <w:sz w:val="28"/>
                <w:szCs w:val="28"/>
              </w:rPr>
              <w:t>09</w:t>
            </w:r>
          </w:p>
        </w:tc>
        <w:tc>
          <w:tcPr>
            <w:tcW w:w="567" w:type="dxa"/>
            <w:tcBorders>
              <w:top w:val="single" w:sz="8" w:space="0" w:color="9BBB59"/>
              <w:left w:val="single" w:sz="8" w:space="0" w:color="9BBB59"/>
              <w:bottom w:val="single" w:sz="8" w:space="0" w:color="9BBB59"/>
              <w:right w:val="single" w:sz="8" w:space="0" w:color="9BBB59"/>
            </w:tcBorders>
            <w:textDirection w:val="tbRl"/>
          </w:tcPr>
          <w:p w14:paraId="1D5E8827" w14:textId="77777777" w:rsidR="00263DD8" w:rsidRPr="00C2611D" w:rsidRDefault="00263DD8" w:rsidP="00263DD8">
            <w:pPr>
              <w:snapToGrid w:val="0"/>
              <w:ind w:left="113" w:right="113"/>
              <w:jc w:val="center"/>
              <w:rPr>
                <w:b/>
                <w:sz w:val="28"/>
                <w:szCs w:val="28"/>
              </w:rPr>
            </w:pPr>
            <w:r w:rsidRPr="00C2611D">
              <w:rPr>
                <w:b/>
                <w:sz w:val="28"/>
                <w:szCs w:val="28"/>
              </w:rPr>
              <w:t>ПРН 10</w:t>
            </w:r>
          </w:p>
        </w:tc>
        <w:tc>
          <w:tcPr>
            <w:tcW w:w="567" w:type="dxa"/>
            <w:tcBorders>
              <w:top w:val="single" w:sz="8" w:space="0" w:color="9BBB59"/>
              <w:bottom w:val="single" w:sz="8" w:space="0" w:color="9BBB59"/>
            </w:tcBorders>
            <w:textDirection w:val="tbRl"/>
          </w:tcPr>
          <w:p w14:paraId="4E9A1297" w14:textId="77777777" w:rsidR="00263DD8" w:rsidRPr="00E42E17" w:rsidRDefault="00263DD8" w:rsidP="00263DD8">
            <w:pPr>
              <w:snapToGrid w:val="0"/>
              <w:ind w:left="113" w:right="113"/>
              <w:jc w:val="center"/>
              <w:rPr>
                <w:b/>
                <w:sz w:val="28"/>
                <w:szCs w:val="28"/>
              </w:rPr>
            </w:pPr>
            <w:r w:rsidRPr="00E42E17">
              <w:rPr>
                <w:b/>
                <w:sz w:val="28"/>
                <w:szCs w:val="28"/>
              </w:rPr>
              <w:t>ПРН 11</w:t>
            </w:r>
          </w:p>
        </w:tc>
      </w:tr>
      <w:tr w:rsidR="00203A59" w:rsidRPr="00F402D6" w14:paraId="6635B005" w14:textId="77777777" w:rsidTr="00006037">
        <w:trPr>
          <w:trHeight w:val="208"/>
        </w:trPr>
        <w:tc>
          <w:tcPr>
            <w:tcW w:w="1276" w:type="dxa"/>
            <w:tcBorders>
              <w:left w:val="single" w:sz="8" w:space="0" w:color="9BBB59"/>
              <w:right w:val="single" w:sz="8" w:space="0" w:color="9BBB59"/>
            </w:tcBorders>
          </w:tcPr>
          <w:p w14:paraId="1E497F45" w14:textId="77777777" w:rsidR="00203A59" w:rsidRPr="00F402D6" w:rsidRDefault="00203A59" w:rsidP="00203A59">
            <w:pPr>
              <w:snapToGrid w:val="0"/>
              <w:jc w:val="center"/>
              <w:rPr>
                <w:b/>
                <w:sz w:val="28"/>
                <w:szCs w:val="28"/>
              </w:rPr>
            </w:pPr>
            <w:r w:rsidRPr="00F402D6">
              <w:rPr>
                <w:b/>
                <w:sz w:val="28"/>
                <w:szCs w:val="28"/>
              </w:rPr>
              <w:t>ЗК</w:t>
            </w:r>
            <w:r w:rsidRPr="00F402D6">
              <w:rPr>
                <w:b/>
                <w:sz w:val="28"/>
                <w:szCs w:val="28"/>
                <w:lang w:val="en-US"/>
              </w:rPr>
              <w:t>0</w:t>
            </w:r>
            <w:r w:rsidRPr="00F402D6">
              <w:rPr>
                <w:b/>
                <w:sz w:val="28"/>
                <w:szCs w:val="28"/>
              </w:rPr>
              <w:t>1</w:t>
            </w:r>
          </w:p>
        </w:tc>
        <w:tc>
          <w:tcPr>
            <w:tcW w:w="567" w:type="dxa"/>
          </w:tcPr>
          <w:p w14:paraId="04A44992" w14:textId="37AAEACC" w:rsidR="00203A59" w:rsidRPr="00F402D6" w:rsidRDefault="00203A59" w:rsidP="00203A59">
            <w:pPr>
              <w:jc w:val="center"/>
              <w:rPr>
                <w:b/>
                <w:sz w:val="28"/>
                <w:szCs w:val="28"/>
                <w:lang w:val="ru-RU"/>
              </w:rPr>
            </w:pPr>
            <w:r w:rsidRPr="00F402D6">
              <w:rPr>
                <w:b/>
                <w:sz w:val="28"/>
                <w:szCs w:val="28"/>
                <w:lang w:val="ru-RU"/>
              </w:rPr>
              <w:t>+</w:t>
            </w:r>
          </w:p>
        </w:tc>
        <w:tc>
          <w:tcPr>
            <w:tcW w:w="567" w:type="dxa"/>
            <w:tcBorders>
              <w:left w:val="single" w:sz="8" w:space="0" w:color="9BBB59"/>
              <w:right w:val="single" w:sz="8" w:space="0" w:color="9BBB59"/>
            </w:tcBorders>
          </w:tcPr>
          <w:p w14:paraId="2DA70ECD" w14:textId="4B9038AB" w:rsidR="00203A59" w:rsidRPr="00F402D6" w:rsidRDefault="00203A59" w:rsidP="00203A59">
            <w:pPr>
              <w:jc w:val="center"/>
              <w:rPr>
                <w:b/>
                <w:sz w:val="28"/>
                <w:szCs w:val="28"/>
                <w:lang w:val="ru-RU"/>
              </w:rPr>
            </w:pPr>
            <w:r w:rsidRPr="00F402D6">
              <w:rPr>
                <w:b/>
                <w:sz w:val="28"/>
                <w:szCs w:val="28"/>
                <w:lang w:val="ru-RU"/>
              </w:rPr>
              <w:t>+</w:t>
            </w:r>
          </w:p>
        </w:tc>
        <w:tc>
          <w:tcPr>
            <w:tcW w:w="567" w:type="dxa"/>
          </w:tcPr>
          <w:p w14:paraId="7CEFA11D" w14:textId="77777777" w:rsidR="00203A59" w:rsidRPr="00F402D6" w:rsidRDefault="00203A59" w:rsidP="00203A59">
            <w:pPr>
              <w:jc w:val="center"/>
              <w:rPr>
                <w:b/>
                <w:sz w:val="28"/>
                <w:szCs w:val="28"/>
              </w:rPr>
            </w:pPr>
          </w:p>
        </w:tc>
        <w:tc>
          <w:tcPr>
            <w:tcW w:w="567" w:type="dxa"/>
            <w:tcBorders>
              <w:left w:val="single" w:sz="8" w:space="0" w:color="9BBB59"/>
              <w:right w:val="single" w:sz="8" w:space="0" w:color="9BBB59"/>
            </w:tcBorders>
          </w:tcPr>
          <w:p w14:paraId="1004E327" w14:textId="7AA88B07" w:rsidR="00203A59" w:rsidRPr="00F402D6" w:rsidRDefault="00203A59" w:rsidP="00203A59">
            <w:pPr>
              <w:jc w:val="center"/>
              <w:rPr>
                <w:b/>
                <w:sz w:val="28"/>
                <w:szCs w:val="28"/>
                <w:lang w:val="ru-RU"/>
              </w:rPr>
            </w:pPr>
            <w:r w:rsidRPr="00F402D6">
              <w:rPr>
                <w:b/>
                <w:sz w:val="28"/>
                <w:szCs w:val="28"/>
                <w:lang w:val="ru-RU"/>
              </w:rPr>
              <w:t>+</w:t>
            </w:r>
          </w:p>
        </w:tc>
        <w:tc>
          <w:tcPr>
            <w:tcW w:w="567" w:type="dxa"/>
          </w:tcPr>
          <w:p w14:paraId="268B0E56" w14:textId="2F011350" w:rsidR="00203A59" w:rsidRPr="00F402D6" w:rsidRDefault="00F402D6" w:rsidP="00203A59">
            <w:pPr>
              <w:jc w:val="center"/>
              <w:rPr>
                <w:b/>
                <w:sz w:val="28"/>
                <w:szCs w:val="28"/>
                <w:lang w:val="ru-RU"/>
              </w:rPr>
            </w:pPr>
            <w:r>
              <w:rPr>
                <w:b/>
                <w:sz w:val="28"/>
                <w:szCs w:val="28"/>
                <w:lang w:val="ru-RU"/>
              </w:rPr>
              <w:t>+</w:t>
            </w:r>
          </w:p>
        </w:tc>
        <w:tc>
          <w:tcPr>
            <w:tcW w:w="567" w:type="dxa"/>
            <w:tcBorders>
              <w:left w:val="single" w:sz="8" w:space="0" w:color="9BBB59"/>
              <w:right w:val="single" w:sz="8" w:space="0" w:color="9BBB59"/>
            </w:tcBorders>
          </w:tcPr>
          <w:p w14:paraId="3FB1B170" w14:textId="72A256EE" w:rsidR="00203A59" w:rsidRPr="00F402D6" w:rsidRDefault="00203A59" w:rsidP="00203A59">
            <w:pPr>
              <w:jc w:val="center"/>
              <w:rPr>
                <w:b/>
                <w:sz w:val="28"/>
                <w:szCs w:val="28"/>
                <w:highlight w:val="yellow"/>
              </w:rPr>
            </w:pPr>
            <w:r w:rsidRPr="00F402D6">
              <w:rPr>
                <w:b/>
                <w:sz w:val="28"/>
                <w:szCs w:val="28"/>
                <w:lang w:val="ru-RU"/>
              </w:rPr>
              <w:t>+</w:t>
            </w:r>
          </w:p>
        </w:tc>
        <w:tc>
          <w:tcPr>
            <w:tcW w:w="567" w:type="dxa"/>
          </w:tcPr>
          <w:p w14:paraId="1EF0F85F" w14:textId="3CF2165E" w:rsidR="00203A59" w:rsidRPr="00F402D6" w:rsidRDefault="00203A59" w:rsidP="00203A59">
            <w:pPr>
              <w:jc w:val="center"/>
              <w:rPr>
                <w:b/>
                <w:sz w:val="28"/>
                <w:szCs w:val="28"/>
              </w:rPr>
            </w:pPr>
            <w:r w:rsidRPr="00F402D6">
              <w:rPr>
                <w:b/>
                <w:sz w:val="28"/>
                <w:szCs w:val="28"/>
                <w:lang w:val="ru-RU"/>
              </w:rPr>
              <w:t>+</w:t>
            </w:r>
          </w:p>
        </w:tc>
        <w:tc>
          <w:tcPr>
            <w:tcW w:w="567" w:type="dxa"/>
            <w:tcBorders>
              <w:left w:val="single" w:sz="8" w:space="0" w:color="9BBB59"/>
              <w:right w:val="single" w:sz="8" w:space="0" w:color="9BBB59"/>
            </w:tcBorders>
          </w:tcPr>
          <w:p w14:paraId="1D751075" w14:textId="6202C1DD" w:rsidR="00203A59" w:rsidRPr="00F402D6" w:rsidRDefault="00203A59" w:rsidP="00203A59">
            <w:pPr>
              <w:jc w:val="center"/>
              <w:rPr>
                <w:b/>
                <w:sz w:val="28"/>
                <w:szCs w:val="28"/>
                <w:highlight w:val="yellow"/>
              </w:rPr>
            </w:pPr>
            <w:r w:rsidRPr="00F402D6">
              <w:rPr>
                <w:b/>
                <w:sz w:val="28"/>
                <w:szCs w:val="28"/>
                <w:lang w:val="ru-RU"/>
              </w:rPr>
              <w:t>+</w:t>
            </w:r>
          </w:p>
        </w:tc>
        <w:tc>
          <w:tcPr>
            <w:tcW w:w="567" w:type="dxa"/>
          </w:tcPr>
          <w:p w14:paraId="2F0517F8" w14:textId="562D66FB" w:rsidR="00203A59" w:rsidRPr="00F402D6" w:rsidRDefault="00203A59" w:rsidP="00203A59">
            <w:pPr>
              <w:jc w:val="center"/>
              <w:rPr>
                <w:b/>
                <w:sz w:val="28"/>
                <w:szCs w:val="28"/>
                <w:highlight w:val="yellow"/>
              </w:rPr>
            </w:pPr>
            <w:r w:rsidRPr="00F402D6">
              <w:rPr>
                <w:b/>
                <w:sz w:val="28"/>
                <w:szCs w:val="28"/>
                <w:lang w:val="ru-RU"/>
              </w:rPr>
              <w:t>+</w:t>
            </w:r>
          </w:p>
        </w:tc>
        <w:tc>
          <w:tcPr>
            <w:tcW w:w="567" w:type="dxa"/>
            <w:tcBorders>
              <w:left w:val="single" w:sz="8" w:space="0" w:color="9BBB59"/>
              <w:right w:val="single" w:sz="8" w:space="0" w:color="9BBB59"/>
            </w:tcBorders>
          </w:tcPr>
          <w:p w14:paraId="71755929" w14:textId="3861CCFC" w:rsidR="00203A59" w:rsidRPr="00F402D6" w:rsidRDefault="00203A59" w:rsidP="00203A59">
            <w:pPr>
              <w:jc w:val="center"/>
              <w:rPr>
                <w:b/>
                <w:sz w:val="28"/>
                <w:szCs w:val="28"/>
              </w:rPr>
            </w:pPr>
            <w:r w:rsidRPr="00F402D6">
              <w:rPr>
                <w:b/>
                <w:sz w:val="28"/>
                <w:szCs w:val="28"/>
                <w:lang w:val="ru-RU"/>
              </w:rPr>
              <w:t>+</w:t>
            </w:r>
          </w:p>
        </w:tc>
        <w:tc>
          <w:tcPr>
            <w:tcW w:w="567" w:type="dxa"/>
          </w:tcPr>
          <w:p w14:paraId="3DEA7274" w14:textId="1D3744F8" w:rsidR="00203A59" w:rsidRPr="00F402D6" w:rsidRDefault="00203A59" w:rsidP="00203A59">
            <w:pPr>
              <w:jc w:val="center"/>
              <w:rPr>
                <w:b/>
                <w:sz w:val="28"/>
                <w:szCs w:val="28"/>
                <w:lang w:val="ru-RU"/>
              </w:rPr>
            </w:pPr>
            <w:r w:rsidRPr="00F402D6">
              <w:rPr>
                <w:b/>
                <w:sz w:val="28"/>
                <w:szCs w:val="28"/>
                <w:lang w:val="ru-RU"/>
              </w:rPr>
              <w:t>+</w:t>
            </w:r>
          </w:p>
        </w:tc>
      </w:tr>
      <w:tr w:rsidR="00203A59" w:rsidRPr="00F402D6" w14:paraId="7E881A18" w14:textId="77777777" w:rsidTr="00006037">
        <w:trPr>
          <w:trHeight w:val="208"/>
        </w:trPr>
        <w:tc>
          <w:tcPr>
            <w:tcW w:w="1276" w:type="dxa"/>
            <w:tcBorders>
              <w:top w:val="single" w:sz="8" w:space="0" w:color="9BBB59"/>
              <w:left w:val="single" w:sz="8" w:space="0" w:color="9BBB59"/>
              <w:bottom w:val="single" w:sz="8" w:space="0" w:color="9BBB59"/>
              <w:right w:val="single" w:sz="8" w:space="0" w:color="9BBB59"/>
            </w:tcBorders>
          </w:tcPr>
          <w:p w14:paraId="34AE8E87" w14:textId="77777777" w:rsidR="00203A59" w:rsidRPr="00F402D6" w:rsidRDefault="00203A59" w:rsidP="00203A59">
            <w:pPr>
              <w:snapToGrid w:val="0"/>
              <w:jc w:val="center"/>
              <w:rPr>
                <w:b/>
                <w:sz w:val="28"/>
                <w:szCs w:val="28"/>
              </w:rPr>
            </w:pPr>
            <w:r w:rsidRPr="00F402D6">
              <w:rPr>
                <w:b/>
                <w:sz w:val="28"/>
                <w:szCs w:val="28"/>
              </w:rPr>
              <w:t>ЗК</w:t>
            </w:r>
            <w:r w:rsidRPr="00F402D6">
              <w:rPr>
                <w:b/>
                <w:sz w:val="28"/>
                <w:szCs w:val="28"/>
                <w:lang w:val="en-US"/>
              </w:rPr>
              <w:t>0</w:t>
            </w:r>
            <w:r w:rsidRPr="00F402D6">
              <w:rPr>
                <w:b/>
                <w:sz w:val="28"/>
                <w:szCs w:val="28"/>
              </w:rPr>
              <w:t>2</w:t>
            </w:r>
          </w:p>
        </w:tc>
        <w:tc>
          <w:tcPr>
            <w:tcW w:w="567" w:type="dxa"/>
            <w:tcBorders>
              <w:top w:val="single" w:sz="8" w:space="0" w:color="9BBB59"/>
              <w:bottom w:val="single" w:sz="8" w:space="0" w:color="9BBB59"/>
            </w:tcBorders>
          </w:tcPr>
          <w:p w14:paraId="279E9B4C" w14:textId="32FE6DF3" w:rsidR="00203A59" w:rsidRPr="00F402D6" w:rsidRDefault="00203A59" w:rsidP="00203A59">
            <w:pPr>
              <w:jc w:val="center"/>
              <w:rPr>
                <w:b/>
                <w:sz w:val="28"/>
                <w:szCs w:val="28"/>
                <w:lang w:val="ru-RU"/>
              </w:rPr>
            </w:pPr>
            <w:r w:rsidRPr="00F402D6">
              <w:rPr>
                <w:b/>
                <w:sz w:val="28"/>
                <w:szCs w:val="28"/>
                <w:lang w:val="ru-RU"/>
              </w:rPr>
              <w:t>+</w:t>
            </w:r>
          </w:p>
        </w:tc>
        <w:tc>
          <w:tcPr>
            <w:tcW w:w="567" w:type="dxa"/>
            <w:tcBorders>
              <w:top w:val="single" w:sz="8" w:space="0" w:color="9BBB59"/>
              <w:left w:val="single" w:sz="8" w:space="0" w:color="9BBB59"/>
              <w:bottom w:val="single" w:sz="8" w:space="0" w:color="9BBB59"/>
              <w:right w:val="single" w:sz="8" w:space="0" w:color="9BBB59"/>
            </w:tcBorders>
          </w:tcPr>
          <w:p w14:paraId="0AB88CAD" w14:textId="45CF23DB" w:rsidR="00203A59" w:rsidRPr="00F402D6" w:rsidRDefault="00203A59" w:rsidP="00203A59">
            <w:pPr>
              <w:jc w:val="center"/>
              <w:rPr>
                <w:b/>
                <w:sz w:val="28"/>
                <w:szCs w:val="28"/>
                <w:lang w:val="ru-RU"/>
              </w:rPr>
            </w:pPr>
            <w:r w:rsidRPr="00F402D6">
              <w:rPr>
                <w:b/>
                <w:sz w:val="28"/>
                <w:szCs w:val="28"/>
                <w:lang w:val="ru-RU"/>
              </w:rPr>
              <w:t>+</w:t>
            </w:r>
          </w:p>
        </w:tc>
        <w:tc>
          <w:tcPr>
            <w:tcW w:w="567" w:type="dxa"/>
            <w:tcBorders>
              <w:top w:val="single" w:sz="8" w:space="0" w:color="9BBB59"/>
              <w:bottom w:val="single" w:sz="8" w:space="0" w:color="9BBB59"/>
            </w:tcBorders>
          </w:tcPr>
          <w:p w14:paraId="64F9890F" w14:textId="032AC000" w:rsidR="00203A59" w:rsidRPr="00F402D6" w:rsidRDefault="00203A59" w:rsidP="00203A59">
            <w:pPr>
              <w:jc w:val="center"/>
              <w:rPr>
                <w:b/>
                <w:sz w:val="28"/>
                <w:szCs w:val="28"/>
                <w:lang w:val="ru-RU"/>
              </w:rPr>
            </w:pPr>
            <w:r w:rsidRPr="00F402D6">
              <w:rPr>
                <w:b/>
                <w:sz w:val="28"/>
                <w:szCs w:val="28"/>
                <w:lang w:val="ru-RU"/>
              </w:rPr>
              <w:t>+</w:t>
            </w:r>
          </w:p>
        </w:tc>
        <w:tc>
          <w:tcPr>
            <w:tcW w:w="567" w:type="dxa"/>
            <w:tcBorders>
              <w:top w:val="single" w:sz="8" w:space="0" w:color="9BBB59"/>
              <w:left w:val="single" w:sz="8" w:space="0" w:color="9BBB59"/>
              <w:bottom w:val="single" w:sz="8" w:space="0" w:color="9BBB59"/>
              <w:right w:val="single" w:sz="8" w:space="0" w:color="9BBB59"/>
            </w:tcBorders>
          </w:tcPr>
          <w:p w14:paraId="540BF7D6" w14:textId="2EEA73EB" w:rsidR="00203A59" w:rsidRPr="00F402D6" w:rsidRDefault="00203A59" w:rsidP="00203A59">
            <w:pPr>
              <w:jc w:val="center"/>
              <w:rPr>
                <w:b/>
                <w:sz w:val="28"/>
                <w:szCs w:val="28"/>
                <w:lang w:val="ru-RU"/>
              </w:rPr>
            </w:pPr>
            <w:r w:rsidRPr="00F402D6">
              <w:rPr>
                <w:b/>
                <w:sz w:val="28"/>
                <w:szCs w:val="28"/>
                <w:lang w:val="ru-RU"/>
              </w:rPr>
              <w:t>+</w:t>
            </w:r>
          </w:p>
        </w:tc>
        <w:tc>
          <w:tcPr>
            <w:tcW w:w="567" w:type="dxa"/>
            <w:tcBorders>
              <w:top w:val="single" w:sz="8" w:space="0" w:color="9BBB59"/>
              <w:bottom w:val="single" w:sz="8" w:space="0" w:color="9BBB59"/>
            </w:tcBorders>
          </w:tcPr>
          <w:p w14:paraId="6A2FC274" w14:textId="22CD5C88" w:rsidR="00203A59" w:rsidRPr="00F402D6" w:rsidRDefault="00203A59" w:rsidP="00203A59">
            <w:pPr>
              <w:jc w:val="center"/>
              <w:rPr>
                <w:b/>
                <w:sz w:val="28"/>
                <w:szCs w:val="28"/>
              </w:rPr>
            </w:pPr>
          </w:p>
        </w:tc>
        <w:tc>
          <w:tcPr>
            <w:tcW w:w="567" w:type="dxa"/>
            <w:tcBorders>
              <w:top w:val="single" w:sz="8" w:space="0" w:color="9BBB59"/>
              <w:left w:val="single" w:sz="8" w:space="0" w:color="9BBB59"/>
              <w:bottom w:val="single" w:sz="8" w:space="0" w:color="9BBB59"/>
              <w:right w:val="single" w:sz="8" w:space="0" w:color="9BBB59"/>
            </w:tcBorders>
          </w:tcPr>
          <w:p w14:paraId="4543C3B1" w14:textId="58EDDC26" w:rsidR="00203A59" w:rsidRPr="00F402D6" w:rsidRDefault="00203A59" w:rsidP="00203A59">
            <w:pPr>
              <w:jc w:val="center"/>
              <w:rPr>
                <w:b/>
                <w:sz w:val="28"/>
                <w:szCs w:val="28"/>
                <w:highlight w:val="yellow"/>
                <w:lang w:val="en-US"/>
              </w:rPr>
            </w:pPr>
            <w:r w:rsidRPr="00F402D6">
              <w:rPr>
                <w:b/>
                <w:sz w:val="28"/>
                <w:szCs w:val="28"/>
                <w:lang w:val="ru-RU"/>
              </w:rPr>
              <w:t>+</w:t>
            </w:r>
          </w:p>
        </w:tc>
        <w:tc>
          <w:tcPr>
            <w:tcW w:w="567" w:type="dxa"/>
            <w:tcBorders>
              <w:top w:val="single" w:sz="8" w:space="0" w:color="9BBB59"/>
              <w:bottom w:val="single" w:sz="8" w:space="0" w:color="9BBB59"/>
            </w:tcBorders>
          </w:tcPr>
          <w:p w14:paraId="53B73830" w14:textId="2E50DC3B" w:rsidR="00203A59" w:rsidRPr="00F402D6" w:rsidRDefault="00203A59" w:rsidP="00203A59">
            <w:pPr>
              <w:jc w:val="center"/>
              <w:rPr>
                <w:b/>
                <w:sz w:val="28"/>
                <w:szCs w:val="28"/>
              </w:rPr>
            </w:pPr>
            <w:r w:rsidRPr="00F402D6">
              <w:rPr>
                <w:b/>
                <w:sz w:val="28"/>
                <w:szCs w:val="28"/>
                <w:lang w:val="ru-RU"/>
              </w:rPr>
              <w:t>+</w:t>
            </w:r>
          </w:p>
        </w:tc>
        <w:tc>
          <w:tcPr>
            <w:tcW w:w="567" w:type="dxa"/>
            <w:tcBorders>
              <w:top w:val="single" w:sz="8" w:space="0" w:color="9BBB59"/>
              <w:left w:val="single" w:sz="8" w:space="0" w:color="9BBB59"/>
              <w:bottom w:val="single" w:sz="8" w:space="0" w:color="9BBB59"/>
              <w:right w:val="single" w:sz="8" w:space="0" w:color="9BBB59"/>
            </w:tcBorders>
          </w:tcPr>
          <w:p w14:paraId="36F36FF1" w14:textId="1ED42ADB" w:rsidR="00203A59" w:rsidRPr="00F402D6" w:rsidRDefault="00203A59" w:rsidP="00203A59">
            <w:pPr>
              <w:jc w:val="center"/>
              <w:rPr>
                <w:b/>
                <w:sz w:val="28"/>
                <w:szCs w:val="28"/>
                <w:highlight w:val="yellow"/>
              </w:rPr>
            </w:pPr>
            <w:r w:rsidRPr="00F402D6">
              <w:rPr>
                <w:b/>
                <w:sz w:val="28"/>
                <w:szCs w:val="28"/>
                <w:lang w:val="ru-RU"/>
              </w:rPr>
              <w:t>+</w:t>
            </w:r>
          </w:p>
        </w:tc>
        <w:tc>
          <w:tcPr>
            <w:tcW w:w="567" w:type="dxa"/>
            <w:tcBorders>
              <w:top w:val="single" w:sz="8" w:space="0" w:color="9BBB59"/>
              <w:bottom w:val="single" w:sz="8" w:space="0" w:color="9BBB59"/>
            </w:tcBorders>
          </w:tcPr>
          <w:p w14:paraId="341A369C" w14:textId="26D48E3E" w:rsidR="00203A59" w:rsidRPr="00F402D6" w:rsidRDefault="00203A59" w:rsidP="00203A59">
            <w:pPr>
              <w:jc w:val="center"/>
              <w:rPr>
                <w:b/>
                <w:sz w:val="28"/>
                <w:szCs w:val="28"/>
                <w:highlight w:val="yellow"/>
                <w:lang w:val="en-US"/>
              </w:rPr>
            </w:pPr>
            <w:r w:rsidRPr="00F402D6">
              <w:rPr>
                <w:b/>
                <w:sz w:val="28"/>
                <w:szCs w:val="28"/>
                <w:lang w:val="ru-RU"/>
              </w:rPr>
              <w:t>+</w:t>
            </w:r>
          </w:p>
        </w:tc>
        <w:tc>
          <w:tcPr>
            <w:tcW w:w="567" w:type="dxa"/>
            <w:tcBorders>
              <w:top w:val="single" w:sz="8" w:space="0" w:color="9BBB59"/>
              <w:left w:val="single" w:sz="8" w:space="0" w:color="9BBB59"/>
              <w:bottom w:val="single" w:sz="8" w:space="0" w:color="9BBB59"/>
              <w:right w:val="single" w:sz="8" w:space="0" w:color="9BBB59"/>
            </w:tcBorders>
          </w:tcPr>
          <w:p w14:paraId="6CADD224" w14:textId="1B01A90E" w:rsidR="00203A59" w:rsidRPr="00F402D6" w:rsidRDefault="00203A59" w:rsidP="00203A59">
            <w:pPr>
              <w:jc w:val="center"/>
              <w:rPr>
                <w:b/>
                <w:sz w:val="28"/>
                <w:szCs w:val="28"/>
              </w:rPr>
            </w:pPr>
            <w:r w:rsidRPr="00F402D6">
              <w:rPr>
                <w:b/>
                <w:sz w:val="28"/>
                <w:szCs w:val="28"/>
                <w:lang w:val="ru-RU"/>
              </w:rPr>
              <w:t>+</w:t>
            </w:r>
          </w:p>
        </w:tc>
        <w:tc>
          <w:tcPr>
            <w:tcW w:w="567" w:type="dxa"/>
            <w:tcBorders>
              <w:top w:val="single" w:sz="8" w:space="0" w:color="9BBB59"/>
              <w:bottom w:val="single" w:sz="8" w:space="0" w:color="9BBB59"/>
            </w:tcBorders>
          </w:tcPr>
          <w:p w14:paraId="63639641" w14:textId="6C5DA054" w:rsidR="00203A59" w:rsidRPr="00F402D6" w:rsidRDefault="00203A59" w:rsidP="00203A59">
            <w:pPr>
              <w:jc w:val="center"/>
              <w:rPr>
                <w:b/>
                <w:sz w:val="28"/>
                <w:szCs w:val="28"/>
                <w:lang w:val="ru-RU"/>
              </w:rPr>
            </w:pPr>
            <w:r w:rsidRPr="00F402D6">
              <w:rPr>
                <w:b/>
                <w:sz w:val="28"/>
                <w:szCs w:val="28"/>
                <w:lang w:val="ru-RU"/>
              </w:rPr>
              <w:t>+</w:t>
            </w:r>
          </w:p>
        </w:tc>
      </w:tr>
      <w:tr w:rsidR="00203A59" w:rsidRPr="00F402D6" w14:paraId="4C63CC97" w14:textId="77777777" w:rsidTr="00006037">
        <w:trPr>
          <w:trHeight w:val="208"/>
        </w:trPr>
        <w:tc>
          <w:tcPr>
            <w:tcW w:w="1276" w:type="dxa"/>
            <w:tcBorders>
              <w:left w:val="single" w:sz="8" w:space="0" w:color="9BBB59"/>
              <w:right w:val="single" w:sz="8" w:space="0" w:color="9BBB59"/>
            </w:tcBorders>
          </w:tcPr>
          <w:p w14:paraId="465E0CCB" w14:textId="77777777" w:rsidR="00203A59" w:rsidRPr="00F402D6" w:rsidRDefault="00203A59" w:rsidP="00203A59">
            <w:pPr>
              <w:snapToGrid w:val="0"/>
              <w:jc w:val="center"/>
              <w:rPr>
                <w:b/>
                <w:sz w:val="28"/>
                <w:szCs w:val="28"/>
              </w:rPr>
            </w:pPr>
            <w:r w:rsidRPr="00F402D6">
              <w:rPr>
                <w:b/>
                <w:sz w:val="28"/>
                <w:szCs w:val="28"/>
              </w:rPr>
              <w:t>ЗК</w:t>
            </w:r>
            <w:r w:rsidRPr="00F402D6">
              <w:rPr>
                <w:b/>
                <w:sz w:val="28"/>
                <w:szCs w:val="28"/>
                <w:lang w:val="en-US"/>
              </w:rPr>
              <w:t>0</w:t>
            </w:r>
            <w:r w:rsidRPr="00F402D6">
              <w:rPr>
                <w:b/>
                <w:sz w:val="28"/>
                <w:szCs w:val="28"/>
              </w:rPr>
              <w:t>3</w:t>
            </w:r>
          </w:p>
        </w:tc>
        <w:tc>
          <w:tcPr>
            <w:tcW w:w="567" w:type="dxa"/>
          </w:tcPr>
          <w:p w14:paraId="211DAE2D" w14:textId="741DA002" w:rsidR="00203A59" w:rsidRPr="00F402D6" w:rsidRDefault="00F402D6" w:rsidP="00203A59">
            <w:pPr>
              <w:jc w:val="center"/>
              <w:rPr>
                <w:b/>
                <w:sz w:val="28"/>
                <w:szCs w:val="28"/>
                <w:lang w:val="ru-RU"/>
              </w:rPr>
            </w:pPr>
            <w:r>
              <w:rPr>
                <w:b/>
                <w:sz w:val="28"/>
                <w:szCs w:val="28"/>
                <w:lang w:val="ru-RU"/>
              </w:rPr>
              <w:t>+</w:t>
            </w:r>
          </w:p>
        </w:tc>
        <w:tc>
          <w:tcPr>
            <w:tcW w:w="567" w:type="dxa"/>
            <w:tcBorders>
              <w:left w:val="single" w:sz="8" w:space="0" w:color="9BBB59"/>
              <w:right w:val="single" w:sz="8" w:space="0" w:color="9BBB59"/>
            </w:tcBorders>
          </w:tcPr>
          <w:p w14:paraId="0AAFB371" w14:textId="1E651524" w:rsidR="00203A59" w:rsidRPr="00F402D6" w:rsidRDefault="00F402D6" w:rsidP="00203A59">
            <w:pPr>
              <w:jc w:val="center"/>
              <w:rPr>
                <w:b/>
                <w:sz w:val="28"/>
                <w:szCs w:val="28"/>
                <w:lang w:val="ru-RU"/>
              </w:rPr>
            </w:pPr>
            <w:r>
              <w:rPr>
                <w:b/>
                <w:sz w:val="28"/>
                <w:szCs w:val="28"/>
                <w:lang w:val="ru-RU"/>
              </w:rPr>
              <w:t>+</w:t>
            </w:r>
          </w:p>
        </w:tc>
        <w:tc>
          <w:tcPr>
            <w:tcW w:w="567" w:type="dxa"/>
          </w:tcPr>
          <w:p w14:paraId="1183A748" w14:textId="77777777" w:rsidR="00203A59" w:rsidRPr="00F402D6" w:rsidRDefault="00203A59" w:rsidP="00203A59">
            <w:pPr>
              <w:jc w:val="center"/>
              <w:rPr>
                <w:b/>
                <w:sz w:val="28"/>
                <w:szCs w:val="28"/>
              </w:rPr>
            </w:pPr>
          </w:p>
        </w:tc>
        <w:tc>
          <w:tcPr>
            <w:tcW w:w="567" w:type="dxa"/>
            <w:tcBorders>
              <w:left w:val="single" w:sz="8" w:space="0" w:color="9BBB59"/>
              <w:right w:val="single" w:sz="8" w:space="0" w:color="9BBB59"/>
            </w:tcBorders>
          </w:tcPr>
          <w:p w14:paraId="02B53599" w14:textId="736DD942" w:rsidR="00203A59" w:rsidRPr="00F402D6" w:rsidRDefault="00203A59" w:rsidP="00203A59">
            <w:pPr>
              <w:jc w:val="center"/>
              <w:rPr>
                <w:b/>
                <w:sz w:val="28"/>
                <w:szCs w:val="28"/>
                <w:lang w:val="ru-RU"/>
              </w:rPr>
            </w:pPr>
            <w:r w:rsidRPr="00F402D6">
              <w:rPr>
                <w:b/>
                <w:sz w:val="28"/>
                <w:szCs w:val="28"/>
                <w:lang w:val="ru-RU"/>
              </w:rPr>
              <w:t>+</w:t>
            </w:r>
          </w:p>
        </w:tc>
        <w:tc>
          <w:tcPr>
            <w:tcW w:w="567" w:type="dxa"/>
          </w:tcPr>
          <w:p w14:paraId="7CD5EA26" w14:textId="574EB7FB" w:rsidR="00203A59" w:rsidRPr="00F402D6" w:rsidRDefault="00F402D6" w:rsidP="00203A59">
            <w:pPr>
              <w:jc w:val="center"/>
              <w:rPr>
                <w:b/>
                <w:sz w:val="28"/>
                <w:szCs w:val="28"/>
                <w:lang w:val="ru-RU"/>
              </w:rPr>
            </w:pPr>
            <w:r>
              <w:rPr>
                <w:b/>
                <w:sz w:val="28"/>
                <w:szCs w:val="28"/>
                <w:lang w:val="ru-RU"/>
              </w:rPr>
              <w:t>+</w:t>
            </w:r>
          </w:p>
        </w:tc>
        <w:tc>
          <w:tcPr>
            <w:tcW w:w="567" w:type="dxa"/>
            <w:tcBorders>
              <w:left w:val="single" w:sz="8" w:space="0" w:color="9BBB59"/>
              <w:right w:val="single" w:sz="8" w:space="0" w:color="9BBB59"/>
            </w:tcBorders>
          </w:tcPr>
          <w:p w14:paraId="35849D28" w14:textId="38238907" w:rsidR="00203A59" w:rsidRPr="00F402D6" w:rsidRDefault="00203A59" w:rsidP="00203A59">
            <w:pPr>
              <w:jc w:val="center"/>
              <w:rPr>
                <w:b/>
                <w:sz w:val="28"/>
                <w:szCs w:val="28"/>
                <w:highlight w:val="yellow"/>
                <w:lang w:val="en-US"/>
              </w:rPr>
            </w:pPr>
            <w:r w:rsidRPr="00F402D6">
              <w:rPr>
                <w:b/>
                <w:sz w:val="28"/>
                <w:szCs w:val="28"/>
                <w:lang w:val="ru-RU"/>
              </w:rPr>
              <w:t>+</w:t>
            </w:r>
          </w:p>
        </w:tc>
        <w:tc>
          <w:tcPr>
            <w:tcW w:w="567" w:type="dxa"/>
          </w:tcPr>
          <w:p w14:paraId="3B8DE0EC" w14:textId="67E42B23" w:rsidR="00203A59" w:rsidRPr="00F402D6" w:rsidRDefault="00213535" w:rsidP="00203A59">
            <w:pPr>
              <w:jc w:val="center"/>
              <w:rPr>
                <w:b/>
                <w:sz w:val="28"/>
                <w:szCs w:val="28"/>
                <w:lang w:val="ru-RU"/>
              </w:rPr>
            </w:pPr>
            <w:r w:rsidRPr="00F402D6">
              <w:rPr>
                <w:b/>
                <w:sz w:val="28"/>
                <w:szCs w:val="28"/>
                <w:lang w:val="ru-RU"/>
              </w:rPr>
              <w:t>+</w:t>
            </w:r>
          </w:p>
        </w:tc>
        <w:tc>
          <w:tcPr>
            <w:tcW w:w="567" w:type="dxa"/>
            <w:tcBorders>
              <w:left w:val="single" w:sz="8" w:space="0" w:color="9BBB59"/>
              <w:right w:val="single" w:sz="8" w:space="0" w:color="9BBB59"/>
            </w:tcBorders>
          </w:tcPr>
          <w:p w14:paraId="4CFA8BF6" w14:textId="4C7CD8CB" w:rsidR="00203A59" w:rsidRPr="00F402D6" w:rsidRDefault="00203A59" w:rsidP="00203A59">
            <w:pPr>
              <w:jc w:val="center"/>
              <w:rPr>
                <w:b/>
                <w:sz w:val="28"/>
                <w:szCs w:val="28"/>
                <w:highlight w:val="yellow"/>
              </w:rPr>
            </w:pPr>
            <w:r w:rsidRPr="00F402D6">
              <w:rPr>
                <w:b/>
                <w:sz w:val="28"/>
                <w:szCs w:val="28"/>
                <w:lang w:val="ru-RU"/>
              </w:rPr>
              <w:t>+</w:t>
            </w:r>
          </w:p>
        </w:tc>
        <w:tc>
          <w:tcPr>
            <w:tcW w:w="567" w:type="dxa"/>
          </w:tcPr>
          <w:p w14:paraId="42D8281F" w14:textId="436198F2" w:rsidR="00203A59" w:rsidRPr="00F402D6" w:rsidRDefault="00203A59" w:rsidP="00203A59">
            <w:pPr>
              <w:jc w:val="center"/>
              <w:rPr>
                <w:b/>
                <w:sz w:val="28"/>
                <w:szCs w:val="28"/>
                <w:highlight w:val="yellow"/>
                <w:lang w:val="en-US"/>
              </w:rPr>
            </w:pPr>
            <w:r w:rsidRPr="00F402D6">
              <w:rPr>
                <w:b/>
                <w:sz w:val="28"/>
                <w:szCs w:val="28"/>
                <w:lang w:val="ru-RU"/>
              </w:rPr>
              <w:t>+</w:t>
            </w:r>
          </w:p>
        </w:tc>
        <w:tc>
          <w:tcPr>
            <w:tcW w:w="567" w:type="dxa"/>
            <w:tcBorders>
              <w:left w:val="single" w:sz="8" w:space="0" w:color="9BBB59"/>
              <w:right w:val="single" w:sz="8" w:space="0" w:color="9BBB59"/>
            </w:tcBorders>
          </w:tcPr>
          <w:p w14:paraId="7987F93C" w14:textId="29BF38D5" w:rsidR="00203A59" w:rsidRPr="00F402D6" w:rsidRDefault="00203A59" w:rsidP="00203A59">
            <w:pPr>
              <w:jc w:val="center"/>
              <w:rPr>
                <w:b/>
                <w:sz w:val="28"/>
                <w:szCs w:val="28"/>
              </w:rPr>
            </w:pPr>
            <w:r w:rsidRPr="00F402D6">
              <w:rPr>
                <w:b/>
                <w:sz w:val="28"/>
                <w:szCs w:val="28"/>
                <w:lang w:val="ru-RU"/>
              </w:rPr>
              <w:t>+</w:t>
            </w:r>
          </w:p>
        </w:tc>
        <w:tc>
          <w:tcPr>
            <w:tcW w:w="567" w:type="dxa"/>
          </w:tcPr>
          <w:p w14:paraId="70717A0A" w14:textId="3A6089B9" w:rsidR="00203A59" w:rsidRPr="00F402D6" w:rsidRDefault="004D414F" w:rsidP="00203A59">
            <w:pPr>
              <w:jc w:val="center"/>
              <w:rPr>
                <w:b/>
                <w:sz w:val="28"/>
                <w:szCs w:val="28"/>
                <w:lang w:val="ru-RU"/>
              </w:rPr>
            </w:pPr>
            <w:r w:rsidRPr="00F402D6">
              <w:rPr>
                <w:b/>
                <w:sz w:val="28"/>
                <w:szCs w:val="28"/>
                <w:lang w:val="ru-RU"/>
              </w:rPr>
              <w:t>+</w:t>
            </w:r>
          </w:p>
        </w:tc>
      </w:tr>
      <w:tr w:rsidR="00203A59" w:rsidRPr="00F402D6" w14:paraId="70972F34" w14:textId="77777777" w:rsidTr="00006037">
        <w:trPr>
          <w:trHeight w:val="208"/>
        </w:trPr>
        <w:tc>
          <w:tcPr>
            <w:tcW w:w="1276" w:type="dxa"/>
            <w:tcBorders>
              <w:top w:val="single" w:sz="8" w:space="0" w:color="9BBB59"/>
              <w:left w:val="single" w:sz="8" w:space="0" w:color="9BBB59"/>
              <w:bottom w:val="single" w:sz="8" w:space="0" w:color="9BBB59"/>
              <w:right w:val="single" w:sz="8" w:space="0" w:color="9BBB59"/>
            </w:tcBorders>
          </w:tcPr>
          <w:p w14:paraId="2BAC998B" w14:textId="77777777" w:rsidR="00203A59" w:rsidRPr="00F402D6" w:rsidRDefault="00203A59" w:rsidP="00203A59">
            <w:pPr>
              <w:snapToGrid w:val="0"/>
              <w:jc w:val="center"/>
              <w:rPr>
                <w:b/>
                <w:sz w:val="28"/>
                <w:szCs w:val="28"/>
              </w:rPr>
            </w:pPr>
            <w:r w:rsidRPr="00F402D6">
              <w:rPr>
                <w:b/>
                <w:sz w:val="28"/>
                <w:szCs w:val="28"/>
                <w:lang w:val="en-US"/>
              </w:rPr>
              <w:t>C</w:t>
            </w:r>
            <w:r w:rsidRPr="00F402D6">
              <w:rPr>
                <w:b/>
                <w:sz w:val="28"/>
                <w:szCs w:val="28"/>
              </w:rPr>
              <w:t>К</w:t>
            </w:r>
            <w:r w:rsidRPr="00F402D6">
              <w:rPr>
                <w:b/>
                <w:sz w:val="28"/>
                <w:szCs w:val="28"/>
                <w:lang w:val="en-US"/>
              </w:rPr>
              <w:t>0</w:t>
            </w:r>
            <w:r w:rsidRPr="00F402D6">
              <w:rPr>
                <w:b/>
                <w:sz w:val="28"/>
                <w:szCs w:val="28"/>
              </w:rPr>
              <w:t>1</w:t>
            </w:r>
          </w:p>
        </w:tc>
        <w:tc>
          <w:tcPr>
            <w:tcW w:w="567" w:type="dxa"/>
            <w:tcBorders>
              <w:top w:val="single" w:sz="8" w:space="0" w:color="9BBB59"/>
              <w:bottom w:val="single" w:sz="8" w:space="0" w:color="9BBB59"/>
            </w:tcBorders>
          </w:tcPr>
          <w:p w14:paraId="178B376D" w14:textId="2F9063DE" w:rsidR="00203A59" w:rsidRPr="00F402D6" w:rsidRDefault="00F402D6" w:rsidP="00203A59">
            <w:pPr>
              <w:jc w:val="center"/>
              <w:rPr>
                <w:b/>
                <w:sz w:val="28"/>
                <w:szCs w:val="28"/>
                <w:lang w:val="ru-RU"/>
              </w:rPr>
            </w:pPr>
            <w:r>
              <w:rPr>
                <w:b/>
                <w:sz w:val="28"/>
                <w:szCs w:val="28"/>
                <w:lang w:val="ru-RU"/>
              </w:rPr>
              <w:t>+</w:t>
            </w:r>
          </w:p>
        </w:tc>
        <w:tc>
          <w:tcPr>
            <w:tcW w:w="567" w:type="dxa"/>
            <w:tcBorders>
              <w:top w:val="single" w:sz="8" w:space="0" w:color="9BBB59"/>
              <w:left w:val="single" w:sz="8" w:space="0" w:color="9BBB59"/>
              <w:bottom w:val="single" w:sz="8" w:space="0" w:color="9BBB59"/>
              <w:right w:val="single" w:sz="8" w:space="0" w:color="9BBB59"/>
            </w:tcBorders>
          </w:tcPr>
          <w:p w14:paraId="52DA007A" w14:textId="26E8CA0A" w:rsidR="00203A59" w:rsidRPr="00F402D6" w:rsidRDefault="00F402D6" w:rsidP="00203A59">
            <w:pPr>
              <w:jc w:val="center"/>
              <w:rPr>
                <w:b/>
                <w:sz w:val="28"/>
                <w:szCs w:val="28"/>
                <w:lang w:val="ru-RU"/>
              </w:rPr>
            </w:pPr>
            <w:r>
              <w:rPr>
                <w:b/>
                <w:sz w:val="28"/>
                <w:szCs w:val="28"/>
                <w:lang w:val="ru-RU"/>
              </w:rPr>
              <w:t>+</w:t>
            </w:r>
          </w:p>
        </w:tc>
        <w:tc>
          <w:tcPr>
            <w:tcW w:w="567" w:type="dxa"/>
            <w:tcBorders>
              <w:top w:val="single" w:sz="8" w:space="0" w:color="9BBB59"/>
              <w:bottom w:val="single" w:sz="8" w:space="0" w:color="9BBB59"/>
            </w:tcBorders>
          </w:tcPr>
          <w:p w14:paraId="105124C9" w14:textId="77777777" w:rsidR="00203A59" w:rsidRPr="00F402D6" w:rsidRDefault="00203A59" w:rsidP="00203A59">
            <w:pPr>
              <w:jc w:val="center"/>
              <w:rPr>
                <w:b/>
                <w:sz w:val="28"/>
                <w:szCs w:val="28"/>
              </w:rPr>
            </w:pPr>
          </w:p>
        </w:tc>
        <w:tc>
          <w:tcPr>
            <w:tcW w:w="567" w:type="dxa"/>
            <w:tcBorders>
              <w:top w:val="single" w:sz="8" w:space="0" w:color="9BBB59"/>
              <w:left w:val="single" w:sz="8" w:space="0" w:color="9BBB59"/>
              <w:bottom w:val="single" w:sz="8" w:space="0" w:color="9BBB59"/>
              <w:right w:val="single" w:sz="8" w:space="0" w:color="9BBB59"/>
            </w:tcBorders>
          </w:tcPr>
          <w:p w14:paraId="13FCEC0B" w14:textId="2AD82ED3" w:rsidR="00203A59" w:rsidRPr="00F402D6" w:rsidRDefault="00203A59" w:rsidP="00203A59">
            <w:pPr>
              <w:jc w:val="center"/>
              <w:rPr>
                <w:b/>
                <w:sz w:val="28"/>
                <w:szCs w:val="28"/>
                <w:lang w:val="ru-RU"/>
              </w:rPr>
            </w:pPr>
          </w:p>
        </w:tc>
        <w:tc>
          <w:tcPr>
            <w:tcW w:w="567" w:type="dxa"/>
            <w:tcBorders>
              <w:top w:val="single" w:sz="8" w:space="0" w:color="9BBB59"/>
              <w:bottom w:val="single" w:sz="8" w:space="0" w:color="9BBB59"/>
            </w:tcBorders>
          </w:tcPr>
          <w:p w14:paraId="68F81E3C" w14:textId="01F502D0" w:rsidR="00203A59" w:rsidRPr="00F402D6" w:rsidRDefault="00F402D6" w:rsidP="00203A59">
            <w:pPr>
              <w:jc w:val="center"/>
              <w:rPr>
                <w:b/>
                <w:sz w:val="28"/>
                <w:szCs w:val="28"/>
                <w:lang w:val="ru-RU"/>
              </w:rPr>
            </w:pPr>
            <w:r>
              <w:rPr>
                <w:b/>
                <w:sz w:val="28"/>
                <w:szCs w:val="28"/>
                <w:lang w:val="ru-RU"/>
              </w:rPr>
              <w:t>+</w:t>
            </w:r>
          </w:p>
        </w:tc>
        <w:tc>
          <w:tcPr>
            <w:tcW w:w="567" w:type="dxa"/>
            <w:tcBorders>
              <w:top w:val="single" w:sz="8" w:space="0" w:color="9BBB59"/>
              <w:left w:val="single" w:sz="8" w:space="0" w:color="9BBB59"/>
              <w:bottom w:val="single" w:sz="8" w:space="0" w:color="9BBB59"/>
              <w:right w:val="single" w:sz="8" w:space="0" w:color="9BBB59"/>
            </w:tcBorders>
          </w:tcPr>
          <w:p w14:paraId="11ACE580" w14:textId="5AF828C1" w:rsidR="00203A59" w:rsidRPr="00F402D6" w:rsidRDefault="00203A59" w:rsidP="00203A59">
            <w:pPr>
              <w:jc w:val="center"/>
              <w:rPr>
                <w:b/>
                <w:sz w:val="28"/>
                <w:szCs w:val="28"/>
                <w:highlight w:val="yellow"/>
                <w:lang w:val="ru-RU"/>
              </w:rPr>
            </w:pPr>
          </w:p>
        </w:tc>
        <w:tc>
          <w:tcPr>
            <w:tcW w:w="567" w:type="dxa"/>
            <w:tcBorders>
              <w:top w:val="single" w:sz="8" w:space="0" w:color="9BBB59"/>
              <w:bottom w:val="single" w:sz="8" w:space="0" w:color="9BBB59"/>
            </w:tcBorders>
          </w:tcPr>
          <w:p w14:paraId="30ED2316" w14:textId="4233DED3" w:rsidR="00203A59" w:rsidRPr="00F402D6" w:rsidRDefault="00203A59" w:rsidP="00203A59">
            <w:pPr>
              <w:jc w:val="center"/>
              <w:rPr>
                <w:b/>
                <w:sz w:val="28"/>
                <w:szCs w:val="28"/>
                <w:lang w:val="ru-RU"/>
              </w:rPr>
            </w:pPr>
          </w:p>
        </w:tc>
        <w:tc>
          <w:tcPr>
            <w:tcW w:w="567" w:type="dxa"/>
            <w:tcBorders>
              <w:top w:val="single" w:sz="8" w:space="0" w:color="9BBB59"/>
              <w:left w:val="single" w:sz="8" w:space="0" w:color="9BBB59"/>
              <w:bottom w:val="single" w:sz="8" w:space="0" w:color="9BBB59"/>
              <w:right w:val="single" w:sz="8" w:space="0" w:color="9BBB59"/>
            </w:tcBorders>
          </w:tcPr>
          <w:p w14:paraId="1467D6B1" w14:textId="1FACC86F" w:rsidR="00203A59" w:rsidRPr="00F402D6" w:rsidRDefault="00203A59" w:rsidP="00203A59">
            <w:pPr>
              <w:jc w:val="center"/>
              <w:rPr>
                <w:b/>
                <w:sz w:val="28"/>
                <w:szCs w:val="28"/>
                <w:highlight w:val="yellow"/>
              </w:rPr>
            </w:pPr>
          </w:p>
        </w:tc>
        <w:tc>
          <w:tcPr>
            <w:tcW w:w="567" w:type="dxa"/>
            <w:tcBorders>
              <w:top w:val="single" w:sz="8" w:space="0" w:color="9BBB59"/>
              <w:bottom w:val="single" w:sz="8" w:space="0" w:color="9BBB59"/>
            </w:tcBorders>
          </w:tcPr>
          <w:p w14:paraId="6EA3F3A7" w14:textId="63EBA918" w:rsidR="00203A59" w:rsidRPr="00F402D6" w:rsidRDefault="00F402D6" w:rsidP="00203A59">
            <w:pPr>
              <w:jc w:val="center"/>
              <w:rPr>
                <w:b/>
                <w:sz w:val="28"/>
                <w:szCs w:val="28"/>
                <w:highlight w:val="yellow"/>
                <w:lang w:val="ru-RU"/>
              </w:rPr>
            </w:pPr>
            <w:r w:rsidRPr="00F402D6">
              <w:rPr>
                <w:b/>
                <w:sz w:val="28"/>
                <w:szCs w:val="28"/>
                <w:lang w:val="ru-RU"/>
              </w:rPr>
              <w:t>+</w:t>
            </w:r>
          </w:p>
        </w:tc>
        <w:tc>
          <w:tcPr>
            <w:tcW w:w="567" w:type="dxa"/>
            <w:tcBorders>
              <w:top w:val="single" w:sz="8" w:space="0" w:color="9BBB59"/>
              <w:left w:val="single" w:sz="8" w:space="0" w:color="9BBB59"/>
              <w:bottom w:val="single" w:sz="8" w:space="0" w:color="9BBB59"/>
              <w:right w:val="single" w:sz="8" w:space="0" w:color="9BBB59"/>
            </w:tcBorders>
          </w:tcPr>
          <w:p w14:paraId="22C74614" w14:textId="77777777" w:rsidR="00203A59" w:rsidRPr="00F402D6" w:rsidRDefault="00203A59" w:rsidP="00203A59">
            <w:pPr>
              <w:jc w:val="center"/>
              <w:rPr>
                <w:b/>
                <w:sz w:val="28"/>
                <w:szCs w:val="28"/>
              </w:rPr>
            </w:pPr>
          </w:p>
        </w:tc>
        <w:tc>
          <w:tcPr>
            <w:tcW w:w="567" w:type="dxa"/>
            <w:tcBorders>
              <w:top w:val="single" w:sz="8" w:space="0" w:color="9BBB59"/>
              <w:bottom w:val="single" w:sz="8" w:space="0" w:color="9BBB59"/>
            </w:tcBorders>
          </w:tcPr>
          <w:p w14:paraId="51D84335" w14:textId="2778719F" w:rsidR="00203A59" w:rsidRPr="00F402D6" w:rsidRDefault="00203A59" w:rsidP="00203A59">
            <w:pPr>
              <w:jc w:val="center"/>
              <w:rPr>
                <w:b/>
                <w:sz w:val="28"/>
                <w:szCs w:val="28"/>
              </w:rPr>
            </w:pPr>
          </w:p>
        </w:tc>
      </w:tr>
      <w:tr w:rsidR="00203A59" w:rsidRPr="00F402D6" w14:paraId="2D7AA810" w14:textId="77777777" w:rsidTr="00006037">
        <w:trPr>
          <w:trHeight w:val="208"/>
        </w:trPr>
        <w:tc>
          <w:tcPr>
            <w:tcW w:w="1276" w:type="dxa"/>
            <w:tcBorders>
              <w:left w:val="single" w:sz="8" w:space="0" w:color="9BBB59"/>
              <w:right w:val="single" w:sz="8" w:space="0" w:color="9BBB59"/>
            </w:tcBorders>
          </w:tcPr>
          <w:p w14:paraId="72FACDC1" w14:textId="77777777" w:rsidR="00203A59" w:rsidRPr="00F402D6" w:rsidRDefault="00203A59" w:rsidP="00203A59">
            <w:pPr>
              <w:snapToGrid w:val="0"/>
              <w:jc w:val="center"/>
              <w:rPr>
                <w:b/>
                <w:sz w:val="28"/>
                <w:szCs w:val="28"/>
              </w:rPr>
            </w:pPr>
            <w:r w:rsidRPr="00F402D6">
              <w:rPr>
                <w:b/>
                <w:sz w:val="28"/>
                <w:szCs w:val="28"/>
                <w:lang w:val="en-US"/>
              </w:rPr>
              <w:t>C</w:t>
            </w:r>
            <w:r w:rsidRPr="00F402D6">
              <w:rPr>
                <w:b/>
                <w:sz w:val="28"/>
                <w:szCs w:val="28"/>
              </w:rPr>
              <w:t>К</w:t>
            </w:r>
            <w:r w:rsidRPr="00F402D6">
              <w:rPr>
                <w:b/>
                <w:sz w:val="28"/>
                <w:szCs w:val="28"/>
                <w:lang w:val="en-US"/>
              </w:rPr>
              <w:t>0</w:t>
            </w:r>
            <w:r w:rsidRPr="00F402D6">
              <w:rPr>
                <w:b/>
                <w:sz w:val="28"/>
                <w:szCs w:val="28"/>
              </w:rPr>
              <w:t>2</w:t>
            </w:r>
          </w:p>
        </w:tc>
        <w:tc>
          <w:tcPr>
            <w:tcW w:w="567" w:type="dxa"/>
          </w:tcPr>
          <w:p w14:paraId="1AB46CA9" w14:textId="5153FEDC" w:rsidR="00203A59" w:rsidRPr="00F402D6" w:rsidRDefault="00F402D6" w:rsidP="00203A59">
            <w:pPr>
              <w:jc w:val="center"/>
              <w:rPr>
                <w:b/>
                <w:sz w:val="28"/>
                <w:szCs w:val="28"/>
                <w:lang w:val="ru-RU"/>
              </w:rPr>
            </w:pPr>
            <w:r>
              <w:rPr>
                <w:b/>
                <w:sz w:val="28"/>
                <w:szCs w:val="28"/>
                <w:lang w:val="ru-RU"/>
              </w:rPr>
              <w:t>+</w:t>
            </w:r>
          </w:p>
        </w:tc>
        <w:tc>
          <w:tcPr>
            <w:tcW w:w="567" w:type="dxa"/>
            <w:tcBorders>
              <w:left w:val="single" w:sz="8" w:space="0" w:color="9BBB59"/>
              <w:right w:val="single" w:sz="8" w:space="0" w:color="9BBB59"/>
            </w:tcBorders>
          </w:tcPr>
          <w:p w14:paraId="16B95980" w14:textId="4B9BB1CE" w:rsidR="00203A59" w:rsidRPr="00F402D6" w:rsidRDefault="00F402D6" w:rsidP="00203A59">
            <w:pPr>
              <w:jc w:val="center"/>
              <w:rPr>
                <w:b/>
                <w:sz w:val="28"/>
                <w:szCs w:val="28"/>
                <w:lang w:val="ru-RU"/>
              </w:rPr>
            </w:pPr>
            <w:r>
              <w:rPr>
                <w:b/>
                <w:sz w:val="28"/>
                <w:szCs w:val="28"/>
                <w:lang w:val="ru-RU"/>
              </w:rPr>
              <w:t>+</w:t>
            </w:r>
          </w:p>
        </w:tc>
        <w:tc>
          <w:tcPr>
            <w:tcW w:w="567" w:type="dxa"/>
          </w:tcPr>
          <w:p w14:paraId="5FAB4FA0" w14:textId="77777777" w:rsidR="00203A59" w:rsidRPr="00F402D6" w:rsidRDefault="00203A59" w:rsidP="00203A59">
            <w:pPr>
              <w:jc w:val="center"/>
              <w:rPr>
                <w:b/>
                <w:sz w:val="28"/>
                <w:szCs w:val="28"/>
              </w:rPr>
            </w:pPr>
          </w:p>
        </w:tc>
        <w:tc>
          <w:tcPr>
            <w:tcW w:w="567" w:type="dxa"/>
            <w:tcBorders>
              <w:left w:val="single" w:sz="8" w:space="0" w:color="9BBB59"/>
              <w:right w:val="single" w:sz="8" w:space="0" w:color="9BBB59"/>
            </w:tcBorders>
          </w:tcPr>
          <w:p w14:paraId="4A1A9BF2" w14:textId="58349F7A" w:rsidR="00203A59" w:rsidRPr="00F402D6" w:rsidRDefault="00203A59" w:rsidP="00203A59">
            <w:pPr>
              <w:jc w:val="center"/>
              <w:rPr>
                <w:b/>
                <w:sz w:val="28"/>
                <w:szCs w:val="28"/>
                <w:lang w:val="ru-RU"/>
              </w:rPr>
            </w:pPr>
            <w:r w:rsidRPr="00F402D6">
              <w:rPr>
                <w:b/>
                <w:sz w:val="28"/>
                <w:szCs w:val="28"/>
                <w:lang w:val="ru-RU"/>
              </w:rPr>
              <w:t>+</w:t>
            </w:r>
          </w:p>
        </w:tc>
        <w:tc>
          <w:tcPr>
            <w:tcW w:w="567" w:type="dxa"/>
          </w:tcPr>
          <w:p w14:paraId="79DD5F30" w14:textId="2F7984E2" w:rsidR="00203A59" w:rsidRPr="00F402D6" w:rsidRDefault="00F402D6" w:rsidP="00203A59">
            <w:pPr>
              <w:jc w:val="center"/>
              <w:rPr>
                <w:b/>
                <w:sz w:val="28"/>
                <w:szCs w:val="28"/>
                <w:lang w:val="ru-RU"/>
              </w:rPr>
            </w:pPr>
            <w:r>
              <w:rPr>
                <w:b/>
                <w:sz w:val="28"/>
                <w:szCs w:val="28"/>
                <w:lang w:val="ru-RU"/>
              </w:rPr>
              <w:t>+</w:t>
            </w:r>
          </w:p>
        </w:tc>
        <w:tc>
          <w:tcPr>
            <w:tcW w:w="567" w:type="dxa"/>
            <w:tcBorders>
              <w:left w:val="single" w:sz="8" w:space="0" w:color="9BBB59"/>
              <w:right w:val="single" w:sz="8" w:space="0" w:color="9BBB59"/>
            </w:tcBorders>
          </w:tcPr>
          <w:p w14:paraId="3C99B132" w14:textId="464CA89C" w:rsidR="00203A59" w:rsidRPr="00F402D6" w:rsidRDefault="00203A59" w:rsidP="00203A59">
            <w:pPr>
              <w:jc w:val="center"/>
              <w:rPr>
                <w:b/>
                <w:sz w:val="28"/>
                <w:szCs w:val="28"/>
                <w:highlight w:val="yellow"/>
                <w:lang w:val="en-US"/>
              </w:rPr>
            </w:pPr>
            <w:r w:rsidRPr="00F402D6">
              <w:rPr>
                <w:b/>
                <w:sz w:val="28"/>
                <w:szCs w:val="28"/>
                <w:lang w:val="ru-RU"/>
              </w:rPr>
              <w:t>+</w:t>
            </w:r>
          </w:p>
        </w:tc>
        <w:tc>
          <w:tcPr>
            <w:tcW w:w="567" w:type="dxa"/>
          </w:tcPr>
          <w:p w14:paraId="6F2F8F45" w14:textId="3757D2AE" w:rsidR="00203A59" w:rsidRPr="00F402D6" w:rsidRDefault="00213535" w:rsidP="00203A59">
            <w:pPr>
              <w:jc w:val="center"/>
              <w:rPr>
                <w:b/>
                <w:sz w:val="28"/>
                <w:szCs w:val="28"/>
                <w:lang w:val="ru-RU"/>
              </w:rPr>
            </w:pPr>
            <w:r w:rsidRPr="00F402D6">
              <w:rPr>
                <w:b/>
                <w:sz w:val="28"/>
                <w:szCs w:val="28"/>
                <w:lang w:val="ru-RU"/>
              </w:rPr>
              <w:t>+</w:t>
            </w:r>
          </w:p>
        </w:tc>
        <w:tc>
          <w:tcPr>
            <w:tcW w:w="567" w:type="dxa"/>
            <w:tcBorders>
              <w:left w:val="single" w:sz="8" w:space="0" w:color="9BBB59"/>
              <w:right w:val="single" w:sz="8" w:space="0" w:color="9BBB59"/>
            </w:tcBorders>
          </w:tcPr>
          <w:p w14:paraId="0E984E8B" w14:textId="6C95B74A" w:rsidR="00203A59" w:rsidRPr="00F402D6" w:rsidRDefault="00203A59" w:rsidP="00203A59">
            <w:pPr>
              <w:jc w:val="center"/>
              <w:rPr>
                <w:b/>
                <w:sz w:val="28"/>
                <w:szCs w:val="28"/>
                <w:highlight w:val="yellow"/>
              </w:rPr>
            </w:pPr>
            <w:r w:rsidRPr="00F402D6">
              <w:rPr>
                <w:b/>
                <w:sz w:val="28"/>
                <w:szCs w:val="28"/>
                <w:lang w:val="ru-RU"/>
              </w:rPr>
              <w:t>+</w:t>
            </w:r>
          </w:p>
        </w:tc>
        <w:tc>
          <w:tcPr>
            <w:tcW w:w="567" w:type="dxa"/>
          </w:tcPr>
          <w:p w14:paraId="0409E35F" w14:textId="12354D24" w:rsidR="00203A59" w:rsidRPr="00F402D6" w:rsidRDefault="00203A59" w:rsidP="00203A59">
            <w:pPr>
              <w:jc w:val="center"/>
              <w:rPr>
                <w:b/>
                <w:sz w:val="28"/>
                <w:szCs w:val="28"/>
                <w:highlight w:val="yellow"/>
                <w:lang w:val="en-US"/>
              </w:rPr>
            </w:pPr>
            <w:r w:rsidRPr="00F402D6">
              <w:rPr>
                <w:b/>
                <w:sz w:val="28"/>
                <w:szCs w:val="28"/>
                <w:lang w:val="ru-RU"/>
              </w:rPr>
              <w:t>+</w:t>
            </w:r>
          </w:p>
        </w:tc>
        <w:tc>
          <w:tcPr>
            <w:tcW w:w="567" w:type="dxa"/>
            <w:tcBorders>
              <w:left w:val="single" w:sz="8" w:space="0" w:color="9BBB59"/>
              <w:right w:val="single" w:sz="8" w:space="0" w:color="9BBB59"/>
            </w:tcBorders>
          </w:tcPr>
          <w:p w14:paraId="0A6461D2" w14:textId="27F40671" w:rsidR="00203A59" w:rsidRPr="00F402D6" w:rsidRDefault="00203A59" w:rsidP="00203A59">
            <w:pPr>
              <w:jc w:val="center"/>
              <w:rPr>
                <w:b/>
                <w:sz w:val="28"/>
                <w:szCs w:val="28"/>
              </w:rPr>
            </w:pPr>
            <w:r w:rsidRPr="00F402D6">
              <w:rPr>
                <w:b/>
                <w:sz w:val="28"/>
                <w:szCs w:val="28"/>
                <w:lang w:val="ru-RU"/>
              </w:rPr>
              <w:t>+</w:t>
            </w:r>
          </w:p>
        </w:tc>
        <w:tc>
          <w:tcPr>
            <w:tcW w:w="567" w:type="dxa"/>
          </w:tcPr>
          <w:p w14:paraId="48097281" w14:textId="249044CB" w:rsidR="00203A59" w:rsidRPr="00F402D6" w:rsidRDefault="004D414F" w:rsidP="00203A59">
            <w:pPr>
              <w:jc w:val="center"/>
              <w:rPr>
                <w:b/>
                <w:sz w:val="28"/>
                <w:szCs w:val="28"/>
                <w:lang w:val="ru-RU"/>
              </w:rPr>
            </w:pPr>
            <w:r w:rsidRPr="00F402D6">
              <w:rPr>
                <w:b/>
                <w:sz w:val="28"/>
                <w:szCs w:val="28"/>
                <w:lang w:val="ru-RU"/>
              </w:rPr>
              <w:t>+</w:t>
            </w:r>
          </w:p>
        </w:tc>
      </w:tr>
      <w:tr w:rsidR="00203A59" w:rsidRPr="00F402D6" w14:paraId="6B45EE94" w14:textId="77777777" w:rsidTr="00006037">
        <w:trPr>
          <w:trHeight w:val="208"/>
        </w:trPr>
        <w:tc>
          <w:tcPr>
            <w:tcW w:w="1276" w:type="dxa"/>
            <w:tcBorders>
              <w:top w:val="single" w:sz="8" w:space="0" w:color="9BBB59"/>
              <w:left w:val="single" w:sz="8" w:space="0" w:color="9BBB59"/>
              <w:bottom w:val="single" w:sz="8" w:space="0" w:color="9BBB59"/>
              <w:right w:val="single" w:sz="8" w:space="0" w:color="9BBB59"/>
            </w:tcBorders>
          </w:tcPr>
          <w:p w14:paraId="558E488D" w14:textId="77777777" w:rsidR="00203A59" w:rsidRPr="00F402D6" w:rsidRDefault="00203A59" w:rsidP="00203A59">
            <w:pPr>
              <w:snapToGrid w:val="0"/>
              <w:jc w:val="center"/>
              <w:rPr>
                <w:b/>
                <w:sz w:val="28"/>
                <w:szCs w:val="28"/>
              </w:rPr>
            </w:pPr>
            <w:r w:rsidRPr="00F402D6">
              <w:rPr>
                <w:b/>
                <w:sz w:val="28"/>
                <w:szCs w:val="28"/>
                <w:lang w:val="en-US"/>
              </w:rPr>
              <w:t>C</w:t>
            </w:r>
            <w:r w:rsidRPr="00F402D6">
              <w:rPr>
                <w:b/>
                <w:sz w:val="28"/>
                <w:szCs w:val="28"/>
              </w:rPr>
              <w:t>К</w:t>
            </w:r>
            <w:r w:rsidRPr="00F402D6">
              <w:rPr>
                <w:b/>
                <w:sz w:val="28"/>
                <w:szCs w:val="28"/>
                <w:lang w:val="en-US"/>
              </w:rPr>
              <w:t>0</w:t>
            </w:r>
            <w:r w:rsidRPr="00F402D6">
              <w:rPr>
                <w:b/>
                <w:sz w:val="28"/>
                <w:szCs w:val="28"/>
              </w:rPr>
              <w:t>3</w:t>
            </w:r>
          </w:p>
        </w:tc>
        <w:tc>
          <w:tcPr>
            <w:tcW w:w="567" w:type="dxa"/>
            <w:tcBorders>
              <w:top w:val="single" w:sz="8" w:space="0" w:color="9BBB59"/>
              <w:bottom w:val="single" w:sz="8" w:space="0" w:color="9BBB59"/>
            </w:tcBorders>
          </w:tcPr>
          <w:p w14:paraId="4E8221CA" w14:textId="52A8FE04" w:rsidR="00203A59" w:rsidRPr="00F402D6" w:rsidRDefault="00203A59" w:rsidP="00203A59">
            <w:pPr>
              <w:jc w:val="center"/>
              <w:rPr>
                <w:b/>
                <w:sz w:val="28"/>
                <w:szCs w:val="28"/>
                <w:lang w:val="ru-RU"/>
              </w:rPr>
            </w:pPr>
          </w:p>
        </w:tc>
        <w:tc>
          <w:tcPr>
            <w:tcW w:w="567" w:type="dxa"/>
            <w:tcBorders>
              <w:top w:val="single" w:sz="8" w:space="0" w:color="9BBB59"/>
              <w:left w:val="single" w:sz="8" w:space="0" w:color="9BBB59"/>
              <w:bottom w:val="single" w:sz="8" w:space="0" w:color="9BBB59"/>
              <w:right w:val="single" w:sz="8" w:space="0" w:color="9BBB59"/>
            </w:tcBorders>
          </w:tcPr>
          <w:p w14:paraId="715710AE" w14:textId="1751B8E0" w:rsidR="00203A59" w:rsidRPr="00F402D6" w:rsidRDefault="00203A59" w:rsidP="00203A59">
            <w:pPr>
              <w:jc w:val="center"/>
              <w:rPr>
                <w:b/>
                <w:sz w:val="28"/>
                <w:szCs w:val="28"/>
                <w:lang w:val="ru-RU"/>
              </w:rPr>
            </w:pPr>
          </w:p>
        </w:tc>
        <w:tc>
          <w:tcPr>
            <w:tcW w:w="567" w:type="dxa"/>
            <w:tcBorders>
              <w:top w:val="single" w:sz="8" w:space="0" w:color="9BBB59"/>
              <w:bottom w:val="single" w:sz="8" w:space="0" w:color="9BBB59"/>
            </w:tcBorders>
          </w:tcPr>
          <w:p w14:paraId="3427DC4C" w14:textId="1A146A1D" w:rsidR="00203A59" w:rsidRPr="00F402D6" w:rsidRDefault="00203A59" w:rsidP="00203A59">
            <w:pPr>
              <w:jc w:val="center"/>
              <w:rPr>
                <w:b/>
                <w:sz w:val="28"/>
                <w:szCs w:val="28"/>
                <w:lang w:val="ru-RU"/>
              </w:rPr>
            </w:pPr>
            <w:r w:rsidRPr="00F402D6">
              <w:rPr>
                <w:b/>
                <w:sz w:val="28"/>
                <w:szCs w:val="28"/>
                <w:lang w:val="ru-RU"/>
              </w:rPr>
              <w:t>+</w:t>
            </w:r>
          </w:p>
        </w:tc>
        <w:tc>
          <w:tcPr>
            <w:tcW w:w="567" w:type="dxa"/>
            <w:tcBorders>
              <w:top w:val="single" w:sz="8" w:space="0" w:color="9BBB59"/>
              <w:left w:val="single" w:sz="8" w:space="0" w:color="9BBB59"/>
              <w:bottom w:val="single" w:sz="8" w:space="0" w:color="9BBB59"/>
              <w:right w:val="single" w:sz="8" w:space="0" w:color="9BBB59"/>
            </w:tcBorders>
          </w:tcPr>
          <w:p w14:paraId="783B1776" w14:textId="060517D4" w:rsidR="00203A59" w:rsidRPr="00F402D6" w:rsidRDefault="006202FB" w:rsidP="00203A59">
            <w:pPr>
              <w:jc w:val="center"/>
              <w:rPr>
                <w:b/>
                <w:sz w:val="28"/>
                <w:szCs w:val="28"/>
                <w:lang w:val="ru-RU"/>
              </w:rPr>
            </w:pPr>
            <w:r>
              <w:rPr>
                <w:b/>
                <w:sz w:val="28"/>
                <w:szCs w:val="28"/>
                <w:lang w:val="ru-RU"/>
              </w:rPr>
              <w:t>+</w:t>
            </w:r>
          </w:p>
        </w:tc>
        <w:tc>
          <w:tcPr>
            <w:tcW w:w="567" w:type="dxa"/>
            <w:tcBorders>
              <w:top w:val="single" w:sz="8" w:space="0" w:color="9BBB59"/>
              <w:bottom w:val="single" w:sz="8" w:space="0" w:color="9BBB59"/>
            </w:tcBorders>
          </w:tcPr>
          <w:p w14:paraId="0E00117E" w14:textId="39755369" w:rsidR="00203A59" w:rsidRPr="00F402D6" w:rsidRDefault="00203A59" w:rsidP="00203A59">
            <w:pPr>
              <w:jc w:val="center"/>
              <w:rPr>
                <w:b/>
                <w:sz w:val="28"/>
                <w:szCs w:val="28"/>
              </w:rPr>
            </w:pPr>
          </w:p>
        </w:tc>
        <w:tc>
          <w:tcPr>
            <w:tcW w:w="567" w:type="dxa"/>
            <w:tcBorders>
              <w:top w:val="single" w:sz="8" w:space="0" w:color="9BBB59"/>
              <w:left w:val="single" w:sz="8" w:space="0" w:color="9BBB59"/>
              <w:bottom w:val="single" w:sz="8" w:space="0" w:color="9BBB59"/>
              <w:right w:val="single" w:sz="8" w:space="0" w:color="9BBB59"/>
            </w:tcBorders>
          </w:tcPr>
          <w:p w14:paraId="33ABB98F" w14:textId="67FEEA74" w:rsidR="00203A59" w:rsidRPr="00F402D6" w:rsidRDefault="00203A59" w:rsidP="00203A59">
            <w:pPr>
              <w:jc w:val="center"/>
              <w:rPr>
                <w:b/>
                <w:sz w:val="28"/>
                <w:szCs w:val="28"/>
                <w:highlight w:val="yellow"/>
                <w:lang w:val="en-US"/>
              </w:rPr>
            </w:pPr>
          </w:p>
        </w:tc>
        <w:tc>
          <w:tcPr>
            <w:tcW w:w="567" w:type="dxa"/>
            <w:tcBorders>
              <w:top w:val="single" w:sz="8" w:space="0" w:color="9BBB59"/>
              <w:bottom w:val="single" w:sz="8" w:space="0" w:color="9BBB59"/>
            </w:tcBorders>
          </w:tcPr>
          <w:p w14:paraId="5DFA71EC" w14:textId="0C6FC93B" w:rsidR="00203A59" w:rsidRPr="00F402D6" w:rsidRDefault="006202FB" w:rsidP="00203A59">
            <w:pPr>
              <w:jc w:val="center"/>
              <w:rPr>
                <w:b/>
                <w:sz w:val="28"/>
                <w:szCs w:val="28"/>
                <w:lang w:val="ru-RU"/>
              </w:rPr>
            </w:pPr>
            <w:r>
              <w:rPr>
                <w:b/>
                <w:sz w:val="28"/>
                <w:szCs w:val="28"/>
                <w:lang w:val="ru-RU"/>
              </w:rPr>
              <w:t>+</w:t>
            </w:r>
          </w:p>
        </w:tc>
        <w:tc>
          <w:tcPr>
            <w:tcW w:w="567" w:type="dxa"/>
            <w:tcBorders>
              <w:top w:val="single" w:sz="8" w:space="0" w:color="9BBB59"/>
              <w:left w:val="single" w:sz="8" w:space="0" w:color="9BBB59"/>
              <w:bottom w:val="single" w:sz="8" w:space="0" w:color="9BBB59"/>
              <w:right w:val="single" w:sz="8" w:space="0" w:color="9BBB59"/>
            </w:tcBorders>
          </w:tcPr>
          <w:p w14:paraId="6BF155CE" w14:textId="5EB52FFD" w:rsidR="00203A59" w:rsidRPr="00F402D6" w:rsidRDefault="00203A59" w:rsidP="00203A59">
            <w:pPr>
              <w:jc w:val="center"/>
              <w:rPr>
                <w:b/>
                <w:sz w:val="28"/>
                <w:szCs w:val="28"/>
                <w:highlight w:val="yellow"/>
              </w:rPr>
            </w:pPr>
          </w:p>
        </w:tc>
        <w:tc>
          <w:tcPr>
            <w:tcW w:w="567" w:type="dxa"/>
            <w:tcBorders>
              <w:top w:val="single" w:sz="8" w:space="0" w:color="9BBB59"/>
              <w:bottom w:val="single" w:sz="8" w:space="0" w:color="9BBB59"/>
            </w:tcBorders>
          </w:tcPr>
          <w:p w14:paraId="2475AF55" w14:textId="3787A328" w:rsidR="00203A59" w:rsidRPr="00F402D6" w:rsidRDefault="006202FB" w:rsidP="00203A59">
            <w:pPr>
              <w:jc w:val="center"/>
              <w:rPr>
                <w:b/>
                <w:sz w:val="28"/>
                <w:szCs w:val="28"/>
                <w:highlight w:val="yellow"/>
                <w:lang w:val="ru-RU"/>
              </w:rPr>
            </w:pPr>
            <w:r w:rsidRPr="006202FB">
              <w:rPr>
                <w:b/>
                <w:sz w:val="28"/>
                <w:szCs w:val="28"/>
                <w:lang w:val="ru-RU"/>
              </w:rPr>
              <w:t>+</w:t>
            </w:r>
          </w:p>
        </w:tc>
        <w:tc>
          <w:tcPr>
            <w:tcW w:w="567" w:type="dxa"/>
            <w:tcBorders>
              <w:top w:val="single" w:sz="8" w:space="0" w:color="9BBB59"/>
              <w:left w:val="single" w:sz="8" w:space="0" w:color="9BBB59"/>
              <w:bottom w:val="single" w:sz="8" w:space="0" w:color="9BBB59"/>
              <w:right w:val="single" w:sz="8" w:space="0" w:color="9BBB59"/>
            </w:tcBorders>
          </w:tcPr>
          <w:p w14:paraId="51D40E25" w14:textId="54636B38" w:rsidR="00203A59" w:rsidRPr="00F402D6" w:rsidRDefault="00203A59" w:rsidP="00203A59">
            <w:pPr>
              <w:jc w:val="center"/>
              <w:rPr>
                <w:b/>
                <w:sz w:val="28"/>
                <w:szCs w:val="28"/>
                <w:lang w:val="ru-RU"/>
              </w:rPr>
            </w:pPr>
          </w:p>
        </w:tc>
        <w:tc>
          <w:tcPr>
            <w:tcW w:w="567" w:type="dxa"/>
            <w:tcBorders>
              <w:top w:val="single" w:sz="8" w:space="0" w:color="9BBB59"/>
              <w:bottom w:val="single" w:sz="8" w:space="0" w:color="9BBB59"/>
            </w:tcBorders>
          </w:tcPr>
          <w:p w14:paraId="4F2F791B" w14:textId="370ACFC4" w:rsidR="00203A59" w:rsidRPr="00F402D6" w:rsidRDefault="00203A59" w:rsidP="00203A59">
            <w:pPr>
              <w:jc w:val="center"/>
              <w:rPr>
                <w:b/>
                <w:sz w:val="28"/>
                <w:szCs w:val="28"/>
              </w:rPr>
            </w:pPr>
          </w:p>
        </w:tc>
      </w:tr>
      <w:tr w:rsidR="00203A59" w:rsidRPr="00F402D6" w14:paraId="6A87882C" w14:textId="77777777" w:rsidTr="00006037">
        <w:trPr>
          <w:trHeight w:val="208"/>
        </w:trPr>
        <w:tc>
          <w:tcPr>
            <w:tcW w:w="1276" w:type="dxa"/>
            <w:tcBorders>
              <w:left w:val="single" w:sz="8" w:space="0" w:color="9BBB59"/>
              <w:right w:val="single" w:sz="8" w:space="0" w:color="9BBB59"/>
            </w:tcBorders>
          </w:tcPr>
          <w:p w14:paraId="74DE8193" w14:textId="77777777" w:rsidR="00203A59" w:rsidRPr="00F402D6" w:rsidRDefault="00203A59" w:rsidP="00203A59">
            <w:pPr>
              <w:snapToGrid w:val="0"/>
              <w:jc w:val="center"/>
              <w:rPr>
                <w:b/>
                <w:sz w:val="28"/>
                <w:szCs w:val="28"/>
              </w:rPr>
            </w:pPr>
            <w:r w:rsidRPr="00F402D6">
              <w:rPr>
                <w:b/>
                <w:sz w:val="28"/>
                <w:szCs w:val="28"/>
                <w:lang w:val="en-US"/>
              </w:rPr>
              <w:t>C</w:t>
            </w:r>
            <w:r w:rsidRPr="00F402D6">
              <w:rPr>
                <w:b/>
                <w:sz w:val="28"/>
                <w:szCs w:val="28"/>
                <w:lang w:val="ru-RU"/>
              </w:rPr>
              <w:t>К</w:t>
            </w:r>
            <w:r w:rsidRPr="00F402D6">
              <w:rPr>
                <w:b/>
                <w:sz w:val="28"/>
                <w:szCs w:val="28"/>
                <w:lang w:val="en-US"/>
              </w:rPr>
              <w:t>0</w:t>
            </w:r>
            <w:r w:rsidRPr="00F402D6">
              <w:rPr>
                <w:b/>
                <w:sz w:val="28"/>
                <w:szCs w:val="28"/>
              </w:rPr>
              <w:t>4</w:t>
            </w:r>
          </w:p>
        </w:tc>
        <w:tc>
          <w:tcPr>
            <w:tcW w:w="567" w:type="dxa"/>
          </w:tcPr>
          <w:p w14:paraId="171DCE21" w14:textId="65CCD4F2" w:rsidR="00203A59" w:rsidRPr="00F402D6" w:rsidRDefault="00203A59" w:rsidP="00203A59">
            <w:pPr>
              <w:jc w:val="center"/>
              <w:rPr>
                <w:b/>
                <w:sz w:val="28"/>
                <w:szCs w:val="28"/>
                <w:lang w:val="ru-RU"/>
              </w:rPr>
            </w:pPr>
            <w:r w:rsidRPr="00F402D6">
              <w:rPr>
                <w:b/>
                <w:sz w:val="28"/>
                <w:szCs w:val="28"/>
                <w:lang w:val="ru-RU"/>
              </w:rPr>
              <w:t>+</w:t>
            </w:r>
          </w:p>
        </w:tc>
        <w:tc>
          <w:tcPr>
            <w:tcW w:w="567" w:type="dxa"/>
            <w:tcBorders>
              <w:left w:val="single" w:sz="8" w:space="0" w:color="9BBB59"/>
              <w:right w:val="single" w:sz="8" w:space="0" w:color="9BBB59"/>
            </w:tcBorders>
          </w:tcPr>
          <w:p w14:paraId="6D7986DA" w14:textId="1AFEFB32" w:rsidR="00203A59" w:rsidRPr="00F402D6" w:rsidRDefault="00203A59" w:rsidP="00203A59">
            <w:pPr>
              <w:jc w:val="center"/>
              <w:rPr>
                <w:b/>
                <w:sz w:val="28"/>
                <w:szCs w:val="28"/>
                <w:lang w:val="ru-RU"/>
              </w:rPr>
            </w:pPr>
            <w:r w:rsidRPr="00F402D6">
              <w:rPr>
                <w:b/>
                <w:sz w:val="28"/>
                <w:szCs w:val="28"/>
                <w:lang w:val="ru-RU"/>
              </w:rPr>
              <w:t>+</w:t>
            </w:r>
          </w:p>
        </w:tc>
        <w:tc>
          <w:tcPr>
            <w:tcW w:w="567" w:type="dxa"/>
          </w:tcPr>
          <w:p w14:paraId="6A37423E" w14:textId="77777777" w:rsidR="00203A59" w:rsidRPr="00F402D6" w:rsidRDefault="00203A59" w:rsidP="00203A59">
            <w:pPr>
              <w:jc w:val="center"/>
              <w:rPr>
                <w:b/>
                <w:sz w:val="28"/>
                <w:szCs w:val="28"/>
              </w:rPr>
            </w:pPr>
          </w:p>
        </w:tc>
        <w:tc>
          <w:tcPr>
            <w:tcW w:w="567" w:type="dxa"/>
            <w:tcBorders>
              <w:left w:val="single" w:sz="8" w:space="0" w:color="9BBB59"/>
              <w:right w:val="single" w:sz="8" w:space="0" w:color="9BBB59"/>
            </w:tcBorders>
          </w:tcPr>
          <w:p w14:paraId="64F537D6" w14:textId="4D67FA55" w:rsidR="00203A59" w:rsidRPr="00F402D6" w:rsidRDefault="00203A59" w:rsidP="00203A59">
            <w:pPr>
              <w:jc w:val="center"/>
              <w:rPr>
                <w:b/>
                <w:sz w:val="28"/>
                <w:szCs w:val="28"/>
                <w:lang w:val="ru-RU"/>
              </w:rPr>
            </w:pPr>
          </w:p>
        </w:tc>
        <w:tc>
          <w:tcPr>
            <w:tcW w:w="567" w:type="dxa"/>
          </w:tcPr>
          <w:p w14:paraId="2E6BFB7D" w14:textId="77777777" w:rsidR="00203A59" w:rsidRPr="00F402D6" w:rsidRDefault="00203A59" w:rsidP="00203A59">
            <w:pPr>
              <w:jc w:val="center"/>
              <w:rPr>
                <w:b/>
                <w:sz w:val="28"/>
                <w:szCs w:val="28"/>
              </w:rPr>
            </w:pPr>
          </w:p>
        </w:tc>
        <w:tc>
          <w:tcPr>
            <w:tcW w:w="567" w:type="dxa"/>
            <w:tcBorders>
              <w:left w:val="single" w:sz="8" w:space="0" w:color="9BBB59"/>
              <w:right w:val="single" w:sz="8" w:space="0" w:color="9BBB59"/>
            </w:tcBorders>
          </w:tcPr>
          <w:p w14:paraId="7F9BAFB7" w14:textId="4AB1E801" w:rsidR="00203A59" w:rsidRPr="00F402D6" w:rsidRDefault="00203A59" w:rsidP="00203A59">
            <w:pPr>
              <w:jc w:val="center"/>
              <w:rPr>
                <w:b/>
                <w:sz w:val="28"/>
                <w:szCs w:val="28"/>
                <w:highlight w:val="yellow"/>
              </w:rPr>
            </w:pPr>
          </w:p>
        </w:tc>
        <w:tc>
          <w:tcPr>
            <w:tcW w:w="567" w:type="dxa"/>
          </w:tcPr>
          <w:p w14:paraId="12B1005C" w14:textId="6F1D933B" w:rsidR="00203A59" w:rsidRPr="00F402D6" w:rsidRDefault="00203A59" w:rsidP="00203A59">
            <w:pPr>
              <w:jc w:val="center"/>
              <w:rPr>
                <w:b/>
                <w:sz w:val="28"/>
                <w:szCs w:val="28"/>
                <w:lang w:val="ru-RU"/>
              </w:rPr>
            </w:pPr>
            <w:r w:rsidRPr="00F402D6">
              <w:rPr>
                <w:b/>
                <w:sz w:val="28"/>
                <w:szCs w:val="28"/>
                <w:lang w:val="ru-RU"/>
              </w:rPr>
              <w:t>+</w:t>
            </w:r>
          </w:p>
        </w:tc>
        <w:tc>
          <w:tcPr>
            <w:tcW w:w="567" w:type="dxa"/>
            <w:tcBorders>
              <w:left w:val="single" w:sz="8" w:space="0" w:color="9BBB59"/>
              <w:right w:val="single" w:sz="8" w:space="0" w:color="9BBB59"/>
            </w:tcBorders>
          </w:tcPr>
          <w:p w14:paraId="2B678D15" w14:textId="4337B1EF" w:rsidR="00203A59" w:rsidRPr="00F402D6" w:rsidRDefault="00203A59" w:rsidP="00203A59">
            <w:pPr>
              <w:jc w:val="center"/>
              <w:rPr>
                <w:b/>
                <w:sz w:val="28"/>
                <w:szCs w:val="28"/>
                <w:highlight w:val="yellow"/>
              </w:rPr>
            </w:pPr>
          </w:p>
        </w:tc>
        <w:tc>
          <w:tcPr>
            <w:tcW w:w="567" w:type="dxa"/>
          </w:tcPr>
          <w:p w14:paraId="3E9C394B" w14:textId="62060E89" w:rsidR="00203A59" w:rsidRPr="00F402D6" w:rsidRDefault="00203A59" w:rsidP="00203A59">
            <w:pPr>
              <w:jc w:val="center"/>
              <w:rPr>
                <w:b/>
                <w:sz w:val="28"/>
                <w:szCs w:val="28"/>
                <w:highlight w:val="yellow"/>
                <w:lang w:val="ru-RU"/>
              </w:rPr>
            </w:pPr>
          </w:p>
        </w:tc>
        <w:tc>
          <w:tcPr>
            <w:tcW w:w="567" w:type="dxa"/>
            <w:tcBorders>
              <w:left w:val="single" w:sz="8" w:space="0" w:color="9BBB59"/>
              <w:right w:val="single" w:sz="8" w:space="0" w:color="9BBB59"/>
            </w:tcBorders>
          </w:tcPr>
          <w:p w14:paraId="0A4EC3D9" w14:textId="77777777" w:rsidR="00203A59" w:rsidRPr="00F402D6" w:rsidRDefault="00203A59" w:rsidP="00203A59">
            <w:pPr>
              <w:jc w:val="center"/>
              <w:rPr>
                <w:b/>
                <w:sz w:val="28"/>
                <w:szCs w:val="28"/>
              </w:rPr>
            </w:pPr>
          </w:p>
        </w:tc>
        <w:tc>
          <w:tcPr>
            <w:tcW w:w="567" w:type="dxa"/>
          </w:tcPr>
          <w:p w14:paraId="0ABC07E5" w14:textId="5EDCA63B" w:rsidR="00203A59" w:rsidRPr="00F402D6" w:rsidRDefault="00203A59" w:rsidP="00203A59">
            <w:pPr>
              <w:jc w:val="center"/>
              <w:rPr>
                <w:b/>
                <w:sz w:val="28"/>
                <w:szCs w:val="28"/>
                <w:lang w:val="ru-RU"/>
              </w:rPr>
            </w:pPr>
            <w:r w:rsidRPr="00F402D6">
              <w:rPr>
                <w:b/>
                <w:sz w:val="28"/>
                <w:szCs w:val="28"/>
                <w:lang w:val="ru-RU"/>
              </w:rPr>
              <w:t>+</w:t>
            </w:r>
          </w:p>
        </w:tc>
      </w:tr>
      <w:tr w:rsidR="00203A59" w:rsidRPr="00F402D6" w14:paraId="1C4A3EC1" w14:textId="77777777" w:rsidTr="00006037">
        <w:trPr>
          <w:trHeight w:val="208"/>
        </w:trPr>
        <w:tc>
          <w:tcPr>
            <w:tcW w:w="1276" w:type="dxa"/>
            <w:tcBorders>
              <w:top w:val="single" w:sz="8" w:space="0" w:color="9BBB59"/>
              <w:left w:val="single" w:sz="8" w:space="0" w:color="9BBB59"/>
              <w:bottom w:val="single" w:sz="8" w:space="0" w:color="9BBB59"/>
              <w:right w:val="single" w:sz="8" w:space="0" w:color="9BBB59"/>
            </w:tcBorders>
          </w:tcPr>
          <w:p w14:paraId="6C7FF1B9" w14:textId="77777777" w:rsidR="00203A59" w:rsidRPr="00F402D6" w:rsidRDefault="00203A59" w:rsidP="00203A59">
            <w:pPr>
              <w:snapToGrid w:val="0"/>
              <w:jc w:val="center"/>
              <w:rPr>
                <w:b/>
                <w:sz w:val="28"/>
                <w:szCs w:val="28"/>
              </w:rPr>
            </w:pPr>
            <w:r w:rsidRPr="00F402D6">
              <w:rPr>
                <w:b/>
                <w:sz w:val="28"/>
                <w:szCs w:val="28"/>
                <w:lang w:val="en-US"/>
              </w:rPr>
              <w:t>C</w:t>
            </w:r>
            <w:r w:rsidRPr="00F402D6">
              <w:rPr>
                <w:b/>
                <w:sz w:val="28"/>
                <w:szCs w:val="28"/>
              </w:rPr>
              <w:t>К</w:t>
            </w:r>
            <w:r w:rsidRPr="00F402D6">
              <w:rPr>
                <w:b/>
                <w:sz w:val="28"/>
                <w:szCs w:val="28"/>
                <w:lang w:val="en-US"/>
              </w:rPr>
              <w:t>0</w:t>
            </w:r>
            <w:r w:rsidRPr="00F402D6">
              <w:rPr>
                <w:b/>
                <w:sz w:val="28"/>
                <w:szCs w:val="28"/>
              </w:rPr>
              <w:t>5</w:t>
            </w:r>
          </w:p>
        </w:tc>
        <w:tc>
          <w:tcPr>
            <w:tcW w:w="567" w:type="dxa"/>
            <w:tcBorders>
              <w:top w:val="single" w:sz="8" w:space="0" w:color="9BBB59"/>
              <w:bottom w:val="single" w:sz="8" w:space="0" w:color="9BBB59"/>
            </w:tcBorders>
          </w:tcPr>
          <w:p w14:paraId="03693C13" w14:textId="212189BA" w:rsidR="00203A59" w:rsidRPr="00F402D6" w:rsidRDefault="00203A59" w:rsidP="00203A59">
            <w:pPr>
              <w:jc w:val="center"/>
              <w:rPr>
                <w:b/>
                <w:sz w:val="28"/>
                <w:szCs w:val="28"/>
                <w:lang w:val="ru-RU"/>
              </w:rPr>
            </w:pPr>
          </w:p>
        </w:tc>
        <w:tc>
          <w:tcPr>
            <w:tcW w:w="567" w:type="dxa"/>
            <w:tcBorders>
              <w:top w:val="single" w:sz="8" w:space="0" w:color="9BBB59"/>
              <w:left w:val="single" w:sz="8" w:space="0" w:color="9BBB59"/>
              <w:bottom w:val="single" w:sz="8" w:space="0" w:color="9BBB59"/>
              <w:right w:val="single" w:sz="8" w:space="0" w:color="9BBB59"/>
            </w:tcBorders>
          </w:tcPr>
          <w:p w14:paraId="77324DBC" w14:textId="3D0FC5BC" w:rsidR="00203A59" w:rsidRPr="00F402D6" w:rsidRDefault="00203A59" w:rsidP="00203A59">
            <w:pPr>
              <w:jc w:val="center"/>
              <w:rPr>
                <w:b/>
                <w:sz w:val="28"/>
                <w:szCs w:val="28"/>
              </w:rPr>
            </w:pPr>
          </w:p>
        </w:tc>
        <w:tc>
          <w:tcPr>
            <w:tcW w:w="567" w:type="dxa"/>
            <w:tcBorders>
              <w:top w:val="single" w:sz="8" w:space="0" w:color="9BBB59"/>
              <w:bottom w:val="single" w:sz="8" w:space="0" w:color="9BBB59"/>
            </w:tcBorders>
          </w:tcPr>
          <w:p w14:paraId="5FDD2546" w14:textId="77777777" w:rsidR="00203A59" w:rsidRPr="00F402D6" w:rsidRDefault="00203A59" w:rsidP="00203A59">
            <w:pPr>
              <w:jc w:val="center"/>
              <w:rPr>
                <w:b/>
                <w:sz w:val="28"/>
                <w:szCs w:val="28"/>
              </w:rPr>
            </w:pPr>
          </w:p>
        </w:tc>
        <w:tc>
          <w:tcPr>
            <w:tcW w:w="567" w:type="dxa"/>
            <w:tcBorders>
              <w:top w:val="single" w:sz="8" w:space="0" w:color="9BBB59"/>
              <w:left w:val="single" w:sz="8" w:space="0" w:color="9BBB59"/>
              <w:bottom w:val="single" w:sz="8" w:space="0" w:color="9BBB59"/>
              <w:right w:val="single" w:sz="8" w:space="0" w:color="9BBB59"/>
            </w:tcBorders>
          </w:tcPr>
          <w:p w14:paraId="41EBD18F" w14:textId="75D6F7BD" w:rsidR="00203A59" w:rsidRPr="00F402D6" w:rsidRDefault="00203A59" w:rsidP="00203A59">
            <w:pPr>
              <w:jc w:val="center"/>
              <w:rPr>
                <w:b/>
                <w:sz w:val="28"/>
                <w:szCs w:val="28"/>
                <w:lang w:val="ru-RU"/>
              </w:rPr>
            </w:pPr>
            <w:r w:rsidRPr="00F402D6">
              <w:rPr>
                <w:b/>
                <w:sz w:val="28"/>
                <w:szCs w:val="28"/>
                <w:lang w:val="ru-RU"/>
              </w:rPr>
              <w:t>+</w:t>
            </w:r>
          </w:p>
        </w:tc>
        <w:tc>
          <w:tcPr>
            <w:tcW w:w="567" w:type="dxa"/>
            <w:tcBorders>
              <w:top w:val="single" w:sz="8" w:space="0" w:color="9BBB59"/>
              <w:bottom w:val="single" w:sz="8" w:space="0" w:color="9BBB59"/>
            </w:tcBorders>
          </w:tcPr>
          <w:p w14:paraId="0ED340B5" w14:textId="1A1155D1" w:rsidR="00203A59" w:rsidRPr="00F402D6" w:rsidRDefault="00203A59" w:rsidP="00203A59">
            <w:pPr>
              <w:jc w:val="center"/>
              <w:rPr>
                <w:b/>
                <w:sz w:val="28"/>
                <w:szCs w:val="28"/>
              </w:rPr>
            </w:pPr>
          </w:p>
        </w:tc>
        <w:tc>
          <w:tcPr>
            <w:tcW w:w="567" w:type="dxa"/>
            <w:tcBorders>
              <w:top w:val="single" w:sz="8" w:space="0" w:color="9BBB59"/>
              <w:left w:val="single" w:sz="8" w:space="0" w:color="9BBB59"/>
              <w:bottom w:val="single" w:sz="8" w:space="0" w:color="9BBB59"/>
              <w:right w:val="single" w:sz="8" w:space="0" w:color="9BBB59"/>
            </w:tcBorders>
          </w:tcPr>
          <w:p w14:paraId="5966067E" w14:textId="05ED4510" w:rsidR="00203A59" w:rsidRPr="00F402D6" w:rsidRDefault="00203A59" w:rsidP="00203A59">
            <w:pPr>
              <w:jc w:val="center"/>
              <w:rPr>
                <w:b/>
                <w:sz w:val="28"/>
                <w:szCs w:val="28"/>
                <w:highlight w:val="yellow"/>
              </w:rPr>
            </w:pPr>
            <w:r w:rsidRPr="00F402D6">
              <w:rPr>
                <w:b/>
                <w:sz w:val="28"/>
                <w:szCs w:val="28"/>
                <w:lang w:val="ru-RU"/>
              </w:rPr>
              <w:t>+</w:t>
            </w:r>
          </w:p>
        </w:tc>
        <w:tc>
          <w:tcPr>
            <w:tcW w:w="567" w:type="dxa"/>
            <w:tcBorders>
              <w:top w:val="single" w:sz="8" w:space="0" w:color="9BBB59"/>
              <w:bottom w:val="single" w:sz="8" w:space="0" w:color="9BBB59"/>
            </w:tcBorders>
          </w:tcPr>
          <w:p w14:paraId="3A13E617" w14:textId="0D2BCD30" w:rsidR="00203A59" w:rsidRPr="00F402D6" w:rsidRDefault="00203A59" w:rsidP="00203A59">
            <w:pPr>
              <w:jc w:val="center"/>
              <w:rPr>
                <w:b/>
                <w:sz w:val="28"/>
                <w:szCs w:val="28"/>
              </w:rPr>
            </w:pPr>
          </w:p>
        </w:tc>
        <w:tc>
          <w:tcPr>
            <w:tcW w:w="567" w:type="dxa"/>
            <w:tcBorders>
              <w:top w:val="single" w:sz="8" w:space="0" w:color="9BBB59"/>
              <w:left w:val="single" w:sz="8" w:space="0" w:color="9BBB59"/>
              <w:bottom w:val="single" w:sz="8" w:space="0" w:color="9BBB59"/>
              <w:right w:val="single" w:sz="8" w:space="0" w:color="9BBB59"/>
            </w:tcBorders>
          </w:tcPr>
          <w:p w14:paraId="286EE3C9" w14:textId="46A58007" w:rsidR="00203A59" w:rsidRPr="00F402D6" w:rsidRDefault="00203A59" w:rsidP="00203A59">
            <w:pPr>
              <w:jc w:val="center"/>
              <w:rPr>
                <w:b/>
                <w:sz w:val="28"/>
                <w:szCs w:val="28"/>
                <w:highlight w:val="yellow"/>
              </w:rPr>
            </w:pPr>
            <w:r w:rsidRPr="00F402D6">
              <w:rPr>
                <w:b/>
                <w:sz w:val="28"/>
                <w:szCs w:val="28"/>
                <w:lang w:val="ru-RU"/>
              </w:rPr>
              <w:t>+</w:t>
            </w:r>
          </w:p>
        </w:tc>
        <w:tc>
          <w:tcPr>
            <w:tcW w:w="567" w:type="dxa"/>
            <w:tcBorders>
              <w:top w:val="single" w:sz="8" w:space="0" w:color="9BBB59"/>
              <w:bottom w:val="single" w:sz="8" w:space="0" w:color="9BBB59"/>
            </w:tcBorders>
          </w:tcPr>
          <w:p w14:paraId="41257148" w14:textId="21DD0DA9" w:rsidR="00203A59" w:rsidRPr="00F402D6" w:rsidRDefault="00203A59" w:rsidP="00203A59">
            <w:pPr>
              <w:jc w:val="center"/>
              <w:rPr>
                <w:b/>
                <w:sz w:val="28"/>
                <w:szCs w:val="28"/>
                <w:highlight w:val="yellow"/>
                <w:lang w:val="en-US"/>
              </w:rPr>
            </w:pPr>
            <w:r w:rsidRPr="00F402D6">
              <w:rPr>
                <w:b/>
                <w:sz w:val="28"/>
                <w:szCs w:val="28"/>
                <w:lang w:val="ru-RU"/>
              </w:rPr>
              <w:t>+</w:t>
            </w:r>
          </w:p>
        </w:tc>
        <w:tc>
          <w:tcPr>
            <w:tcW w:w="567" w:type="dxa"/>
            <w:tcBorders>
              <w:top w:val="single" w:sz="8" w:space="0" w:color="9BBB59"/>
              <w:left w:val="single" w:sz="8" w:space="0" w:color="9BBB59"/>
              <w:bottom w:val="single" w:sz="8" w:space="0" w:color="9BBB59"/>
              <w:right w:val="single" w:sz="8" w:space="0" w:color="9BBB59"/>
            </w:tcBorders>
          </w:tcPr>
          <w:p w14:paraId="5477BA23" w14:textId="57A7E654" w:rsidR="00203A59" w:rsidRPr="00F402D6" w:rsidRDefault="00203A59" w:rsidP="00203A59">
            <w:pPr>
              <w:jc w:val="center"/>
              <w:rPr>
                <w:b/>
                <w:sz w:val="28"/>
                <w:szCs w:val="28"/>
              </w:rPr>
            </w:pPr>
            <w:r w:rsidRPr="00F402D6">
              <w:rPr>
                <w:b/>
                <w:sz w:val="28"/>
                <w:szCs w:val="28"/>
                <w:lang w:val="ru-RU"/>
              </w:rPr>
              <w:t>+</w:t>
            </w:r>
          </w:p>
        </w:tc>
        <w:tc>
          <w:tcPr>
            <w:tcW w:w="567" w:type="dxa"/>
            <w:tcBorders>
              <w:top w:val="single" w:sz="8" w:space="0" w:color="9BBB59"/>
              <w:bottom w:val="single" w:sz="8" w:space="0" w:color="9BBB59"/>
            </w:tcBorders>
          </w:tcPr>
          <w:p w14:paraId="102CA889" w14:textId="77777777" w:rsidR="00203A59" w:rsidRPr="00F402D6" w:rsidRDefault="00203A59" w:rsidP="00203A59">
            <w:pPr>
              <w:jc w:val="center"/>
              <w:rPr>
                <w:b/>
                <w:sz w:val="28"/>
                <w:szCs w:val="28"/>
              </w:rPr>
            </w:pPr>
          </w:p>
        </w:tc>
      </w:tr>
      <w:tr w:rsidR="00203A59" w:rsidRPr="00F402D6" w14:paraId="3EF71814" w14:textId="77777777" w:rsidTr="00006037">
        <w:trPr>
          <w:trHeight w:val="208"/>
        </w:trPr>
        <w:tc>
          <w:tcPr>
            <w:tcW w:w="1276" w:type="dxa"/>
            <w:tcBorders>
              <w:left w:val="single" w:sz="8" w:space="0" w:color="9BBB59"/>
              <w:right w:val="single" w:sz="8" w:space="0" w:color="9BBB59"/>
            </w:tcBorders>
          </w:tcPr>
          <w:p w14:paraId="67562151" w14:textId="77777777" w:rsidR="00203A59" w:rsidRPr="00F402D6" w:rsidRDefault="00203A59" w:rsidP="00203A59">
            <w:pPr>
              <w:snapToGrid w:val="0"/>
              <w:jc w:val="center"/>
              <w:rPr>
                <w:b/>
                <w:sz w:val="28"/>
                <w:szCs w:val="28"/>
              </w:rPr>
            </w:pPr>
            <w:r w:rsidRPr="00F402D6">
              <w:rPr>
                <w:b/>
                <w:sz w:val="28"/>
                <w:szCs w:val="28"/>
                <w:lang w:val="en-US"/>
              </w:rPr>
              <w:t>C</w:t>
            </w:r>
            <w:r w:rsidRPr="00F402D6">
              <w:rPr>
                <w:b/>
                <w:sz w:val="28"/>
                <w:szCs w:val="28"/>
              </w:rPr>
              <w:t>К</w:t>
            </w:r>
            <w:r w:rsidRPr="00F402D6">
              <w:rPr>
                <w:b/>
                <w:sz w:val="28"/>
                <w:szCs w:val="28"/>
                <w:lang w:val="en-US"/>
              </w:rPr>
              <w:t>0</w:t>
            </w:r>
            <w:r w:rsidRPr="00F402D6">
              <w:rPr>
                <w:b/>
                <w:sz w:val="28"/>
                <w:szCs w:val="28"/>
              </w:rPr>
              <w:t>6</w:t>
            </w:r>
          </w:p>
        </w:tc>
        <w:tc>
          <w:tcPr>
            <w:tcW w:w="567" w:type="dxa"/>
          </w:tcPr>
          <w:p w14:paraId="6E490AE5" w14:textId="144B47EF" w:rsidR="00203A59" w:rsidRPr="00F402D6" w:rsidRDefault="00203A59" w:rsidP="00203A59">
            <w:pPr>
              <w:jc w:val="center"/>
              <w:rPr>
                <w:b/>
                <w:sz w:val="28"/>
                <w:szCs w:val="28"/>
              </w:rPr>
            </w:pPr>
          </w:p>
        </w:tc>
        <w:tc>
          <w:tcPr>
            <w:tcW w:w="567" w:type="dxa"/>
            <w:tcBorders>
              <w:left w:val="single" w:sz="8" w:space="0" w:color="9BBB59"/>
              <w:right w:val="single" w:sz="8" w:space="0" w:color="9BBB59"/>
            </w:tcBorders>
          </w:tcPr>
          <w:p w14:paraId="0333F7AB" w14:textId="77777777" w:rsidR="00203A59" w:rsidRPr="00F402D6" w:rsidRDefault="00203A59" w:rsidP="00203A59">
            <w:pPr>
              <w:jc w:val="center"/>
              <w:rPr>
                <w:b/>
                <w:sz w:val="28"/>
                <w:szCs w:val="28"/>
              </w:rPr>
            </w:pPr>
          </w:p>
        </w:tc>
        <w:tc>
          <w:tcPr>
            <w:tcW w:w="567" w:type="dxa"/>
          </w:tcPr>
          <w:p w14:paraId="7BB113FD" w14:textId="77777777" w:rsidR="00203A59" w:rsidRPr="00F402D6" w:rsidRDefault="00203A59" w:rsidP="00203A59">
            <w:pPr>
              <w:jc w:val="center"/>
              <w:rPr>
                <w:b/>
                <w:sz w:val="28"/>
                <w:szCs w:val="28"/>
              </w:rPr>
            </w:pPr>
          </w:p>
        </w:tc>
        <w:tc>
          <w:tcPr>
            <w:tcW w:w="567" w:type="dxa"/>
            <w:tcBorders>
              <w:left w:val="single" w:sz="8" w:space="0" w:color="9BBB59"/>
              <w:right w:val="single" w:sz="8" w:space="0" w:color="9BBB59"/>
            </w:tcBorders>
          </w:tcPr>
          <w:p w14:paraId="5358CBF2" w14:textId="77777777" w:rsidR="00203A59" w:rsidRPr="00F402D6" w:rsidRDefault="00203A59" w:rsidP="00203A59">
            <w:pPr>
              <w:jc w:val="center"/>
              <w:rPr>
                <w:b/>
                <w:sz w:val="28"/>
                <w:szCs w:val="28"/>
              </w:rPr>
            </w:pPr>
          </w:p>
        </w:tc>
        <w:tc>
          <w:tcPr>
            <w:tcW w:w="567" w:type="dxa"/>
          </w:tcPr>
          <w:p w14:paraId="1094D736" w14:textId="3B53AE1C" w:rsidR="00203A59" w:rsidRPr="00F402D6" w:rsidRDefault="00203A59" w:rsidP="00203A59">
            <w:pPr>
              <w:jc w:val="center"/>
              <w:rPr>
                <w:b/>
                <w:sz w:val="28"/>
                <w:szCs w:val="28"/>
                <w:lang w:val="en-US"/>
              </w:rPr>
            </w:pPr>
          </w:p>
        </w:tc>
        <w:tc>
          <w:tcPr>
            <w:tcW w:w="567" w:type="dxa"/>
            <w:tcBorders>
              <w:left w:val="single" w:sz="8" w:space="0" w:color="9BBB59"/>
              <w:right w:val="single" w:sz="8" w:space="0" w:color="9BBB59"/>
            </w:tcBorders>
          </w:tcPr>
          <w:p w14:paraId="3910F35B" w14:textId="4B7AA689" w:rsidR="00203A59" w:rsidRPr="00F402D6" w:rsidRDefault="00203A59" w:rsidP="00203A59">
            <w:pPr>
              <w:jc w:val="center"/>
              <w:rPr>
                <w:b/>
                <w:sz w:val="28"/>
                <w:szCs w:val="28"/>
                <w:highlight w:val="yellow"/>
              </w:rPr>
            </w:pPr>
          </w:p>
        </w:tc>
        <w:tc>
          <w:tcPr>
            <w:tcW w:w="567" w:type="dxa"/>
          </w:tcPr>
          <w:p w14:paraId="5A54C180" w14:textId="7AD1536E" w:rsidR="00203A59" w:rsidRPr="00F402D6" w:rsidRDefault="00203A59" w:rsidP="00203A59">
            <w:pPr>
              <w:jc w:val="center"/>
              <w:rPr>
                <w:b/>
                <w:sz w:val="28"/>
                <w:szCs w:val="28"/>
              </w:rPr>
            </w:pPr>
          </w:p>
        </w:tc>
        <w:tc>
          <w:tcPr>
            <w:tcW w:w="567" w:type="dxa"/>
            <w:tcBorders>
              <w:left w:val="single" w:sz="8" w:space="0" w:color="9BBB59"/>
              <w:right w:val="single" w:sz="8" w:space="0" w:color="9BBB59"/>
            </w:tcBorders>
          </w:tcPr>
          <w:p w14:paraId="0090245F" w14:textId="11D3863B" w:rsidR="00203A59" w:rsidRPr="00F402D6" w:rsidRDefault="00203A59" w:rsidP="00203A59">
            <w:pPr>
              <w:jc w:val="center"/>
              <w:rPr>
                <w:b/>
                <w:sz w:val="28"/>
                <w:szCs w:val="28"/>
                <w:highlight w:val="yellow"/>
              </w:rPr>
            </w:pPr>
          </w:p>
        </w:tc>
        <w:tc>
          <w:tcPr>
            <w:tcW w:w="567" w:type="dxa"/>
          </w:tcPr>
          <w:p w14:paraId="34CFEDF6" w14:textId="63D231F6" w:rsidR="00203A59" w:rsidRPr="00F402D6" w:rsidRDefault="00203A59" w:rsidP="00203A59">
            <w:pPr>
              <w:jc w:val="center"/>
              <w:rPr>
                <w:b/>
                <w:sz w:val="28"/>
                <w:szCs w:val="28"/>
                <w:highlight w:val="yellow"/>
              </w:rPr>
            </w:pPr>
          </w:p>
        </w:tc>
        <w:tc>
          <w:tcPr>
            <w:tcW w:w="567" w:type="dxa"/>
            <w:tcBorders>
              <w:left w:val="single" w:sz="8" w:space="0" w:color="9BBB59"/>
              <w:right w:val="single" w:sz="8" w:space="0" w:color="9BBB59"/>
            </w:tcBorders>
          </w:tcPr>
          <w:p w14:paraId="27E8B89B" w14:textId="77777777" w:rsidR="00203A59" w:rsidRPr="00F402D6" w:rsidRDefault="00203A59" w:rsidP="00203A59">
            <w:pPr>
              <w:jc w:val="center"/>
              <w:rPr>
                <w:b/>
                <w:sz w:val="28"/>
                <w:szCs w:val="28"/>
              </w:rPr>
            </w:pPr>
          </w:p>
        </w:tc>
        <w:tc>
          <w:tcPr>
            <w:tcW w:w="567" w:type="dxa"/>
          </w:tcPr>
          <w:p w14:paraId="25FEE72B" w14:textId="77777777" w:rsidR="00203A59" w:rsidRPr="00F402D6" w:rsidRDefault="00203A59" w:rsidP="00203A59">
            <w:pPr>
              <w:jc w:val="center"/>
              <w:rPr>
                <w:b/>
                <w:sz w:val="28"/>
                <w:szCs w:val="28"/>
              </w:rPr>
            </w:pPr>
          </w:p>
        </w:tc>
      </w:tr>
    </w:tbl>
    <w:p w14:paraId="286382FC" w14:textId="77777777" w:rsidR="0097722F" w:rsidRPr="00F402D6" w:rsidRDefault="0097722F" w:rsidP="00263DD8">
      <w:pPr>
        <w:jc w:val="center"/>
        <w:rPr>
          <w:b/>
          <w:lang w:val="ru-RU"/>
        </w:rPr>
      </w:pPr>
    </w:p>
    <w:p w14:paraId="0CA4B2E6" w14:textId="77777777" w:rsidR="0097722F" w:rsidRPr="002119F8" w:rsidRDefault="0097722F" w:rsidP="00263DD8">
      <w:pPr>
        <w:jc w:val="center"/>
        <w:rPr>
          <w:lang w:val="ru-RU"/>
        </w:rPr>
      </w:pPr>
    </w:p>
    <w:p w14:paraId="256FE19F" w14:textId="77777777" w:rsidR="0097722F" w:rsidRPr="002119F8" w:rsidRDefault="0097722F" w:rsidP="0097722F">
      <w:pPr>
        <w:rPr>
          <w:lang w:val="ru-RU"/>
        </w:rPr>
      </w:pPr>
    </w:p>
    <w:p w14:paraId="502F4FDA" w14:textId="77777777" w:rsidR="00263DD8" w:rsidRDefault="00263DD8">
      <w:pPr>
        <w:widowControl/>
        <w:suppressAutoHyphens w:val="0"/>
        <w:rPr>
          <w:lang w:val="ru-RU"/>
        </w:rPr>
      </w:pPr>
      <w:r>
        <w:rPr>
          <w:lang w:val="ru-RU"/>
        </w:rPr>
        <w:br w:type="page"/>
      </w:r>
    </w:p>
    <w:p w14:paraId="421735C9" w14:textId="77777777" w:rsidR="0097722F" w:rsidRDefault="0097722F">
      <w:pPr>
        <w:widowControl/>
        <w:suppressAutoHyphens w:val="0"/>
        <w:rPr>
          <w:b/>
          <w:sz w:val="28"/>
          <w:szCs w:val="28"/>
        </w:rPr>
      </w:pPr>
    </w:p>
    <w:p w14:paraId="6DE4C838" w14:textId="73145A8A" w:rsidR="005C364A" w:rsidRDefault="00A626A8" w:rsidP="005C364A">
      <w:pPr>
        <w:jc w:val="center"/>
        <w:rPr>
          <w:b/>
          <w:sz w:val="28"/>
          <w:szCs w:val="28"/>
        </w:rPr>
      </w:pPr>
      <w:r>
        <w:rPr>
          <w:b/>
          <w:sz w:val="28"/>
          <w:szCs w:val="28"/>
        </w:rPr>
        <w:t>5</w:t>
      </w:r>
      <w:r w:rsidR="000E1EC5" w:rsidRPr="007F7AFB">
        <w:rPr>
          <w:b/>
          <w:sz w:val="28"/>
          <w:szCs w:val="28"/>
        </w:rPr>
        <w:t xml:space="preserve">. </w:t>
      </w:r>
      <w:r w:rsidR="005C364A" w:rsidRPr="007F7AFB">
        <w:rPr>
          <w:b/>
          <w:sz w:val="28"/>
          <w:szCs w:val="28"/>
        </w:rPr>
        <w:t xml:space="preserve">МАТРИЦЯ ВІДПОВІДНОСТІ ПРОГРАМНИХ </w:t>
      </w:r>
      <w:r w:rsidR="006F40E7" w:rsidRPr="007F7AFB">
        <w:rPr>
          <w:b/>
          <w:sz w:val="28"/>
          <w:szCs w:val="28"/>
        </w:rPr>
        <w:t>КОМПЕТЕНТНОСТЕЙ</w:t>
      </w:r>
      <w:r w:rsidR="00AC1AB3">
        <w:rPr>
          <w:b/>
          <w:sz w:val="28"/>
          <w:szCs w:val="28"/>
        </w:rPr>
        <w:t xml:space="preserve"> </w:t>
      </w:r>
      <w:r w:rsidR="005C364A" w:rsidRPr="007F7AFB">
        <w:rPr>
          <w:b/>
          <w:sz w:val="28"/>
          <w:szCs w:val="28"/>
        </w:rPr>
        <w:t xml:space="preserve">КОМПОНЕНТАМ ОСВІТНЬОЇ ПРОГРАМИ </w:t>
      </w:r>
    </w:p>
    <w:p w14:paraId="7CE1F5B1" w14:textId="77777777" w:rsidR="00F67C54" w:rsidRDefault="00F67C54" w:rsidP="005C364A">
      <w:pPr>
        <w:jc w:val="center"/>
        <w:rPr>
          <w:b/>
          <w:sz w:val="28"/>
          <w:szCs w:val="28"/>
        </w:rPr>
      </w:pPr>
    </w:p>
    <w:p w14:paraId="4575EB28" w14:textId="77777777" w:rsidR="00AC1AB3" w:rsidRDefault="00AC1AB3" w:rsidP="005C364A">
      <w:pPr>
        <w:jc w:val="center"/>
        <w:rPr>
          <w:b/>
          <w:sz w:val="28"/>
          <w:szCs w:val="28"/>
        </w:rPr>
      </w:pPr>
    </w:p>
    <w:tbl>
      <w:tblPr>
        <w:tblW w:w="6181" w:type="dxa"/>
        <w:tblInd w:w="2117" w:type="dxa"/>
        <w:tblBorders>
          <w:top w:val="single" w:sz="8" w:space="0" w:color="9BBB59"/>
          <w:left w:val="single" w:sz="8" w:space="0" w:color="9BBB59"/>
          <w:bottom w:val="single" w:sz="8" w:space="0" w:color="9BBB59"/>
          <w:right w:val="single" w:sz="8" w:space="0" w:color="9BBB59"/>
        </w:tblBorders>
        <w:tblLayout w:type="fixed"/>
        <w:tblLook w:val="0000" w:firstRow="0" w:lastRow="0" w:firstColumn="0" w:lastColumn="0" w:noHBand="0" w:noVBand="0"/>
      </w:tblPr>
      <w:tblGrid>
        <w:gridCol w:w="1417"/>
        <w:gridCol w:w="794"/>
        <w:gridCol w:w="794"/>
        <w:gridCol w:w="794"/>
        <w:gridCol w:w="794"/>
        <w:gridCol w:w="794"/>
        <w:gridCol w:w="794"/>
      </w:tblGrid>
      <w:tr w:rsidR="009E1C43" w:rsidRPr="001A4DFE" w14:paraId="1B3EC8E0" w14:textId="77777777" w:rsidTr="000B01B2">
        <w:trPr>
          <w:trHeight w:val="1459"/>
        </w:trPr>
        <w:tc>
          <w:tcPr>
            <w:tcW w:w="1417" w:type="dxa"/>
            <w:tcBorders>
              <w:top w:val="single" w:sz="8" w:space="0" w:color="9BBB59"/>
              <w:left w:val="single" w:sz="8" w:space="0" w:color="9BBB59"/>
              <w:bottom w:val="single" w:sz="8" w:space="0" w:color="9BBB59"/>
              <w:right w:val="single" w:sz="8" w:space="0" w:color="9BBB59"/>
            </w:tcBorders>
          </w:tcPr>
          <w:p w14:paraId="039B7021" w14:textId="77777777" w:rsidR="009E1C43" w:rsidRPr="00E42E17" w:rsidRDefault="009E1C43" w:rsidP="00AC1AB3">
            <w:pPr>
              <w:snapToGrid w:val="0"/>
              <w:ind w:left="-52" w:firstLine="52"/>
              <w:jc w:val="center"/>
              <w:rPr>
                <w:sz w:val="28"/>
                <w:szCs w:val="28"/>
              </w:rPr>
            </w:pPr>
          </w:p>
        </w:tc>
        <w:tc>
          <w:tcPr>
            <w:tcW w:w="794" w:type="dxa"/>
            <w:tcBorders>
              <w:top w:val="single" w:sz="8" w:space="0" w:color="9BBB59"/>
              <w:bottom w:val="single" w:sz="8" w:space="0" w:color="9BBB59"/>
            </w:tcBorders>
            <w:textDirection w:val="tbRl"/>
          </w:tcPr>
          <w:p w14:paraId="7D2959F5" w14:textId="77777777" w:rsidR="009E1C43" w:rsidRPr="00E42E17" w:rsidRDefault="009E1C43" w:rsidP="00AC1AB3">
            <w:pPr>
              <w:snapToGrid w:val="0"/>
              <w:ind w:left="113" w:right="113"/>
              <w:jc w:val="center"/>
              <w:rPr>
                <w:b/>
                <w:sz w:val="28"/>
                <w:szCs w:val="28"/>
              </w:rPr>
            </w:pPr>
            <w:r w:rsidRPr="00E42E17">
              <w:rPr>
                <w:b/>
                <w:sz w:val="28"/>
                <w:szCs w:val="28"/>
              </w:rPr>
              <w:t>ОК.01</w:t>
            </w:r>
          </w:p>
        </w:tc>
        <w:tc>
          <w:tcPr>
            <w:tcW w:w="794" w:type="dxa"/>
            <w:tcBorders>
              <w:top w:val="single" w:sz="8" w:space="0" w:color="9BBB59"/>
              <w:left w:val="single" w:sz="8" w:space="0" w:color="9BBB59"/>
              <w:bottom w:val="single" w:sz="8" w:space="0" w:color="9BBB59"/>
              <w:right w:val="single" w:sz="8" w:space="0" w:color="9BBB59"/>
            </w:tcBorders>
            <w:textDirection w:val="tbRl"/>
          </w:tcPr>
          <w:p w14:paraId="366D0025" w14:textId="77777777" w:rsidR="009E1C43" w:rsidRPr="00E42E17" w:rsidRDefault="009E1C43" w:rsidP="00AC1AB3">
            <w:pPr>
              <w:snapToGrid w:val="0"/>
              <w:ind w:left="113" w:right="113"/>
              <w:jc w:val="center"/>
              <w:rPr>
                <w:b/>
                <w:sz w:val="28"/>
                <w:szCs w:val="28"/>
              </w:rPr>
            </w:pPr>
            <w:r w:rsidRPr="00E42E17">
              <w:rPr>
                <w:b/>
                <w:sz w:val="28"/>
                <w:szCs w:val="28"/>
              </w:rPr>
              <w:t>ОК.02</w:t>
            </w:r>
          </w:p>
        </w:tc>
        <w:tc>
          <w:tcPr>
            <w:tcW w:w="794" w:type="dxa"/>
            <w:tcBorders>
              <w:top w:val="single" w:sz="8" w:space="0" w:color="9BBB59"/>
              <w:bottom w:val="single" w:sz="8" w:space="0" w:color="9BBB59"/>
            </w:tcBorders>
            <w:textDirection w:val="tbRl"/>
          </w:tcPr>
          <w:p w14:paraId="0EAB53E7" w14:textId="77777777" w:rsidR="009E1C43" w:rsidRPr="00E42E17" w:rsidRDefault="009E1C43" w:rsidP="00AC1AB3">
            <w:pPr>
              <w:snapToGrid w:val="0"/>
              <w:ind w:left="113" w:right="113"/>
              <w:jc w:val="center"/>
              <w:rPr>
                <w:b/>
                <w:sz w:val="28"/>
                <w:szCs w:val="28"/>
              </w:rPr>
            </w:pPr>
            <w:r w:rsidRPr="00E42E17">
              <w:rPr>
                <w:b/>
                <w:sz w:val="28"/>
                <w:szCs w:val="28"/>
              </w:rPr>
              <w:t>ОК.03</w:t>
            </w:r>
          </w:p>
        </w:tc>
        <w:tc>
          <w:tcPr>
            <w:tcW w:w="794" w:type="dxa"/>
            <w:tcBorders>
              <w:top w:val="single" w:sz="8" w:space="0" w:color="9BBB59"/>
              <w:left w:val="single" w:sz="8" w:space="0" w:color="9BBB59"/>
              <w:bottom w:val="single" w:sz="8" w:space="0" w:color="9BBB59"/>
              <w:right w:val="single" w:sz="8" w:space="0" w:color="9BBB59"/>
            </w:tcBorders>
            <w:textDirection w:val="tbRl"/>
          </w:tcPr>
          <w:p w14:paraId="5DBE6AD5" w14:textId="77777777" w:rsidR="009E1C43" w:rsidRPr="00E42E17" w:rsidRDefault="009E1C43" w:rsidP="00AC1AB3">
            <w:pPr>
              <w:snapToGrid w:val="0"/>
              <w:ind w:left="113" w:right="113"/>
              <w:jc w:val="center"/>
              <w:rPr>
                <w:b/>
                <w:sz w:val="28"/>
                <w:szCs w:val="28"/>
              </w:rPr>
            </w:pPr>
            <w:r w:rsidRPr="00E42E17">
              <w:rPr>
                <w:b/>
                <w:sz w:val="28"/>
                <w:szCs w:val="28"/>
              </w:rPr>
              <w:t>ОК.04</w:t>
            </w:r>
          </w:p>
        </w:tc>
        <w:tc>
          <w:tcPr>
            <w:tcW w:w="794" w:type="dxa"/>
            <w:tcBorders>
              <w:top w:val="single" w:sz="8" w:space="0" w:color="9BBB59"/>
              <w:bottom w:val="single" w:sz="8" w:space="0" w:color="9BBB59"/>
            </w:tcBorders>
            <w:textDirection w:val="tbRl"/>
          </w:tcPr>
          <w:p w14:paraId="6D1543C5" w14:textId="77777777" w:rsidR="009E1C43" w:rsidRPr="00E42E17" w:rsidRDefault="009E1C43" w:rsidP="00AC1AB3">
            <w:pPr>
              <w:snapToGrid w:val="0"/>
              <w:ind w:left="113" w:right="113"/>
              <w:jc w:val="center"/>
              <w:rPr>
                <w:b/>
                <w:sz w:val="28"/>
                <w:szCs w:val="28"/>
              </w:rPr>
            </w:pPr>
            <w:r w:rsidRPr="00E42E17">
              <w:rPr>
                <w:b/>
                <w:sz w:val="28"/>
                <w:szCs w:val="28"/>
              </w:rPr>
              <w:t>ОК.05</w:t>
            </w:r>
          </w:p>
        </w:tc>
        <w:tc>
          <w:tcPr>
            <w:tcW w:w="794" w:type="dxa"/>
            <w:tcBorders>
              <w:top w:val="single" w:sz="8" w:space="0" w:color="9BBB59"/>
              <w:left w:val="single" w:sz="8" w:space="0" w:color="9BBB59"/>
              <w:bottom w:val="single" w:sz="8" w:space="0" w:color="9BBB59"/>
              <w:right w:val="single" w:sz="8" w:space="0" w:color="9BBB59"/>
            </w:tcBorders>
            <w:textDirection w:val="tbRl"/>
          </w:tcPr>
          <w:p w14:paraId="63D5C6F6" w14:textId="77777777" w:rsidR="009E1C43" w:rsidRPr="00E42E17" w:rsidRDefault="009E1C43" w:rsidP="00AC1AB3">
            <w:pPr>
              <w:snapToGrid w:val="0"/>
              <w:ind w:left="113" w:right="113"/>
              <w:jc w:val="center"/>
              <w:rPr>
                <w:b/>
                <w:sz w:val="28"/>
                <w:szCs w:val="28"/>
              </w:rPr>
            </w:pPr>
            <w:r w:rsidRPr="00E42E17">
              <w:rPr>
                <w:b/>
                <w:sz w:val="28"/>
                <w:szCs w:val="28"/>
              </w:rPr>
              <w:t>ОК.06</w:t>
            </w:r>
          </w:p>
        </w:tc>
      </w:tr>
      <w:tr w:rsidR="009E1C43" w:rsidRPr="00176283" w14:paraId="13008A66" w14:textId="77777777" w:rsidTr="000B01B2">
        <w:trPr>
          <w:trHeight w:val="218"/>
        </w:trPr>
        <w:tc>
          <w:tcPr>
            <w:tcW w:w="1417" w:type="dxa"/>
            <w:tcBorders>
              <w:top w:val="single" w:sz="8" w:space="0" w:color="9BBB59"/>
              <w:left w:val="single" w:sz="8" w:space="0" w:color="9BBB59"/>
              <w:bottom w:val="single" w:sz="8" w:space="0" w:color="9BBB59"/>
              <w:right w:val="single" w:sz="8" w:space="0" w:color="9BBB59"/>
            </w:tcBorders>
          </w:tcPr>
          <w:p w14:paraId="52ACF65E" w14:textId="77777777" w:rsidR="009E1C43" w:rsidRPr="00E42E17" w:rsidRDefault="009E1C43" w:rsidP="00AC1AB3">
            <w:pPr>
              <w:snapToGrid w:val="0"/>
              <w:jc w:val="center"/>
              <w:rPr>
                <w:b/>
                <w:sz w:val="28"/>
                <w:szCs w:val="28"/>
              </w:rPr>
            </w:pPr>
            <w:r w:rsidRPr="00E42E17">
              <w:rPr>
                <w:b/>
                <w:sz w:val="28"/>
                <w:szCs w:val="28"/>
              </w:rPr>
              <w:t>ЗК</w:t>
            </w:r>
            <w:r w:rsidRPr="00E42E17">
              <w:rPr>
                <w:b/>
                <w:sz w:val="28"/>
                <w:szCs w:val="28"/>
                <w:lang w:val="en-US"/>
              </w:rPr>
              <w:t>0</w:t>
            </w:r>
            <w:r w:rsidRPr="00E42E17">
              <w:rPr>
                <w:b/>
                <w:sz w:val="28"/>
                <w:szCs w:val="28"/>
              </w:rPr>
              <w:t>1</w:t>
            </w:r>
          </w:p>
        </w:tc>
        <w:tc>
          <w:tcPr>
            <w:tcW w:w="794" w:type="dxa"/>
            <w:tcBorders>
              <w:top w:val="single" w:sz="8" w:space="0" w:color="9BBB59"/>
              <w:bottom w:val="single" w:sz="8" w:space="0" w:color="9BBB59"/>
            </w:tcBorders>
          </w:tcPr>
          <w:p w14:paraId="50744871" w14:textId="77777777" w:rsidR="009E1C43" w:rsidRPr="00E42E17" w:rsidRDefault="009E1C43" w:rsidP="00AC1AB3">
            <w:pPr>
              <w:jc w:val="center"/>
              <w:rPr>
                <w:b/>
                <w:bCs/>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180BFE28" w14:textId="2B1DC693" w:rsidR="009E1C43" w:rsidRPr="00E42E17" w:rsidRDefault="009E1C43" w:rsidP="00DB5082">
            <w:pPr>
              <w:tabs>
                <w:tab w:val="left" w:pos="192"/>
                <w:tab w:val="center" w:pos="289"/>
              </w:tabs>
              <w:jc w:val="center"/>
              <w:rPr>
                <w:b/>
                <w:bCs/>
                <w:sz w:val="28"/>
                <w:szCs w:val="28"/>
              </w:rPr>
            </w:pPr>
            <w:r w:rsidRPr="00E42E17">
              <w:rPr>
                <w:b/>
                <w:bCs/>
                <w:sz w:val="28"/>
                <w:szCs w:val="28"/>
              </w:rPr>
              <w:t>+</w:t>
            </w:r>
          </w:p>
        </w:tc>
        <w:tc>
          <w:tcPr>
            <w:tcW w:w="794" w:type="dxa"/>
            <w:tcBorders>
              <w:top w:val="single" w:sz="8" w:space="0" w:color="9BBB59"/>
              <w:bottom w:val="single" w:sz="8" w:space="0" w:color="9BBB59"/>
            </w:tcBorders>
          </w:tcPr>
          <w:p w14:paraId="1F21F59D" w14:textId="77777777" w:rsidR="009E1C43" w:rsidRPr="00E42E17" w:rsidRDefault="009E1C43" w:rsidP="00AC1AB3">
            <w:pPr>
              <w:jc w:val="center"/>
              <w:rPr>
                <w:b/>
                <w:bCs/>
                <w:sz w:val="28"/>
                <w:szCs w:val="28"/>
              </w:rPr>
            </w:pPr>
            <w:r w:rsidRPr="00E42E17">
              <w:rPr>
                <w:b/>
                <w:bCs/>
                <w:sz w:val="28"/>
                <w:szCs w:val="28"/>
              </w:rPr>
              <w:t>+</w:t>
            </w:r>
          </w:p>
        </w:tc>
        <w:tc>
          <w:tcPr>
            <w:tcW w:w="794" w:type="dxa"/>
            <w:tcBorders>
              <w:top w:val="single" w:sz="8" w:space="0" w:color="9BBB59"/>
              <w:left w:val="single" w:sz="8" w:space="0" w:color="9BBB59"/>
              <w:bottom w:val="single" w:sz="8" w:space="0" w:color="9BBB59"/>
              <w:right w:val="single" w:sz="8" w:space="0" w:color="9BBB59"/>
            </w:tcBorders>
          </w:tcPr>
          <w:p w14:paraId="74D83A89" w14:textId="77777777" w:rsidR="009E1C43" w:rsidRPr="00E42E17" w:rsidRDefault="009E1C43" w:rsidP="00AC1AB3">
            <w:pPr>
              <w:jc w:val="center"/>
              <w:rPr>
                <w:b/>
                <w:bCs/>
                <w:sz w:val="28"/>
                <w:szCs w:val="28"/>
              </w:rPr>
            </w:pPr>
            <w:r w:rsidRPr="00E42E17">
              <w:rPr>
                <w:b/>
                <w:bCs/>
                <w:sz w:val="28"/>
                <w:szCs w:val="28"/>
              </w:rPr>
              <w:t>+</w:t>
            </w:r>
          </w:p>
        </w:tc>
        <w:tc>
          <w:tcPr>
            <w:tcW w:w="794" w:type="dxa"/>
            <w:tcBorders>
              <w:top w:val="single" w:sz="8" w:space="0" w:color="9BBB59"/>
              <w:bottom w:val="single" w:sz="8" w:space="0" w:color="9BBB59"/>
            </w:tcBorders>
          </w:tcPr>
          <w:p w14:paraId="264A83F2" w14:textId="0D0506D7" w:rsidR="009E1C43" w:rsidRPr="00DB5082" w:rsidRDefault="00DB5082" w:rsidP="00AC1AB3">
            <w:pPr>
              <w:jc w:val="center"/>
              <w:rPr>
                <w:b/>
                <w:bCs/>
                <w:sz w:val="28"/>
                <w:szCs w:val="28"/>
                <w:lang w:val="ru-RU"/>
              </w:rPr>
            </w:pPr>
            <w:r>
              <w:rPr>
                <w:b/>
                <w:bCs/>
                <w:sz w:val="28"/>
                <w:szCs w:val="28"/>
                <w:lang w:val="ru-RU"/>
              </w:rPr>
              <w:t>+</w:t>
            </w:r>
          </w:p>
        </w:tc>
        <w:tc>
          <w:tcPr>
            <w:tcW w:w="794" w:type="dxa"/>
            <w:tcBorders>
              <w:top w:val="single" w:sz="8" w:space="0" w:color="9BBB59"/>
              <w:left w:val="single" w:sz="8" w:space="0" w:color="9BBB59"/>
              <w:bottom w:val="single" w:sz="8" w:space="0" w:color="9BBB59"/>
              <w:right w:val="single" w:sz="8" w:space="0" w:color="9BBB59"/>
            </w:tcBorders>
          </w:tcPr>
          <w:p w14:paraId="13B49D3B" w14:textId="056F82CF" w:rsidR="009E1C43" w:rsidRPr="00E42E17" w:rsidRDefault="00DB5082" w:rsidP="00AC1AB3">
            <w:pPr>
              <w:jc w:val="center"/>
              <w:rPr>
                <w:b/>
                <w:bCs/>
                <w:sz w:val="28"/>
                <w:szCs w:val="28"/>
                <w:lang w:val="ru-RU"/>
              </w:rPr>
            </w:pPr>
            <w:r>
              <w:rPr>
                <w:b/>
                <w:bCs/>
                <w:sz w:val="28"/>
                <w:szCs w:val="28"/>
                <w:lang w:val="ru-RU"/>
              </w:rPr>
              <w:t>+</w:t>
            </w:r>
          </w:p>
        </w:tc>
      </w:tr>
      <w:tr w:rsidR="009E1C43" w:rsidRPr="00176283" w14:paraId="6B1F61B5" w14:textId="77777777" w:rsidTr="000B01B2">
        <w:trPr>
          <w:trHeight w:val="218"/>
        </w:trPr>
        <w:tc>
          <w:tcPr>
            <w:tcW w:w="1417" w:type="dxa"/>
            <w:tcBorders>
              <w:top w:val="single" w:sz="8" w:space="0" w:color="9BBB59"/>
              <w:left w:val="single" w:sz="8" w:space="0" w:color="9BBB59"/>
              <w:bottom w:val="single" w:sz="8" w:space="0" w:color="9BBB59"/>
              <w:right w:val="single" w:sz="8" w:space="0" w:color="9BBB59"/>
            </w:tcBorders>
          </w:tcPr>
          <w:p w14:paraId="16CA13BE" w14:textId="77777777" w:rsidR="009E1C43" w:rsidRPr="00E42E17" w:rsidRDefault="009E1C43" w:rsidP="00AC1AB3">
            <w:pPr>
              <w:snapToGrid w:val="0"/>
              <w:jc w:val="center"/>
              <w:rPr>
                <w:b/>
                <w:sz w:val="28"/>
                <w:szCs w:val="28"/>
              </w:rPr>
            </w:pPr>
            <w:r w:rsidRPr="00E42E17">
              <w:rPr>
                <w:b/>
                <w:sz w:val="28"/>
                <w:szCs w:val="28"/>
              </w:rPr>
              <w:t>ЗК</w:t>
            </w:r>
            <w:r w:rsidRPr="00E42E17">
              <w:rPr>
                <w:b/>
                <w:sz w:val="28"/>
                <w:szCs w:val="28"/>
                <w:lang w:val="en-US"/>
              </w:rPr>
              <w:t>0</w:t>
            </w:r>
            <w:r w:rsidRPr="00E42E17">
              <w:rPr>
                <w:b/>
                <w:sz w:val="28"/>
                <w:szCs w:val="28"/>
              </w:rPr>
              <w:t>2</w:t>
            </w:r>
          </w:p>
        </w:tc>
        <w:tc>
          <w:tcPr>
            <w:tcW w:w="794" w:type="dxa"/>
            <w:tcBorders>
              <w:top w:val="single" w:sz="8" w:space="0" w:color="9BBB59"/>
              <w:bottom w:val="single" w:sz="8" w:space="0" w:color="9BBB59"/>
            </w:tcBorders>
          </w:tcPr>
          <w:p w14:paraId="61642BB3" w14:textId="77777777" w:rsidR="009E1C43" w:rsidRPr="00E42E17" w:rsidRDefault="009E1C43" w:rsidP="00AC1AB3">
            <w:pPr>
              <w:jc w:val="center"/>
              <w:rPr>
                <w:b/>
                <w:bCs/>
                <w:sz w:val="28"/>
                <w:szCs w:val="28"/>
              </w:rPr>
            </w:pPr>
            <w:r w:rsidRPr="00E42E17">
              <w:rPr>
                <w:b/>
                <w:bCs/>
                <w:sz w:val="28"/>
                <w:szCs w:val="28"/>
              </w:rPr>
              <w:t>+</w:t>
            </w:r>
          </w:p>
        </w:tc>
        <w:tc>
          <w:tcPr>
            <w:tcW w:w="794" w:type="dxa"/>
            <w:tcBorders>
              <w:top w:val="single" w:sz="8" w:space="0" w:color="9BBB59"/>
              <w:left w:val="single" w:sz="8" w:space="0" w:color="9BBB59"/>
              <w:bottom w:val="single" w:sz="8" w:space="0" w:color="9BBB59"/>
              <w:right w:val="single" w:sz="8" w:space="0" w:color="9BBB59"/>
            </w:tcBorders>
          </w:tcPr>
          <w:p w14:paraId="5AED5D66" w14:textId="14E4304A" w:rsidR="009E1C43" w:rsidRPr="00DB5082" w:rsidRDefault="00DB5082" w:rsidP="00AC1AB3">
            <w:pPr>
              <w:jc w:val="center"/>
              <w:rPr>
                <w:b/>
                <w:bCs/>
                <w:sz w:val="28"/>
                <w:szCs w:val="28"/>
                <w:lang w:val="ru-RU"/>
              </w:rPr>
            </w:pPr>
            <w:r>
              <w:rPr>
                <w:b/>
                <w:bCs/>
                <w:sz w:val="28"/>
                <w:szCs w:val="28"/>
                <w:lang w:val="ru-RU"/>
              </w:rPr>
              <w:t>+</w:t>
            </w:r>
          </w:p>
        </w:tc>
        <w:tc>
          <w:tcPr>
            <w:tcW w:w="794" w:type="dxa"/>
            <w:tcBorders>
              <w:top w:val="single" w:sz="8" w:space="0" w:color="9BBB59"/>
              <w:bottom w:val="single" w:sz="8" w:space="0" w:color="9BBB59"/>
            </w:tcBorders>
          </w:tcPr>
          <w:p w14:paraId="5F24F70E" w14:textId="7A711957" w:rsidR="009E1C43" w:rsidRPr="00E42E17" w:rsidRDefault="00E42E17" w:rsidP="00AC1AB3">
            <w:pPr>
              <w:jc w:val="center"/>
              <w:rPr>
                <w:b/>
                <w:bCs/>
                <w:sz w:val="28"/>
                <w:szCs w:val="28"/>
                <w:lang w:val="ru-RU"/>
              </w:rPr>
            </w:pPr>
            <w:r>
              <w:rPr>
                <w:b/>
                <w:bCs/>
                <w:sz w:val="28"/>
                <w:szCs w:val="28"/>
                <w:lang w:val="ru-RU"/>
              </w:rPr>
              <w:t>+</w:t>
            </w:r>
          </w:p>
        </w:tc>
        <w:tc>
          <w:tcPr>
            <w:tcW w:w="794" w:type="dxa"/>
            <w:tcBorders>
              <w:top w:val="single" w:sz="8" w:space="0" w:color="9BBB59"/>
              <w:left w:val="single" w:sz="8" w:space="0" w:color="9BBB59"/>
              <w:bottom w:val="single" w:sz="8" w:space="0" w:color="9BBB59"/>
              <w:right w:val="single" w:sz="8" w:space="0" w:color="9BBB59"/>
            </w:tcBorders>
          </w:tcPr>
          <w:p w14:paraId="2826CE98" w14:textId="77777777" w:rsidR="009E1C43" w:rsidRPr="00E42E17" w:rsidRDefault="009E1C43" w:rsidP="00AC1AB3">
            <w:pPr>
              <w:jc w:val="center"/>
              <w:rPr>
                <w:b/>
                <w:bCs/>
                <w:sz w:val="28"/>
                <w:szCs w:val="28"/>
              </w:rPr>
            </w:pPr>
          </w:p>
        </w:tc>
        <w:tc>
          <w:tcPr>
            <w:tcW w:w="794" w:type="dxa"/>
            <w:tcBorders>
              <w:top w:val="single" w:sz="8" w:space="0" w:color="9BBB59"/>
              <w:bottom w:val="single" w:sz="8" w:space="0" w:color="9BBB59"/>
            </w:tcBorders>
          </w:tcPr>
          <w:p w14:paraId="73D07661" w14:textId="5FE60BA0" w:rsidR="009E1C43" w:rsidRPr="00E42E17" w:rsidRDefault="009E1C43" w:rsidP="00AC1AB3">
            <w:pPr>
              <w:jc w:val="center"/>
              <w:rPr>
                <w:b/>
                <w:bCs/>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1F5A6D4A" w14:textId="77777777" w:rsidR="009E1C43" w:rsidRPr="00E42E17" w:rsidRDefault="009E1C43" w:rsidP="00AC1AB3">
            <w:pPr>
              <w:jc w:val="center"/>
              <w:rPr>
                <w:b/>
                <w:bCs/>
                <w:sz w:val="28"/>
                <w:szCs w:val="28"/>
                <w:lang w:val="en-US"/>
              </w:rPr>
            </w:pPr>
          </w:p>
        </w:tc>
      </w:tr>
      <w:tr w:rsidR="009E1C43" w:rsidRPr="00176283" w14:paraId="5F9E21E1" w14:textId="77777777" w:rsidTr="000B01B2">
        <w:trPr>
          <w:trHeight w:val="218"/>
        </w:trPr>
        <w:tc>
          <w:tcPr>
            <w:tcW w:w="1417" w:type="dxa"/>
            <w:tcBorders>
              <w:left w:val="single" w:sz="8" w:space="0" w:color="9BBB59"/>
              <w:right w:val="single" w:sz="8" w:space="0" w:color="9BBB59"/>
            </w:tcBorders>
          </w:tcPr>
          <w:p w14:paraId="2DF454F1" w14:textId="77777777" w:rsidR="009E1C43" w:rsidRPr="00E42E17" w:rsidRDefault="009E1C43" w:rsidP="00AC1AB3">
            <w:pPr>
              <w:snapToGrid w:val="0"/>
              <w:jc w:val="center"/>
              <w:rPr>
                <w:b/>
                <w:sz w:val="28"/>
                <w:szCs w:val="28"/>
              </w:rPr>
            </w:pPr>
            <w:r w:rsidRPr="00E42E17">
              <w:rPr>
                <w:b/>
                <w:sz w:val="28"/>
                <w:szCs w:val="28"/>
              </w:rPr>
              <w:t>ЗК</w:t>
            </w:r>
            <w:r w:rsidRPr="00E42E17">
              <w:rPr>
                <w:b/>
                <w:sz w:val="28"/>
                <w:szCs w:val="28"/>
                <w:lang w:val="en-US"/>
              </w:rPr>
              <w:t>0</w:t>
            </w:r>
            <w:r w:rsidRPr="00E42E17">
              <w:rPr>
                <w:b/>
                <w:sz w:val="28"/>
                <w:szCs w:val="28"/>
              </w:rPr>
              <w:t>3</w:t>
            </w:r>
          </w:p>
        </w:tc>
        <w:tc>
          <w:tcPr>
            <w:tcW w:w="794" w:type="dxa"/>
          </w:tcPr>
          <w:p w14:paraId="116B6284" w14:textId="77777777" w:rsidR="009E1C43" w:rsidRPr="00E42E17" w:rsidRDefault="009E1C43" w:rsidP="00AC1AB3">
            <w:pPr>
              <w:jc w:val="center"/>
              <w:rPr>
                <w:b/>
                <w:bCs/>
                <w:sz w:val="28"/>
                <w:szCs w:val="28"/>
              </w:rPr>
            </w:pPr>
          </w:p>
        </w:tc>
        <w:tc>
          <w:tcPr>
            <w:tcW w:w="794" w:type="dxa"/>
            <w:tcBorders>
              <w:left w:val="single" w:sz="8" w:space="0" w:color="9BBB59"/>
              <w:right w:val="single" w:sz="8" w:space="0" w:color="9BBB59"/>
            </w:tcBorders>
          </w:tcPr>
          <w:p w14:paraId="5FAF27EF" w14:textId="77777777" w:rsidR="009E1C43" w:rsidRPr="00E42E17" w:rsidRDefault="009E1C43" w:rsidP="00AC1AB3">
            <w:pPr>
              <w:jc w:val="center"/>
              <w:rPr>
                <w:b/>
                <w:bCs/>
                <w:sz w:val="28"/>
                <w:szCs w:val="28"/>
              </w:rPr>
            </w:pPr>
            <w:r w:rsidRPr="00E42E17">
              <w:rPr>
                <w:b/>
                <w:bCs/>
                <w:sz w:val="28"/>
                <w:szCs w:val="28"/>
              </w:rPr>
              <w:t>+</w:t>
            </w:r>
          </w:p>
        </w:tc>
        <w:tc>
          <w:tcPr>
            <w:tcW w:w="794" w:type="dxa"/>
          </w:tcPr>
          <w:p w14:paraId="5D9BEEB0" w14:textId="77777777" w:rsidR="009E1C43" w:rsidRPr="00E42E17" w:rsidRDefault="009E1C43" w:rsidP="00AC1AB3">
            <w:pPr>
              <w:jc w:val="center"/>
              <w:rPr>
                <w:b/>
                <w:bCs/>
                <w:sz w:val="28"/>
                <w:szCs w:val="28"/>
              </w:rPr>
            </w:pPr>
          </w:p>
        </w:tc>
        <w:tc>
          <w:tcPr>
            <w:tcW w:w="794" w:type="dxa"/>
            <w:tcBorders>
              <w:left w:val="single" w:sz="8" w:space="0" w:color="9BBB59"/>
              <w:right w:val="single" w:sz="8" w:space="0" w:color="9BBB59"/>
            </w:tcBorders>
          </w:tcPr>
          <w:p w14:paraId="4220C13C" w14:textId="77777777" w:rsidR="009E1C43" w:rsidRPr="00E42E17" w:rsidRDefault="009E1C43" w:rsidP="00AC1AB3">
            <w:pPr>
              <w:jc w:val="center"/>
              <w:rPr>
                <w:b/>
                <w:bCs/>
                <w:sz w:val="28"/>
                <w:szCs w:val="28"/>
              </w:rPr>
            </w:pPr>
            <w:r w:rsidRPr="00E42E17">
              <w:rPr>
                <w:b/>
                <w:bCs/>
                <w:sz w:val="28"/>
                <w:szCs w:val="28"/>
              </w:rPr>
              <w:t>+</w:t>
            </w:r>
          </w:p>
        </w:tc>
        <w:tc>
          <w:tcPr>
            <w:tcW w:w="794" w:type="dxa"/>
          </w:tcPr>
          <w:p w14:paraId="7DA1F8D4" w14:textId="77777777" w:rsidR="009E1C43" w:rsidRPr="00E42E17" w:rsidRDefault="009E1C43" w:rsidP="00AC1AB3">
            <w:pPr>
              <w:jc w:val="center"/>
              <w:rPr>
                <w:b/>
                <w:bCs/>
                <w:sz w:val="28"/>
                <w:szCs w:val="28"/>
              </w:rPr>
            </w:pPr>
            <w:r w:rsidRPr="00E42E17">
              <w:rPr>
                <w:b/>
                <w:bCs/>
                <w:sz w:val="28"/>
                <w:szCs w:val="28"/>
              </w:rPr>
              <w:t>+</w:t>
            </w:r>
          </w:p>
        </w:tc>
        <w:tc>
          <w:tcPr>
            <w:tcW w:w="794" w:type="dxa"/>
            <w:tcBorders>
              <w:left w:val="single" w:sz="8" w:space="0" w:color="9BBB59"/>
              <w:right w:val="single" w:sz="8" w:space="0" w:color="9BBB59"/>
            </w:tcBorders>
          </w:tcPr>
          <w:p w14:paraId="49D3DBA5" w14:textId="77777777" w:rsidR="009E1C43" w:rsidRPr="00E42E17" w:rsidRDefault="009E1C43" w:rsidP="00AC1AB3">
            <w:pPr>
              <w:jc w:val="center"/>
              <w:rPr>
                <w:b/>
                <w:bCs/>
                <w:sz w:val="28"/>
                <w:szCs w:val="28"/>
                <w:lang w:val="en-US"/>
              </w:rPr>
            </w:pPr>
            <w:r w:rsidRPr="00E42E17">
              <w:rPr>
                <w:b/>
                <w:bCs/>
                <w:sz w:val="28"/>
                <w:szCs w:val="28"/>
              </w:rPr>
              <w:t>+</w:t>
            </w:r>
          </w:p>
        </w:tc>
      </w:tr>
      <w:tr w:rsidR="009E1C43" w:rsidRPr="00176283" w14:paraId="0591726B" w14:textId="77777777" w:rsidTr="000B01B2">
        <w:trPr>
          <w:trHeight w:val="218"/>
        </w:trPr>
        <w:tc>
          <w:tcPr>
            <w:tcW w:w="1417" w:type="dxa"/>
            <w:tcBorders>
              <w:top w:val="single" w:sz="8" w:space="0" w:color="9BBB59"/>
              <w:left w:val="single" w:sz="8" w:space="0" w:color="9BBB59"/>
              <w:bottom w:val="single" w:sz="8" w:space="0" w:color="9BBB59"/>
              <w:right w:val="single" w:sz="8" w:space="0" w:color="9BBB59"/>
            </w:tcBorders>
          </w:tcPr>
          <w:p w14:paraId="5086A5E1" w14:textId="77777777" w:rsidR="009E1C43" w:rsidRPr="00E42E17" w:rsidRDefault="009E1C43" w:rsidP="00AC1AB3">
            <w:pPr>
              <w:snapToGrid w:val="0"/>
              <w:jc w:val="center"/>
              <w:rPr>
                <w:b/>
                <w:sz w:val="28"/>
                <w:szCs w:val="28"/>
              </w:rPr>
            </w:pPr>
            <w:r w:rsidRPr="00E42E17">
              <w:rPr>
                <w:b/>
                <w:sz w:val="28"/>
                <w:szCs w:val="28"/>
                <w:lang w:val="en-US"/>
              </w:rPr>
              <w:t>C</w:t>
            </w:r>
            <w:r w:rsidRPr="00E42E17">
              <w:rPr>
                <w:b/>
                <w:sz w:val="28"/>
                <w:szCs w:val="28"/>
              </w:rPr>
              <w:t>К</w:t>
            </w:r>
            <w:r w:rsidRPr="00E42E17">
              <w:rPr>
                <w:b/>
                <w:sz w:val="28"/>
                <w:szCs w:val="28"/>
                <w:lang w:val="en-US"/>
              </w:rPr>
              <w:t>0</w:t>
            </w:r>
            <w:r w:rsidRPr="00E42E17">
              <w:rPr>
                <w:b/>
                <w:sz w:val="28"/>
                <w:szCs w:val="28"/>
              </w:rPr>
              <w:t>1</w:t>
            </w:r>
          </w:p>
        </w:tc>
        <w:tc>
          <w:tcPr>
            <w:tcW w:w="794" w:type="dxa"/>
            <w:tcBorders>
              <w:top w:val="single" w:sz="8" w:space="0" w:color="9BBB59"/>
              <w:bottom w:val="single" w:sz="8" w:space="0" w:color="9BBB59"/>
            </w:tcBorders>
          </w:tcPr>
          <w:p w14:paraId="58968D37" w14:textId="77777777" w:rsidR="009E1C43" w:rsidRPr="00E42E17" w:rsidRDefault="009E1C43" w:rsidP="00AC1AB3">
            <w:pPr>
              <w:jc w:val="center"/>
              <w:rPr>
                <w:b/>
                <w:bCs/>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22B46713" w14:textId="77777777" w:rsidR="009E1C43" w:rsidRPr="00E42E17" w:rsidRDefault="009E1C43" w:rsidP="00AC1AB3">
            <w:pPr>
              <w:jc w:val="center"/>
              <w:rPr>
                <w:b/>
                <w:bCs/>
                <w:sz w:val="28"/>
                <w:szCs w:val="28"/>
              </w:rPr>
            </w:pPr>
          </w:p>
        </w:tc>
        <w:tc>
          <w:tcPr>
            <w:tcW w:w="794" w:type="dxa"/>
            <w:tcBorders>
              <w:top w:val="single" w:sz="8" w:space="0" w:color="9BBB59"/>
              <w:bottom w:val="single" w:sz="8" w:space="0" w:color="9BBB59"/>
            </w:tcBorders>
          </w:tcPr>
          <w:p w14:paraId="7DE3138C" w14:textId="77777777" w:rsidR="009E1C43" w:rsidRPr="00E42E17" w:rsidRDefault="009E1C43" w:rsidP="00AC1AB3">
            <w:pPr>
              <w:jc w:val="center"/>
              <w:rPr>
                <w:b/>
                <w:bCs/>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0B71E54A" w14:textId="77777777" w:rsidR="009E1C43" w:rsidRPr="00E42E17" w:rsidRDefault="009E1C43" w:rsidP="00AC1AB3">
            <w:pPr>
              <w:jc w:val="center"/>
              <w:rPr>
                <w:b/>
                <w:bCs/>
                <w:sz w:val="28"/>
                <w:szCs w:val="28"/>
              </w:rPr>
            </w:pPr>
          </w:p>
        </w:tc>
        <w:tc>
          <w:tcPr>
            <w:tcW w:w="794" w:type="dxa"/>
            <w:tcBorders>
              <w:top w:val="single" w:sz="8" w:space="0" w:color="9BBB59"/>
              <w:bottom w:val="single" w:sz="8" w:space="0" w:color="9BBB59"/>
            </w:tcBorders>
          </w:tcPr>
          <w:p w14:paraId="2B75EC13" w14:textId="77777777" w:rsidR="009E1C43" w:rsidRPr="00E42E17" w:rsidRDefault="009E1C43" w:rsidP="00AC1AB3">
            <w:pPr>
              <w:jc w:val="center"/>
              <w:rPr>
                <w:b/>
                <w:bCs/>
                <w:sz w:val="28"/>
                <w:szCs w:val="28"/>
              </w:rPr>
            </w:pPr>
            <w:r w:rsidRPr="00E42E17">
              <w:rPr>
                <w:b/>
                <w:bCs/>
                <w:sz w:val="28"/>
                <w:szCs w:val="28"/>
              </w:rPr>
              <w:t>+</w:t>
            </w:r>
          </w:p>
        </w:tc>
        <w:tc>
          <w:tcPr>
            <w:tcW w:w="794" w:type="dxa"/>
            <w:tcBorders>
              <w:top w:val="single" w:sz="8" w:space="0" w:color="9BBB59"/>
              <w:left w:val="single" w:sz="8" w:space="0" w:color="9BBB59"/>
              <w:bottom w:val="single" w:sz="8" w:space="0" w:color="9BBB59"/>
              <w:right w:val="single" w:sz="8" w:space="0" w:color="9BBB59"/>
            </w:tcBorders>
          </w:tcPr>
          <w:p w14:paraId="65EE6479" w14:textId="45C2211C" w:rsidR="009E1C43" w:rsidRPr="00E42E17" w:rsidRDefault="009E1C43" w:rsidP="00AC1AB3">
            <w:pPr>
              <w:jc w:val="center"/>
              <w:rPr>
                <w:b/>
                <w:bCs/>
                <w:sz w:val="28"/>
                <w:szCs w:val="28"/>
              </w:rPr>
            </w:pPr>
          </w:p>
        </w:tc>
      </w:tr>
      <w:tr w:rsidR="009E1C43" w:rsidRPr="00176283" w14:paraId="7357AA43" w14:textId="77777777" w:rsidTr="000B01B2">
        <w:trPr>
          <w:trHeight w:val="218"/>
        </w:trPr>
        <w:tc>
          <w:tcPr>
            <w:tcW w:w="1417" w:type="dxa"/>
            <w:tcBorders>
              <w:left w:val="single" w:sz="8" w:space="0" w:color="9BBB59"/>
              <w:right w:val="single" w:sz="8" w:space="0" w:color="9BBB59"/>
            </w:tcBorders>
          </w:tcPr>
          <w:p w14:paraId="37DF1B09" w14:textId="77777777" w:rsidR="009E1C43" w:rsidRPr="00E42E17" w:rsidRDefault="009E1C43" w:rsidP="00AC1AB3">
            <w:pPr>
              <w:snapToGrid w:val="0"/>
              <w:jc w:val="center"/>
              <w:rPr>
                <w:b/>
                <w:sz w:val="28"/>
                <w:szCs w:val="28"/>
              </w:rPr>
            </w:pPr>
            <w:r w:rsidRPr="00E42E17">
              <w:rPr>
                <w:b/>
                <w:sz w:val="28"/>
                <w:szCs w:val="28"/>
                <w:lang w:val="en-US"/>
              </w:rPr>
              <w:t>C</w:t>
            </w:r>
            <w:r w:rsidRPr="00E42E17">
              <w:rPr>
                <w:b/>
                <w:sz w:val="28"/>
                <w:szCs w:val="28"/>
              </w:rPr>
              <w:t>К</w:t>
            </w:r>
            <w:r w:rsidRPr="00E42E17">
              <w:rPr>
                <w:b/>
                <w:sz w:val="28"/>
                <w:szCs w:val="28"/>
                <w:lang w:val="en-US"/>
              </w:rPr>
              <w:t>0</w:t>
            </w:r>
            <w:r w:rsidRPr="00E42E17">
              <w:rPr>
                <w:b/>
                <w:sz w:val="28"/>
                <w:szCs w:val="28"/>
              </w:rPr>
              <w:t>2</w:t>
            </w:r>
          </w:p>
        </w:tc>
        <w:tc>
          <w:tcPr>
            <w:tcW w:w="794" w:type="dxa"/>
          </w:tcPr>
          <w:p w14:paraId="051CE989" w14:textId="77777777" w:rsidR="009E1C43" w:rsidRPr="00E42E17" w:rsidRDefault="009E1C43" w:rsidP="00AC1AB3">
            <w:pPr>
              <w:jc w:val="center"/>
              <w:rPr>
                <w:b/>
                <w:bCs/>
                <w:sz w:val="28"/>
                <w:szCs w:val="28"/>
              </w:rPr>
            </w:pPr>
          </w:p>
        </w:tc>
        <w:tc>
          <w:tcPr>
            <w:tcW w:w="794" w:type="dxa"/>
            <w:tcBorders>
              <w:left w:val="single" w:sz="8" w:space="0" w:color="9BBB59"/>
              <w:right w:val="single" w:sz="8" w:space="0" w:color="9BBB59"/>
            </w:tcBorders>
          </w:tcPr>
          <w:p w14:paraId="4137E843" w14:textId="77777777" w:rsidR="009E1C43" w:rsidRPr="00E42E17" w:rsidRDefault="009E1C43" w:rsidP="00AC1AB3">
            <w:pPr>
              <w:jc w:val="center"/>
              <w:rPr>
                <w:b/>
                <w:bCs/>
                <w:sz w:val="28"/>
                <w:szCs w:val="28"/>
              </w:rPr>
            </w:pPr>
            <w:r w:rsidRPr="00E42E17">
              <w:rPr>
                <w:b/>
                <w:bCs/>
                <w:sz w:val="28"/>
                <w:szCs w:val="28"/>
              </w:rPr>
              <w:t>+</w:t>
            </w:r>
          </w:p>
        </w:tc>
        <w:tc>
          <w:tcPr>
            <w:tcW w:w="794" w:type="dxa"/>
          </w:tcPr>
          <w:p w14:paraId="18D634B9" w14:textId="77777777" w:rsidR="009E1C43" w:rsidRPr="00E42E17" w:rsidRDefault="009E1C43" w:rsidP="00AC1AB3">
            <w:pPr>
              <w:jc w:val="center"/>
              <w:rPr>
                <w:b/>
                <w:bCs/>
                <w:sz w:val="28"/>
                <w:szCs w:val="28"/>
              </w:rPr>
            </w:pPr>
          </w:p>
        </w:tc>
        <w:tc>
          <w:tcPr>
            <w:tcW w:w="794" w:type="dxa"/>
            <w:tcBorders>
              <w:left w:val="single" w:sz="8" w:space="0" w:color="9BBB59"/>
              <w:right w:val="single" w:sz="8" w:space="0" w:color="9BBB59"/>
            </w:tcBorders>
          </w:tcPr>
          <w:p w14:paraId="6CB163A3" w14:textId="111D339E" w:rsidR="009E1C43" w:rsidRPr="00DB5082" w:rsidRDefault="00DB5082" w:rsidP="00AC1AB3">
            <w:pPr>
              <w:jc w:val="center"/>
              <w:rPr>
                <w:b/>
                <w:bCs/>
                <w:sz w:val="28"/>
                <w:szCs w:val="28"/>
                <w:lang w:val="ru-RU"/>
              </w:rPr>
            </w:pPr>
            <w:r>
              <w:rPr>
                <w:b/>
                <w:bCs/>
                <w:sz w:val="28"/>
                <w:szCs w:val="28"/>
                <w:lang w:val="ru-RU"/>
              </w:rPr>
              <w:t>+</w:t>
            </w:r>
          </w:p>
        </w:tc>
        <w:tc>
          <w:tcPr>
            <w:tcW w:w="794" w:type="dxa"/>
          </w:tcPr>
          <w:p w14:paraId="6C485A86" w14:textId="77777777" w:rsidR="009E1C43" w:rsidRPr="00E42E17" w:rsidRDefault="009E1C43" w:rsidP="00AC1AB3">
            <w:pPr>
              <w:jc w:val="center"/>
              <w:rPr>
                <w:b/>
                <w:bCs/>
                <w:sz w:val="28"/>
                <w:szCs w:val="28"/>
              </w:rPr>
            </w:pPr>
            <w:r w:rsidRPr="00E42E17">
              <w:rPr>
                <w:b/>
                <w:bCs/>
                <w:sz w:val="28"/>
                <w:szCs w:val="28"/>
              </w:rPr>
              <w:t>+</w:t>
            </w:r>
          </w:p>
        </w:tc>
        <w:tc>
          <w:tcPr>
            <w:tcW w:w="794" w:type="dxa"/>
            <w:tcBorders>
              <w:left w:val="single" w:sz="8" w:space="0" w:color="9BBB59"/>
              <w:right w:val="single" w:sz="8" w:space="0" w:color="9BBB59"/>
            </w:tcBorders>
          </w:tcPr>
          <w:p w14:paraId="2EC5BFB1" w14:textId="77777777" w:rsidR="009E1C43" w:rsidRPr="00E42E17" w:rsidRDefault="009E1C43" w:rsidP="00AC1AB3">
            <w:pPr>
              <w:jc w:val="center"/>
              <w:rPr>
                <w:b/>
                <w:bCs/>
                <w:sz w:val="28"/>
                <w:szCs w:val="28"/>
                <w:lang w:val="en-US"/>
              </w:rPr>
            </w:pPr>
          </w:p>
        </w:tc>
      </w:tr>
      <w:tr w:rsidR="009E1C43" w:rsidRPr="00176283" w14:paraId="235813BC" w14:textId="77777777" w:rsidTr="000B01B2">
        <w:trPr>
          <w:trHeight w:val="218"/>
        </w:trPr>
        <w:tc>
          <w:tcPr>
            <w:tcW w:w="1417" w:type="dxa"/>
            <w:tcBorders>
              <w:top w:val="single" w:sz="8" w:space="0" w:color="9BBB59"/>
              <w:left w:val="single" w:sz="8" w:space="0" w:color="9BBB59"/>
              <w:bottom w:val="single" w:sz="8" w:space="0" w:color="9BBB59"/>
              <w:right w:val="single" w:sz="8" w:space="0" w:color="9BBB59"/>
            </w:tcBorders>
          </w:tcPr>
          <w:p w14:paraId="052BB8B1" w14:textId="77777777" w:rsidR="009E1C43" w:rsidRPr="00E42E17" w:rsidRDefault="009E1C43" w:rsidP="00AC1AB3">
            <w:pPr>
              <w:snapToGrid w:val="0"/>
              <w:jc w:val="center"/>
              <w:rPr>
                <w:b/>
                <w:sz w:val="28"/>
                <w:szCs w:val="28"/>
              </w:rPr>
            </w:pPr>
            <w:r w:rsidRPr="00E42E17">
              <w:rPr>
                <w:b/>
                <w:sz w:val="28"/>
                <w:szCs w:val="28"/>
                <w:lang w:val="en-US"/>
              </w:rPr>
              <w:t>C</w:t>
            </w:r>
            <w:r w:rsidRPr="00E42E17">
              <w:rPr>
                <w:b/>
                <w:sz w:val="28"/>
                <w:szCs w:val="28"/>
              </w:rPr>
              <w:t>К</w:t>
            </w:r>
            <w:r w:rsidRPr="00E42E17">
              <w:rPr>
                <w:b/>
                <w:sz w:val="28"/>
                <w:szCs w:val="28"/>
                <w:lang w:val="en-US"/>
              </w:rPr>
              <w:t>0</w:t>
            </w:r>
            <w:r w:rsidRPr="00E42E17">
              <w:rPr>
                <w:b/>
                <w:sz w:val="28"/>
                <w:szCs w:val="28"/>
              </w:rPr>
              <w:t>3</w:t>
            </w:r>
          </w:p>
        </w:tc>
        <w:tc>
          <w:tcPr>
            <w:tcW w:w="794" w:type="dxa"/>
            <w:tcBorders>
              <w:top w:val="single" w:sz="8" w:space="0" w:color="9BBB59"/>
              <w:bottom w:val="single" w:sz="8" w:space="0" w:color="9BBB59"/>
            </w:tcBorders>
          </w:tcPr>
          <w:p w14:paraId="79590496" w14:textId="77777777" w:rsidR="009E1C43" w:rsidRPr="00E42E17" w:rsidRDefault="009E1C43" w:rsidP="00AC1AB3">
            <w:pPr>
              <w:jc w:val="center"/>
              <w:rPr>
                <w:b/>
                <w:bCs/>
                <w:sz w:val="28"/>
                <w:szCs w:val="28"/>
              </w:rPr>
            </w:pPr>
            <w:r w:rsidRPr="00E42E17">
              <w:rPr>
                <w:b/>
                <w:bCs/>
                <w:sz w:val="28"/>
                <w:szCs w:val="28"/>
              </w:rPr>
              <w:t>+</w:t>
            </w:r>
          </w:p>
        </w:tc>
        <w:tc>
          <w:tcPr>
            <w:tcW w:w="794" w:type="dxa"/>
            <w:tcBorders>
              <w:top w:val="single" w:sz="8" w:space="0" w:color="9BBB59"/>
              <w:left w:val="single" w:sz="8" w:space="0" w:color="9BBB59"/>
              <w:bottom w:val="single" w:sz="8" w:space="0" w:color="9BBB59"/>
              <w:right w:val="single" w:sz="8" w:space="0" w:color="9BBB59"/>
            </w:tcBorders>
          </w:tcPr>
          <w:p w14:paraId="6711E7B9" w14:textId="77777777" w:rsidR="009E1C43" w:rsidRPr="00E42E17" w:rsidRDefault="009E1C43" w:rsidP="00AC1AB3">
            <w:pPr>
              <w:jc w:val="center"/>
              <w:rPr>
                <w:b/>
                <w:bCs/>
                <w:sz w:val="28"/>
                <w:szCs w:val="28"/>
              </w:rPr>
            </w:pPr>
          </w:p>
        </w:tc>
        <w:tc>
          <w:tcPr>
            <w:tcW w:w="794" w:type="dxa"/>
            <w:tcBorders>
              <w:top w:val="single" w:sz="8" w:space="0" w:color="9BBB59"/>
              <w:bottom w:val="single" w:sz="8" w:space="0" w:color="9BBB59"/>
            </w:tcBorders>
          </w:tcPr>
          <w:p w14:paraId="34F3A084" w14:textId="77777777" w:rsidR="009E1C43" w:rsidRPr="00E42E17" w:rsidRDefault="009E1C43" w:rsidP="00AC1AB3">
            <w:pPr>
              <w:jc w:val="center"/>
              <w:rPr>
                <w:b/>
                <w:bCs/>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0161A88C" w14:textId="77777777" w:rsidR="009E1C43" w:rsidRPr="00E42E17" w:rsidRDefault="009E1C43" w:rsidP="00AC1AB3">
            <w:pPr>
              <w:jc w:val="center"/>
              <w:rPr>
                <w:b/>
                <w:bCs/>
                <w:sz w:val="28"/>
                <w:szCs w:val="28"/>
              </w:rPr>
            </w:pPr>
          </w:p>
        </w:tc>
        <w:tc>
          <w:tcPr>
            <w:tcW w:w="794" w:type="dxa"/>
            <w:tcBorders>
              <w:top w:val="single" w:sz="8" w:space="0" w:color="9BBB59"/>
              <w:bottom w:val="single" w:sz="8" w:space="0" w:color="9BBB59"/>
            </w:tcBorders>
          </w:tcPr>
          <w:p w14:paraId="1A8BA601" w14:textId="77777777" w:rsidR="009E1C43" w:rsidRPr="00E42E17" w:rsidRDefault="009E1C43" w:rsidP="00AC1AB3">
            <w:pPr>
              <w:jc w:val="center"/>
              <w:rPr>
                <w:b/>
                <w:bCs/>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7A6C2F1B" w14:textId="77777777" w:rsidR="009E1C43" w:rsidRPr="00E42E17" w:rsidRDefault="009E1C43" w:rsidP="00AC1AB3">
            <w:pPr>
              <w:jc w:val="center"/>
              <w:rPr>
                <w:b/>
                <w:bCs/>
                <w:sz w:val="28"/>
                <w:szCs w:val="28"/>
                <w:lang w:val="en-US"/>
              </w:rPr>
            </w:pPr>
            <w:r w:rsidRPr="00E42E17">
              <w:rPr>
                <w:b/>
                <w:bCs/>
                <w:sz w:val="28"/>
                <w:szCs w:val="28"/>
              </w:rPr>
              <w:t>+</w:t>
            </w:r>
          </w:p>
        </w:tc>
      </w:tr>
      <w:tr w:rsidR="009E1C43" w:rsidRPr="00176283" w14:paraId="5CF3486B" w14:textId="77777777" w:rsidTr="000B01B2">
        <w:trPr>
          <w:trHeight w:val="218"/>
        </w:trPr>
        <w:tc>
          <w:tcPr>
            <w:tcW w:w="1417" w:type="dxa"/>
            <w:tcBorders>
              <w:left w:val="single" w:sz="8" w:space="0" w:color="9BBB59"/>
              <w:right w:val="single" w:sz="8" w:space="0" w:color="9BBB59"/>
            </w:tcBorders>
          </w:tcPr>
          <w:p w14:paraId="04F9EB57" w14:textId="77777777" w:rsidR="009E1C43" w:rsidRPr="00E42E17" w:rsidRDefault="009E1C43" w:rsidP="00AC1AB3">
            <w:pPr>
              <w:snapToGrid w:val="0"/>
              <w:jc w:val="center"/>
              <w:rPr>
                <w:b/>
                <w:sz w:val="28"/>
                <w:szCs w:val="28"/>
              </w:rPr>
            </w:pPr>
            <w:r w:rsidRPr="00E42E17">
              <w:rPr>
                <w:b/>
                <w:sz w:val="28"/>
                <w:szCs w:val="28"/>
                <w:lang w:val="en-US"/>
              </w:rPr>
              <w:t>C</w:t>
            </w:r>
            <w:r w:rsidRPr="00E42E17">
              <w:rPr>
                <w:b/>
                <w:sz w:val="28"/>
                <w:szCs w:val="28"/>
                <w:lang w:val="ru-RU"/>
              </w:rPr>
              <w:t>К</w:t>
            </w:r>
            <w:r w:rsidRPr="00E42E17">
              <w:rPr>
                <w:b/>
                <w:sz w:val="28"/>
                <w:szCs w:val="28"/>
                <w:lang w:val="en-US"/>
              </w:rPr>
              <w:t>0</w:t>
            </w:r>
            <w:r w:rsidRPr="00E42E17">
              <w:rPr>
                <w:b/>
                <w:sz w:val="28"/>
                <w:szCs w:val="28"/>
              </w:rPr>
              <w:t>4</w:t>
            </w:r>
          </w:p>
        </w:tc>
        <w:tc>
          <w:tcPr>
            <w:tcW w:w="794" w:type="dxa"/>
          </w:tcPr>
          <w:p w14:paraId="02C62C7F" w14:textId="77777777" w:rsidR="009E1C43" w:rsidRPr="00E42E17" w:rsidRDefault="009E1C43" w:rsidP="00AC1AB3">
            <w:pPr>
              <w:jc w:val="center"/>
              <w:rPr>
                <w:b/>
                <w:bCs/>
                <w:sz w:val="28"/>
                <w:szCs w:val="28"/>
              </w:rPr>
            </w:pPr>
          </w:p>
        </w:tc>
        <w:tc>
          <w:tcPr>
            <w:tcW w:w="794" w:type="dxa"/>
            <w:tcBorders>
              <w:left w:val="single" w:sz="8" w:space="0" w:color="9BBB59"/>
              <w:right w:val="single" w:sz="8" w:space="0" w:color="9BBB59"/>
            </w:tcBorders>
          </w:tcPr>
          <w:p w14:paraId="07A5A6FB" w14:textId="77777777" w:rsidR="009E1C43" w:rsidRPr="00E42E17" w:rsidRDefault="009E1C43" w:rsidP="00AC1AB3">
            <w:pPr>
              <w:jc w:val="center"/>
              <w:rPr>
                <w:b/>
                <w:bCs/>
                <w:sz w:val="28"/>
                <w:szCs w:val="28"/>
              </w:rPr>
            </w:pPr>
          </w:p>
        </w:tc>
        <w:tc>
          <w:tcPr>
            <w:tcW w:w="794" w:type="dxa"/>
          </w:tcPr>
          <w:p w14:paraId="7903B06B" w14:textId="77777777" w:rsidR="009E1C43" w:rsidRPr="00E42E17" w:rsidRDefault="009E1C43" w:rsidP="00AC1AB3">
            <w:pPr>
              <w:jc w:val="center"/>
              <w:rPr>
                <w:b/>
                <w:bCs/>
                <w:sz w:val="28"/>
                <w:szCs w:val="28"/>
              </w:rPr>
            </w:pPr>
            <w:r w:rsidRPr="00E42E17">
              <w:rPr>
                <w:b/>
                <w:bCs/>
                <w:sz w:val="28"/>
                <w:szCs w:val="28"/>
              </w:rPr>
              <w:t>+</w:t>
            </w:r>
          </w:p>
        </w:tc>
        <w:tc>
          <w:tcPr>
            <w:tcW w:w="794" w:type="dxa"/>
            <w:tcBorders>
              <w:left w:val="single" w:sz="8" w:space="0" w:color="9BBB59"/>
              <w:right w:val="single" w:sz="8" w:space="0" w:color="9BBB59"/>
            </w:tcBorders>
          </w:tcPr>
          <w:p w14:paraId="1D93E36A" w14:textId="77777777" w:rsidR="009E1C43" w:rsidRPr="00E42E17" w:rsidRDefault="009E1C43" w:rsidP="00AC1AB3">
            <w:pPr>
              <w:jc w:val="center"/>
              <w:rPr>
                <w:b/>
                <w:bCs/>
                <w:sz w:val="28"/>
                <w:szCs w:val="28"/>
              </w:rPr>
            </w:pPr>
            <w:r w:rsidRPr="00E42E17">
              <w:rPr>
                <w:b/>
                <w:bCs/>
                <w:sz w:val="28"/>
                <w:szCs w:val="28"/>
              </w:rPr>
              <w:t>+</w:t>
            </w:r>
          </w:p>
        </w:tc>
        <w:tc>
          <w:tcPr>
            <w:tcW w:w="794" w:type="dxa"/>
          </w:tcPr>
          <w:p w14:paraId="4D880916" w14:textId="77777777" w:rsidR="009E1C43" w:rsidRPr="00E42E17" w:rsidRDefault="009E1C43" w:rsidP="00AC1AB3">
            <w:pPr>
              <w:jc w:val="center"/>
              <w:rPr>
                <w:b/>
                <w:bCs/>
                <w:sz w:val="28"/>
                <w:szCs w:val="28"/>
              </w:rPr>
            </w:pPr>
          </w:p>
        </w:tc>
        <w:tc>
          <w:tcPr>
            <w:tcW w:w="794" w:type="dxa"/>
            <w:tcBorders>
              <w:left w:val="single" w:sz="8" w:space="0" w:color="9BBB59"/>
              <w:right w:val="single" w:sz="8" w:space="0" w:color="9BBB59"/>
            </w:tcBorders>
          </w:tcPr>
          <w:p w14:paraId="76D177F1" w14:textId="77777777" w:rsidR="009E1C43" w:rsidRPr="00E42E17" w:rsidRDefault="009E1C43" w:rsidP="00AC1AB3">
            <w:pPr>
              <w:jc w:val="center"/>
              <w:rPr>
                <w:b/>
                <w:bCs/>
                <w:sz w:val="28"/>
                <w:szCs w:val="28"/>
              </w:rPr>
            </w:pPr>
          </w:p>
        </w:tc>
      </w:tr>
      <w:tr w:rsidR="009E1C43" w:rsidRPr="00176283" w14:paraId="7C056ACC" w14:textId="77777777" w:rsidTr="000B01B2">
        <w:trPr>
          <w:trHeight w:val="218"/>
        </w:trPr>
        <w:tc>
          <w:tcPr>
            <w:tcW w:w="1417" w:type="dxa"/>
            <w:tcBorders>
              <w:top w:val="single" w:sz="8" w:space="0" w:color="9BBB59"/>
              <w:left w:val="single" w:sz="8" w:space="0" w:color="9BBB59"/>
              <w:bottom w:val="single" w:sz="8" w:space="0" w:color="9BBB59"/>
              <w:right w:val="single" w:sz="8" w:space="0" w:color="9BBB59"/>
            </w:tcBorders>
          </w:tcPr>
          <w:p w14:paraId="7C2E120D" w14:textId="77777777" w:rsidR="009E1C43" w:rsidRPr="00E42E17" w:rsidRDefault="009E1C43" w:rsidP="00AC1AB3">
            <w:pPr>
              <w:snapToGrid w:val="0"/>
              <w:jc w:val="center"/>
              <w:rPr>
                <w:b/>
                <w:sz w:val="28"/>
                <w:szCs w:val="28"/>
              </w:rPr>
            </w:pPr>
            <w:r w:rsidRPr="00E42E17">
              <w:rPr>
                <w:b/>
                <w:sz w:val="28"/>
                <w:szCs w:val="28"/>
                <w:lang w:val="en-US"/>
              </w:rPr>
              <w:t>C</w:t>
            </w:r>
            <w:r w:rsidRPr="00E42E17">
              <w:rPr>
                <w:b/>
                <w:sz w:val="28"/>
                <w:szCs w:val="28"/>
              </w:rPr>
              <w:t>К</w:t>
            </w:r>
            <w:r w:rsidRPr="00E42E17">
              <w:rPr>
                <w:b/>
                <w:sz w:val="28"/>
                <w:szCs w:val="28"/>
                <w:lang w:val="en-US"/>
              </w:rPr>
              <w:t>0</w:t>
            </w:r>
            <w:r w:rsidRPr="00E42E17">
              <w:rPr>
                <w:b/>
                <w:sz w:val="28"/>
                <w:szCs w:val="28"/>
              </w:rPr>
              <w:t>5</w:t>
            </w:r>
          </w:p>
        </w:tc>
        <w:tc>
          <w:tcPr>
            <w:tcW w:w="794" w:type="dxa"/>
            <w:tcBorders>
              <w:top w:val="single" w:sz="8" w:space="0" w:color="9BBB59"/>
              <w:bottom w:val="single" w:sz="8" w:space="0" w:color="9BBB59"/>
            </w:tcBorders>
          </w:tcPr>
          <w:p w14:paraId="0E776D1E" w14:textId="77777777" w:rsidR="009E1C43" w:rsidRPr="00E42E17" w:rsidRDefault="009E1C43" w:rsidP="00AC1AB3">
            <w:pPr>
              <w:jc w:val="center"/>
              <w:rPr>
                <w:b/>
                <w:bCs/>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16A1DD0F" w14:textId="77777777" w:rsidR="009E1C43" w:rsidRPr="00E42E17" w:rsidRDefault="009E1C43" w:rsidP="00AC1AB3">
            <w:pPr>
              <w:jc w:val="center"/>
              <w:rPr>
                <w:b/>
                <w:bCs/>
                <w:sz w:val="28"/>
                <w:szCs w:val="28"/>
              </w:rPr>
            </w:pPr>
            <w:r w:rsidRPr="00E42E17">
              <w:rPr>
                <w:b/>
                <w:bCs/>
                <w:sz w:val="28"/>
                <w:szCs w:val="28"/>
              </w:rPr>
              <w:t>+</w:t>
            </w:r>
          </w:p>
        </w:tc>
        <w:tc>
          <w:tcPr>
            <w:tcW w:w="794" w:type="dxa"/>
            <w:tcBorders>
              <w:top w:val="single" w:sz="8" w:space="0" w:color="9BBB59"/>
              <w:bottom w:val="single" w:sz="8" w:space="0" w:color="9BBB59"/>
            </w:tcBorders>
          </w:tcPr>
          <w:p w14:paraId="5AAA5506" w14:textId="77777777" w:rsidR="009E1C43" w:rsidRPr="00E42E17" w:rsidRDefault="009E1C43" w:rsidP="00AC1AB3">
            <w:pPr>
              <w:jc w:val="center"/>
              <w:rPr>
                <w:b/>
                <w:bCs/>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538CB972" w14:textId="77777777" w:rsidR="009E1C43" w:rsidRPr="00E42E17" w:rsidRDefault="009E1C43" w:rsidP="00AC1AB3">
            <w:pPr>
              <w:jc w:val="center"/>
              <w:rPr>
                <w:b/>
                <w:bCs/>
                <w:sz w:val="28"/>
                <w:szCs w:val="28"/>
              </w:rPr>
            </w:pPr>
          </w:p>
        </w:tc>
        <w:tc>
          <w:tcPr>
            <w:tcW w:w="794" w:type="dxa"/>
            <w:tcBorders>
              <w:top w:val="single" w:sz="8" w:space="0" w:color="9BBB59"/>
              <w:bottom w:val="single" w:sz="8" w:space="0" w:color="9BBB59"/>
            </w:tcBorders>
          </w:tcPr>
          <w:p w14:paraId="58B32454" w14:textId="77777777" w:rsidR="009E1C43" w:rsidRPr="00E42E17" w:rsidRDefault="009E1C43" w:rsidP="00AC1AB3">
            <w:pPr>
              <w:jc w:val="center"/>
              <w:rPr>
                <w:b/>
                <w:bCs/>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6B858327" w14:textId="77777777" w:rsidR="009E1C43" w:rsidRPr="00E42E17" w:rsidRDefault="009E1C43" w:rsidP="00AC1AB3">
            <w:pPr>
              <w:jc w:val="center"/>
              <w:rPr>
                <w:b/>
                <w:bCs/>
                <w:sz w:val="28"/>
                <w:szCs w:val="28"/>
              </w:rPr>
            </w:pPr>
          </w:p>
        </w:tc>
      </w:tr>
      <w:tr w:rsidR="009E1C43" w:rsidRPr="00176283" w14:paraId="3632FC4D" w14:textId="77777777" w:rsidTr="000B01B2">
        <w:trPr>
          <w:trHeight w:val="218"/>
        </w:trPr>
        <w:tc>
          <w:tcPr>
            <w:tcW w:w="1417" w:type="dxa"/>
            <w:tcBorders>
              <w:left w:val="single" w:sz="8" w:space="0" w:color="9BBB59"/>
              <w:right w:val="single" w:sz="8" w:space="0" w:color="9BBB59"/>
            </w:tcBorders>
          </w:tcPr>
          <w:p w14:paraId="76DF0938" w14:textId="77777777" w:rsidR="009E1C43" w:rsidRPr="00E42E17" w:rsidRDefault="009E1C43" w:rsidP="00AC1AB3">
            <w:pPr>
              <w:snapToGrid w:val="0"/>
              <w:jc w:val="center"/>
              <w:rPr>
                <w:b/>
                <w:sz w:val="28"/>
                <w:szCs w:val="28"/>
              </w:rPr>
            </w:pPr>
            <w:r w:rsidRPr="00E42E17">
              <w:rPr>
                <w:b/>
                <w:sz w:val="28"/>
                <w:szCs w:val="28"/>
                <w:lang w:val="en-US"/>
              </w:rPr>
              <w:t>C</w:t>
            </w:r>
            <w:r w:rsidRPr="00E42E17">
              <w:rPr>
                <w:b/>
                <w:sz w:val="28"/>
                <w:szCs w:val="28"/>
              </w:rPr>
              <w:t>К</w:t>
            </w:r>
            <w:r w:rsidRPr="00E42E17">
              <w:rPr>
                <w:b/>
                <w:sz w:val="28"/>
                <w:szCs w:val="28"/>
                <w:lang w:val="en-US"/>
              </w:rPr>
              <w:t>0</w:t>
            </w:r>
            <w:r w:rsidRPr="00E42E17">
              <w:rPr>
                <w:b/>
                <w:sz w:val="28"/>
                <w:szCs w:val="28"/>
              </w:rPr>
              <w:t>6</w:t>
            </w:r>
          </w:p>
        </w:tc>
        <w:tc>
          <w:tcPr>
            <w:tcW w:w="794" w:type="dxa"/>
          </w:tcPr>
          <w:p w14:paraId="6571A5F3" w14:textId="77777777" w:rsidR="009E1C43" w:rsidRPr="00E42E17" w:rsidRDefault="009E1C43" w:rsidP="00AC1AB3">
            <w:pPr>
              <w:jc w:val="center"/>
              <w:rPr>
                <w:b/>
                <w:bCs/>
                <w:sz w:val="28"/>
                <w:szCs w:val="28"/>
              </w:rPr>
            </w:pPr>
          </w:p>
        </w:tc>
        <w:tc>
          <w:tcPr>
            <w:tcW w:w="794" w:type="dxa"/>
            <w:tcBorders>
              <w:left w:val="single" w:sz="8" w:space="0" w:color="9BBB59"/>
              <w:right w:val="single" w:sz="8" w:space="0" w:color="9BBB59"/>
            </w:tcBorders>
          </w:tcPr>
          <w:p w14:paraId="53F837D0" w14:textId="77777777" w:rsidR="009E1C43" w:rsidRPr="00E42E17" w:rsidRDefault="009E1C43" w:rsidP="00AC1AB3">
            <w:pPr>
              <w:jc w:val="center"/>
              <w:rPr>
                <w:b/>
                <w:bCs/>
                <w:sz w:val="28"/>
                <w:szCs w:val="28"/>
              </w:rPr>
            </w:pPr>
          </w:p>
        </w:tc>
        <w:tc>
          <w:tcPr>
            <w:tcW w:w="794" w:type="dxa"/>
          </w:tcPr>
          <w:p w14:paraId="74820CE9" w14:textId="77777777" w:rsidR="009E1C43" w:rsidRPr="00E42E17" w:rsidRDefault="009E1C43" w:rsidP="00AC1AB3">
            <w:pPr>
              <w:jc w:val="center"/>
              <w:rPr>
                <w:b/>
                <w:bCs/>
                <w:sz w:val="28"/>
                <w:szCs w:val="28"/>
              </w:rPr>
            </w:pPr>
          </w:p>
        </w:tc>
        <w:tc>
          <w:tcPr>
            <w:tcW w:w="794" w:type="dxa"/>
            <w:tcBorders>
              <w:left w:val="single" w:sz="8" w:space="0" w:color="9BBB59"/>
              <w:right w:val="single" w:sz="8" w:space="0" w:color="9BBB59"/>
            </w:tcBorders>
          </w:tcPr>
          <w:p w14:paraId="3C364B7E" w14:textId="77777777" w:rsidR="009E1C43" w:rsidRPr="00E42E17" w:rsidRDefault="009E1C43" w:rsidP="00AC1AB3">
            <w:pPr>
              <w:jc w:val="center"/>
              <w:rPr>
                <w:b/>
                <w:bCs/>
                <w:sz w:val="28"/>
                <w:szCs w:val="28"/>
              </w:rPr>
            </w:pPr>
          </w:p>
        </w:tc>
        <w:tc>
          <w:tcPr>
            <w:tcW w:w="794" w:type="dxa"/>
          </w:tcPr>
          <w:p w14:paraId="09FAFC90" w14:textId="77777777" w:rsidR="009E1C43" w:rsidRPr="00E42E17" w:rsidRDefault="009E1C43" w:rsidP="00AC1AB3">
            <w:pPr>
              <w:jc w:val="center"/>
              <w:rPr>
                <w:b/>
                <w:bCs/>
                <w:sz w:val="28"/>
                <w:szCs w:val="28"/>
                <w:lang w:val="en-US"/>
              </w:rPr>
            </w:pPr>
          </w:p>
        </w:tc>
        <w:tc>
          <w:tcPr>
            <w:tcW w:w="794" w:type="dxa"/>
            <w:tcBorders>
              <w:left w:val="single" w:sz="8" w:space="0" w:color="9BBB59"/>
              <w:right w:val="single" w:sz="8" w:space="0" w:color="9BBB59"/>
            </w:tcBorders>
          </w:tcPr>
          <w:p w14:paraId="7CB7E757" w14:textId="77777777" w:rsidR="009E1C43" w:rsidRPr="00E42E17" w:rsidRDefault="009E1C43" w:rsidP="00AC1AB3">
            <w:pPr>
              <w:jc w:val="center"/>
              <w:rPr>
                <w:b/>
                <w:bCs/>
                <w:sz w:val="28"/>
                <w:szCs w:val="28"/>
              </w:rPr>
            </w:pPr>
          </w:p>
        </w:tc>
      </w:tr>
    </w:tbl>
    <w:p w14:paraId="5D05EE03" w14:textId="77777777" w:rsidR="00DA3448" w:rsidRDefault="00DA3448" w:rsidP="005C364A">
      <w:pPr>
        <w:jc w:val="center"/>
        <w:rPr>
          <w:b/>
          <w:sz w:val="28"/>
          <w:szCs w:val="28"/>
        </w:rPr>
      </w:pPr>
    </w:p>
    <w:p w14:paraId="4788D357" w14:textId="77777777" w:rsidR="001820B7" w:rsidRDefault="001820B7" w:rsidP="001820B7">
      <w:pPr>
        <w:jc w:val="center"/>
        <w:rPr>
          <w:b/>
          <w:sz w:val="28"/>
          <w:szCs w:val="28"/>
        </w:rPr>
      </w:pPr>
    </w:p>
    <w:p w14:paraId="672079CF" w14:textId="77777777" w:rsidR="001820B7" w:rsidRDefault="001820B7" w:rsidP="001820B7">
      <w:pPr>
        <w:jc w:val="center"/>
        <w:rPr>
          <w:b/>
          <w:sz w:val="28"/>
          <w:szCs w:val="28"/>
        </w:rPr>
      </w:pPr>
    </w:p>
    <w:p w14:paraId="389596A8" w14:textId="6EE2504C" w:rsidR="005C364A" w:rsidRDefault="005C364A" w:rsidP="005C364A">
      <w:pPr>
        <w:jc w:val="center"/>
        <w:rPr>
          <w:b/>
          <w:sz w:val="28"/>
          <w:szCs w:val="28"/>
        </w:rPr>
      </w:pPr>
      <w:r w:rsidRPr="007F7AFB">
        <w:rPr>
          <w:b/>
          <w:sz w:val="28"/>
          <w:szCs w:val="28"/>
        </w:rPr>
        <w:br w:type="page"/>
      </w:r>
      <w:r w:rsidR="0009745C">
        <w:rPr>
          <w:b/>
          <w:sz w:val="28"/>
          <w:szCs w:val="28"/>
        </w:rPr>
        <w:lastRenderedPageBreak/>
        <w:t>6</w:t>
      </w:r>
      <w:r w:rsidRPr="007F7AFB">
        <w:rPr>
          <w:b/>
          <w:sz w:val="28"/>
          <w:szCs w:val="28"/>
        </w:rPr>
        <w:t>. МАТРИЦЯ ЗАБЕЗПЕЧЕННЯ ПРОГРАМНИХ РЕЗУЛЬТАТІВ НАВЧАННЯ КОМПОНЕНТАМИ ОСВІТНЬОЇ ПРОГРАМИ</w:t>
      </w:r>
    </w:p>
    <w:p w14:paraId="5DC172D0" w14:textId="77777777" w:rsidR="005B1E41" w:rsidRPr="00AC1AB3" w:rsidRDefault="005B1E41" w:rsidP="005B1E41">
      <w:pPr>
        <w:jc w:val="center"/>
        <w:rPr>
          <w:b/>
          <w:sz w:val="28"/>
          <w:szCs w:val="28"/>
        </w:rPr>
      </w:pPr>
    </w:p>
    <w:tbl>
      <w:tblPr>
        <w:tblW w:w="6039" w:type="dxa"/>
        <w:tblInd w:w="2235" w:type="dxa"/>
        <w:tblBorders>
          <w:top w:val="single" w:sz="8" w:space="0" w:color="9BBB59"/>
          <w:left w:val="single" w:sz="8" w:space="0" w:color="9BBB59"/>
          <w:bottom w:val="single" w:sz="8" w:space="0" w:color="9BBB59"/>
          <w:right w:val="single" w:sz="8" w:space="0" w:color="9BBB59"/>
        </w:tblBorders>
        <w:tblLayout w:type="fixed"/>
        <w:tblLook w:val="0000" w:firstRow="0" w:lastRow="0" w:firstColumn="0" w:lastColumn="0" w:noHBand="0" w:noVBand="0"/>
      </w:tblPr>
      <w:tblGrid>
        <w:gridCol w:w="1275"/>
        <w:gridCol w:w="794"/>
        <w:gridCol w:w="794"/>
        <w:gridCol w:w="794"/>
        <w:gridCol w:w="794"/>
        <w:gridCol w:w="794"/>
        <w:gridCol w:w="794"/>
      </w:tblGrid>
      <w:tr w:rsidR="009E1C43" w:rsidRPr="00E42E17" w14:paraId="768EFEC2" w14:textId="77777777" w:rsidTr="00006037">
        <w:trPr>
          <w:trHeight w:val="1389"/>
        </w:trPr>
        <w:tc>
          <w:tcPr>
            <w:tcW w:w="1275" w:type="dxa"/>
            <w:tcBorders>
              <w:top w:val="single" w:sz="8" w:space="0" w:color="9BBB59"/>
              <w:left w:val="single" w:sz="8" w:space="0" w:color="9BBB59"/>
              <w:bottom w:val="single" w:sz="8" w:space="0" w:color="9BBB59"/>
              <w:right w:val="single" w:sz="8" w:space="0" w:color="9BBB59"/>
            </w:tcBorders>
          </w:tcPr>
          <w:p w14:paraId="615E6FD9" w14:textId="77777777" w:rsidR="009E1C43" w:rsidRPr="00E42E17" w:rsidRDefault="009E1C43" w:rsidP="009E263A">
            <w:pPr>
              <w:snapToGrid w:val="0"/>
              <w:rPr>
                <w:sz w:val="28"/>
                <w:szCs w:val="28"/>
              </w:rPr>
            </w:pPr>
          </w:p>
        </w:tc>
        <w:tc>
          <w:tcPr>
            <w:tcW w:w="794" w:type="dxa"/>
            <w:tcBorders>
              <w:top w:val="single" w:sz="8" w:space="0" w:color="9BBB59"/>
              <w:bottom w:val="single" w:sz="8" w:space="0" w:color="9BBB59"/>
            </w:tcBorders>
            <w:textDirection w:val="tbRl"/>
          </w:tcPr>
          <w:p w14:paraId="7EF5D34F" w14:textId="77777777" w:rsidR="009E1C43" w:rsidRPr="00E42E17" w:rsidRDefault="009E1C43" w:rsidP="009E263A">
            <w:pPr>
              <w:snapToGrid w:val="0"/>
              <w:ind w:left="113" w:right="113"/>
              <w:jc w:val="center"/>
              <w:rPr>
                <w:b/>
                <w:sz w:val="28"/>
                <w:szCs w:val="28"/>
              </w:rPr>
            </w:pPr>
            <w:r w:rsidRPr="00E42E17">
              <w:rPr>
                <w:b/>
                <w:sz w:val="28"/>
                <w:szCs w:val="28"/>
              </w:rPr>
              <w:t>ОК.01</w:t>
            </w:r>
          </w:p>
        </w:tc>
        <w:tc>
          <w:tcPr>
            <w:tcW w:w="794" w:type="dxa"/>
            <w:tcBorders>
              <w:top w:val="single" w:sz="8" w:space="0" w:color="9BBB59"/>
              <w:left w:val="single" w:sz="8" w:space="0" w:color="9BBB59"/>
              <w:bottom w:val="single" w:sz="8" w:space="0" w:color="9BBB59"/>
              <w:right w:val="single" w:sz="8" w:space="0" w:color="9BBB59"/>
            </w:tcBorders>
            <w:textDirection w:val="tbRl"/>
          </w:tcPr>
          <w:p w14:paraId="37B88B17" w14:textId="77777777" w:rsidR="009E1C43" w:rsidRPr="00E42E17" w:rsidRDefault="009E1C43" w:rsidP="009E263A">
            <w:pPr>
              <w:snapToGrid w:val="0"/>
              <w:ind w:left="113" w:right="113"/>
              <w:jc w:val="center"/>
              <w:rPr>
                <w:b/>
                <w:sz w:val="28"/>
                <w:szCs w:val="28"/>
              </w:rPr>
            </w:pPr>
            <w:r w:rsidRPr="00E42E17">
              <w:rPr>
                <w:b/>
                <w:sz w:val="28"/>
                <w:szCs w:val="28"/>
              </w:rPr>
              <w:t>ОК.02</w:t>
            </w:r>
          </w:p>
        </w:tc>
        <w:tc>
          <w:tcPr>
            <w:tcW w:w="794" w:type="dxa"/>
            <w:tcBorders>
              <w:top w:val="single" w:sz="8" w:space="0" w:color="9BBB59"/>
              <w:bottom w:val="single" w:sz="8" w:space="0" w:color="9BBB59"/>
            </w:tcBorders>
            <w:textDirection w:val="tbRl"/>
          </w:tcPr>
          <w:p w14:paraId="3DBCC1E7" w14:textId="77777777" w:rsidR="009E1C43" w:rsidRPr="00E42E17" w:rsidRDefault="009E1C43" w:rsidP="009E263A">
            <w:pPr>
              <w:snapToGrid w:val="0"/>
              <w:ind w:left="113" w:right="113"/>
              <w:jc w:val="center"/>
              <w:rPr>
                <w:b/>
                <w:sz w:val="28"/>
                <w:szCs w:val="28"/>
              </w:rPr>
            </w:pPr>
            <w:r w:rsidRPr="00E42E17">
              <w:rPr>
                <w:b/>
                <w:sz w:val="28"/>
                <w:szCs w:val="28"/>
              </w:rPr>
              <w:t>ОК.03</w:t>
            </w:r>
          </w:p>
        </w:tc>
        <w:tc>
          <w:tcPr>
            <w:tcW w:w="794" w:type="dxa"/>
            <w:tcBorders>
              <w:top w:val="single" w:sz="8" w:space="0" w:color="9BBB59"/>
              <w:left w:val="single" w:sz="8" w:space="0" w:color="9BBB59"/>
              <w:bottom w:val="single" w:sz="8" w:space="0" w:color="9BBB59"/>
              <w:right w:val="single" w:sz="8" w:space="0" w:color="9BBB59"/>
            </w:tcBorders>
            <w:textDirection w:val="tbRl"/>
          </w:tcPr>
          <w:p w14:paraId="0D679EE0" w14:textId="77777777" w:rsidR="009E1C43" w:rsidRPr="00E42E17" w:rsidRDefault="009E1C43" w:rsidP="009E263A">
            <w:pPr>
              <w:snapToGrid w:val="0"/>
              <w:ind w:left="113" w:right="113"/>
              <w:jc w:val="center"/>
              <w:rPr>
                <w:b/>
                <w:sz w:val="28"/>
                <w:szCs w:val="28"/>
              </w:rPr>
            </w:pPr>
            <w:r w:rsidRPr="00E42E17">
              <w:rPr>
                <w:b/>
                <w:sz w:val="28"/>
                <w:szCs w:val="28"/>
              </w:rPr>
              <w:t>ОК.04</w:t>
            </w:r>
          </w:p>
        </w:tc>
        <w:tc>
          <w:tcPr>
            <w:tcW w:w="794" w:type="dxa"/>
            <w:tcBorders>
              <w:top w:val="single" w:sz="8" w:space="0" w:color="9BBB59"/>
              <w:bottom w:val="single" w:sz="8" w:space="0" w:color="9BBB59"/>
            </w:tcBorders>
            <w:textDirection w:val="tbRl"/>
          </w:tcPr>
          <w:p w14:paraId="5B46B6B0" w14:textId="77777777" w:rsidR="009E1C43" w:rsidRPr="00E42E17" w:rsidRDefault="009E1C43" w:rsidP="009E263A">
            <w:pPr>
              <w:snapToGrid w:val="0"/>
              <w:ind w:left="113" w:right="113"/>
              <w:jc w:val="center"/>
              <w:rPr>
                <w:b/>
                <w:sz w:val="28"/>
                <w:szCs w:val="28"/>
              </w:rPr>
            </w:pPr>
            <w:r w:rsidRPr="00E42E17">
              <w:rPr>
                <w:b/>
                <w:sz w:val="28"/>
                <w:szCs w:val="28"/>
              </w:rPr>
              <w:t>ОК.05</w:t>
            </w:r>
          </w:p>
        </w:tc>
        <w:tc>
          <w:tcPr>
            <w:tcW w:w="794" w:type="dxa"/>
            <w:tcBorders>
              <w:top w:val="single" w:sz="8" w:space="0" w:color="9BBB59"/>
              <w:left w:val="single" w:sz="8" w:space="0" w:color="9BBB59"/>
              <w:bottom w:val="single" w:sz="8" w:space="0" w:color="9BBB59"/>
              <w:right w:val="single" w:sz="8" w:space="0" w:color="9BBB59"/>
            </w:tcBorders>
            <w:textDirection w:val="tbRl"/>
          </w:tcPr>
          <w:p w14:paraId="42DB6A6F" w14:textId="77777777" w:rsidR="009E1C43" w:rsidRPr="00E42E17" w:rsidRDefault="009E1C43" w:rsidP="009E263A">
            <w:pPr>
              <w:snapToGrid w:val="0"/>
              <w:ind w:left="113" w:right="113"/>
              <w:jc w:val="center"/>
              <w:rPr>
                <w:b/>
                <w:sz w:val="28"/>
                <w:szCs w:val="28"/>
              </w:rPr>
            </w:pPr>
            <w:r w:rsidRPr="00E42E17">
              <w:rPr>
                <w:b/>
                <w:sz w:val="28"/>
                <w:szCs w:val="28"/>
              </w:rPr>
              <w:t>ОК.06</w:t>
            </w:r>
          </w:p>
        </w:tc>
      </w:tr>
      <w:tr w:rsidR="009E1C43" w:rsidRPr="00E42E17" w14:paraId="53630BBB" w14:textId="77777777" w:rsidTr="00006037">
        <w:trPr>
          <w:cantSplit/>
          <w:trHeight w:val="210"/>
        </w:trPr>
        <w:tc>
          <w:tcPr>
            <w:tcW w:w="1275" w:type="dxa"/>
            <w:tcBorders>
              <w:top w:val="single" w:sz="8" w:space="0" w:color="9BBB59"/>
              <w:left w:val="single" w:sz="8" w:space="0" w:color="9BBB59"/>
              <w:bottom w:val="single" w:sz="8" w:space="0" w:color="9BBB59"/>
              <w:right w:val="single" w:sz="8" w:space="0" w:color="9BBB59"/>
            </w:tcBorders>
          </w:tcPr>
          <w:p w14:paraId="66D061E5" w14:textId="77777777" w:rsidR="009E1C43" w:rsidRPr="00E42E17" w:rsidRDefault="009E1C43" w:rsidP="001C1CAA">
            <w:pPr>
              <w:snapToGrid w:val="0"/>
              <w:rPr>
                <w:sz w:val="28"/>
                <w:szCs w:val="28"/>
              </w:rPr>
            </w:pPr>
            <w:r w:rsidRPr="00E42E17">
              <w:rPr>
                <w:b/>
                <w:sz w:val="28"/>
                <w:szCs w:val="28"/>
              </w:rPr>
              <w:t>ПРН 01</w:t>
            </w:r>
          </w:p>
        </w:tc>
        <w:tc>
          <w:tcPr>
            <w:tcW w:w="794" w:type="dxa"/>
            <w:tcBorders>
              <w:top w:val="single" w:sz="8" w:space="0" w:color="9BBB59"/>
              <w:bottom w:val="single" w:sz="8" w:space="0" w:color="9BBB59"/>
            </w:tcBorders>
          </w:tcPr>
          <w:p w14:paraId="63486D20" w14:textId="77777777" w:rsidR="009E1C43" w:rsidRPr="007A0C86" w:rsidRDefault="009E1C43" w:rsidP="001C1CAA">
            <w:pPr>
              <w:snapToGrid w:val="0"/>
              <w:jc w:val="center"/>
              <w:rPr>
                <w:b/>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6C8F43C8" w14:textId="372CEE9F" w:rsidR="009E1C43" w:rsidRPr="007A0C86" w:rsidRDefault="009E1C43" w:rsidP="001C1CAA">
            <w:pPr>
              <w:snapToGrid w:val="0"/>
              <w:jc w:val="center"/>
              <w:rPr>
                <w:b/>
                <w:sz w:val="28"/>
                <w:szCs w:val="28"/>
                <w:lang w:val="ru-RU"/>
              </w:rPr>
            </w:pPr>
          </w:p>
        </w:tc>
        <w:tc>
          <w:tcPr>
            <w:tcW w:w="794" w:type="dxa"/>
            <w:tcBorders>
              <w:top w:val="single" w:sz="8" w:space="0" w:color="9BBB59"/>
              <w:bottom w:val="single" w:sz="8" w:space="0" w:color="9BBB59"/>
            </w:tcBorders>
          </w:tcPr>
          <w:p w14:paraId="4F2843B8" w14:textId="423526C2" w:rsidR="009E1C43" w:rsidRPr="007A0C86" w:rsidRDefault="007A0C86" w:rsidP="001C1CAA">
            <w:pPr>
              <w:snapToGrid w:val="0"/>
              <w:jc w:val="center"/>
              <w:rPr>
                <w:b/>
                <w:sz w:val="28"/>
                <w:szCs w:val="28"/>
                <w:lang w:val="ru-RU"/>
              </w:rPr>
            </w:pPr>
            <w:r>
              <w:rPr>
                <w:b/>
                <w:sz w:val="28"/>
                <w:szCs w:val="28"/>
                <w:lang w:val="ru-RU"/>
              </w:rPr>
              <w:t>+</w:t>
            </w:r>
          </w:p>
        </w:tc>
        <w:tc>
          <w:tcPr>
            <w:tcW w:w="794" w:type="dxa"/>
            <w:tcBorders>
              <w:top w:val="single" w:sz="8" w:space="0" w:color="9BBB59"/>
              <w:left w:val="single" w:sz="8" w:space="0" w:color="9BBB59"/>
              <w:bottom w:val="single" w:sz="8" w:space="0" w:color="9BBB59"/>
              <w:right w:val="single" w:sz="8" w:space="0" w:color="9BBB59"/>
            </w:tcBorders>
          </w:tcPr>
          <w:p w14:paraId="56BAD19E" w14:textId="5B6F80C6" w:rsidR="009E1C43" w:rsidRPr="007A0C86" w:rsidRDefault="009E1C43" w:rsidP="001C1CAA">
            <w:pPr>
              <w:snapToGrid w:val="0"/>
              <w:jc w:val="center"/>
              <w:rPr>
                <w:b/>
                <w:sz w:val="28"/>
                <w:szCs w:val="28"/>
              </w:rPr>
            </w:pPr>
          </w:p>
        </w:tc>
        <w:tc>
          <w:tcPr>
            <w:tcW w:w="794" w:type="dxa"/>
            <w:tcBorders>
              <w:top w:val="single" w:sz="8" w:space="0" w:color="9BBB59"/>
              <w:bottom w:val="single" w:sz="8" w:space="0" w:color="9BBB59"/>
            </w:tcBorders>
          </w:tcPr>
          <w:p w14:paraId="58088A31" w14:textId="641312C2" w:rsidR="009E1C43" w:rsidRPr="0088421C" w:rsidRDefault="0088421C" w:rsidP="001C1CAA">
            <w:pPr>
              <w:snapToGrid w:val="0"/>
              <w:jc w:val="center"/>
              <w:rPr>
                <w:b/>
                <w:sz w:val="28"/>
                <w:szCs w:val="28"/>
                <w:lang w:val="ru-RU"/>
              </w:rPr>
            </w:pPr>
            <w:r>
              <w:rPr>
                <w:b/>
                <w:sz w:val="28"/>
                <w:szCs w:val="28"/>
                <w:lang w:val="ru-RU"/>
              </w:rPr>
              <w:t>+</w:t>
            </w:r>
          </w:p>
        </w:tc>
        <w:tc>
          <w:tcPr>
            <w:tcW w:w="794" w:type="dxa"/>
            <w:tcBorders>
              <w:top w:val="single" w:sz="8" w:space="0" w:color="9BBB59"/>
              <w:left w:val="single" w:sz="8" w:space="0" w:color="9BBB59"/>
              <w:bottom w:val="single" w:sz="8" w:space="0" w:color="9BBB59"/>
              <w:right w:val="single" w:sz="8" w:space="0" w:color="9BBB59"/>
            </w:tcBorders>
          </w:tcPr>
          <w:p w14:paraId="5AAA53F0" w14:textId="469EF6D1" w:rsidR="009E1C43" w:rsidRPr="007A0C86" w:rsidRDefault="009E1C43" w:rsidP="001C1CAA">
            <w:pPr>
              <w:snapToGrid w:val="0"/>
              <w:jc w:val="center"/>
              <w:rPr>
                <w:b/>
                <w:sz w:val="28"/>
                <w:szCs w:val="28"/>
                <w:lang w:val="ru-RU"/>
              </w:rPr>
            </w:pPr>
          </w:p>
        </w:tc>
      </w:tr>
      <w:tr w:rsidR="009E1C43" w:rsidRPr="00E42E17" w14:paraId="03C10A26" w14:textId="77777777" w:rsidTr="00006037">
        <w:trPr>
          <w:cantSplit/>
          <w:trHeight w:val="210"/>
        </w:trPr>
        <w:tc>
          <w:tcPr>
            <w:tcW w:w="1275" w:type="dxa"/>
            <w:tcBorders>
              <w:top w:val="single" w:sz="8" w:space="0" w:color="9BBB59"/>
              <w:left w:val="single" w:sz="8" w:space="0" w:color="9BBB59"/>
              <w:bottom w:val="single" w:sz="8" w:space="0" w:color="9BBB59"/>
              <w:right w:val="single" w:sz="8" w:space="0" w:color="9BBB59"/>
            </w:tcBorders>
          </w:tcPr>
          <w:p w14:paraId="19C5F434" w14:textId="77777777" w:rsidR="009E1C43" w:rsidRPr="00E42E17" w:rsidRDefault="009E1C43" w:rsidP="001C1CAA">
            <w:pPr>
              <w:snapToGrid w:val="0"/>
              <w:rPr>
                <w:sz w:val="28"/>
                <w:szCs w:val="28"/>
              </w:rPr>
            </w:pPr>
            <w:r w:rsidRPr="00E42E17">
              <w:rPr>
                <w:b/>
                <w:sz w:val="28"/>
                <w:szCs w:val="28"/>
              </w:rPr>
              <w:t>ПРН 02</w:t>
            </w:r>
          </w:p>
        </w:tc>
        <w:tc>
          <w:tcPr>
            <w:tcW w:w="794" w:type="dxa"/>
            <w:tcBorders>
              <w:top w:val="single" w:sz="8" w:space="0" w:color="9BBB59"/>
              <w:bottom w:val="single" w:sz="8" w:space="0" w:color="9BBB59"/>
            </w:tcBorders>
          </w:tcPr>
          <w:p w14:paraId="5A363E9D" w14:textId="77777777" w:rsidR="009E1C43" w:rsidRPr="007A0C86" w:rsidRDefault="009E1C43" w:rsidP="001C1CAA">
            <w:pPr>
              <w:snapToGrid w:val="0"/>
              <w:jc w:val="center"/>
              <w:rPr>
                <w:b/>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6E0CF110" w14:textId="51CB2DCA" w:rsidR="009E1C43" w:rsidRPr="001106C9" w:rsidRDefault="009E1C43" w:rsidP="001C1CAA">
            <w:pPr>
              <w:snapToGrid w:val="0"/>
              <w:jc w:val="center"/>
              <w:rPr>
                <w:b/>
                <w:sz w:val="28"/>
                <w:szCs w:val="28"/>
                <w:lang w:val="ru-RU"/>
              </w:rPr>
            </w:pPr>
          </w:p>
        </w:tc>
        <w:tc>
          <w:tcPr>
            <w:tcW w:w="794" w:type="dxa"/>
            <w:tcBorders>
              <w:top w:val="single" w:sz="8" w:space="0" w:color="9BBB59"/>
              <w:bottom w:val="single" w:sz="8" w:space="0" w:color="9BBB59"/>
            </w:tcBorders>
          </w:tcPr>
          <w:p w14:paraId="0188DF76" w14:textId="5793C8F7" w:rsidR="009E1C43" w:rsidRPr="00E42A06" w:rsidRDefault="00E42A06" w:rsidP="001C1CAA">
            <w:pPr>
              <w:snapToGrid w:val="0"/>
              <w:jc w:val="center"/>
              <w:rPr>
                <w:b/>
                <w:sz w:val="28"/>
                <w:szCs w:val="28"/>
                <w:lang w:val="ru-RU"/>
              </w:rPr>
            </w:pPr>
            <w:r>
              <w:rPr>
                <w:b/>
                <w:sz w:val="28"/>
                <w:szCs w:val="28"/>
                <w:lang w:val="ru-RU"/>
              </w:rPr>
              <w:t>+</w:t>
            </w:r>
          </w:p>
        </w:tc>
        <w:tc>
          <w:tcPr>
            <w:tcW w:w="794" w:type="dxa"/>
            <w:tcBorders>
              <w:top w:val="single" w:sz="8" w:space="0" w:color="9BBB59"/>
              <w:left w:val="single" w:sz="8" w:space="0" w:color="9BBB59"/>
              <w:bottom w:val="single" w:sz="8" w:space="0" w:color="9BBB59"/>
              <w:right w:val="single" w:sz="8" w:space="0" w:color="9BBB59"/>
            </w:tcBorders>
          </w:tcPr>
          <w:p w14:paraId="7AF17407" w14:textId="77777777" w:rsidR="009E1C43" w:rsidRPr="007A0C86" w:rsidRDefault="009E1C43" w:rsidP="001C1CAA">
            <w:pPr>
              <w:snapToGrid w:val="0"/>
              <w:jc w:val="center"/>
              <w:rPr>
                <w:b/>
                <w:sz w:val="28"/>
                <w:szCs w:val="28"/>
              </w:rPr>
            </w:pPr>
          </w:p>
        </w:tc>
        <w:tc>
          <w:tcPr>
            <w:tcW w:w="794" w:type="dxa"/>
            <w:tcBorders>
              <w:top w:val="single" w:sz="8" w:space="0" w:color="9BBB59"/>
              <w:bottom w:val="single" w:sz="8" w:space="0" w:color="9BBB59"/>
            </w:tcBorders>
          </w:tcPr>
          <w:p w14:paraId="1BFD194C" w14:textId="77777777" w:rsidR="009E1C43" w:rsidRPr="007A0C86" w:rsidRDefault="009E1C43" w:rsidP="001C1CAA">
            <w:pPr>
              <w:snapToGrid w:val="0"/>
              <w:jc w:val="center"/>
              <w:rPr>
                <w:b/>
                <w:sz w:val="28"/>
                <w:szCs w:val="28"/>
              </w:rPr>
            </w:pPr>
            <w:r w:rsidRPr="007A0C86">
              <w:rPr>
                <w:b/>
                <w:sz w:val="28"/>
                <w:szCs w:val="28"/>
              </w:rPr>
              <w:t>+</w:t>
            </w:r>
          </w:p>
        </w:tc>
        <w:tc>
          <w:tcPr>
            <w:tcW w:w="794" w:type="dxa"/>
            <w:tcBorders>
              <w:top w:val="single" w:sz="8" w:space="0" w:color="9BBB59"/>
              <w:left w:val="single" w:sz="8" w:space="0" w:color="9BBB59"/>
              <w:bottom w:val="single" w:sz="8" w:space="0" w:color="9BBB59"/>
              <w:right w:val="single" w:sz="8" w:space="0" w:color="9BBB59"/>
            </w:tcBorders>
          </w:tcPr>
          <w:p w14:paraId="57C03513" w14:textId="352E2159" w:rsidR="009E1C43" w:rsidRPr="001106C9" w:rsidRDefault="009E1C43" w:rsidP="001C1CAA">
            <w:pPr>
              <w:snapToGrid w:val="0"/>
              <w:jc w:val="center"/>
              <w:rPr>
                <w:b/>
                <w:sz w:val="28"/>
                <w:szCs w:val="28"/>
                <w:lang w:val="ru-RU"/>
              </w:rPr>
            </w:pPr>
          </w:p>
        </w:tc>
      </w:tr>
      <w:tr w:rsidR="009E1C43" w:rsidRPr="00E42E17" w14:paraId="4B9ADB78" w14:textId="77777777" w:rsidTr="00006037">
        <w:trPr>
          <w:cantSplit/>
          <w:trHeight w:val="210"/>
        </w:trPr>
        <w:tc>
          <w:tcPr>
            <w:tcW w:w="1275" w:type="dxa"/>
            <w:tcBorders>
              <w:top w:val="single" w:sz="8" w:space="0" w:color="9BBB59"/>
              <w:left w:val="single" w:sz="8" w:space="0" w:color="9BBB59"/>
              <w:bottom w:val="single" w:sz="8" w:space="0" w:color="9BBB59"/>
              <w:right w:val="single" w:sz="8" w:space="0" w:color="9BBB59"/>
            </w:tcBorders>
          </w:tcPr>
          <w:p w14:paraId="1FAF0B07" w14:textId="77777777" w:rsidR="009E1C43" w:rsidRPr="00E42E17" w:rsidRDefault="009E1C43" w:rsidP="001C1CAA">
            <w:pPr>
              <w:snapToGrid w:val="0"/>
              <w:rPr>
                <w:sz w:val="28"/>
                <w:szCs w:val="28"/>
              </w:rPr>
            </w:pPr>
            <w:r w:rsidRPr="00E42E17">
              <w:rPr>
                <w:b/>
                <w:sz w:val="28"/>
                <w:szCs w:val="28"/>
              </w:rPr>
              <w:t>ПРН 03</w:t>
            </w:r>
          </w:p>
        </w:tc>
        <w:tc>
          <w:tcPr>
            <w:tcW w:w="794" w:type="dxa"/>
            <w:tcBorders>
              <w:top w:val="single" w:sz="8" w:space="0" w:color="9BBB59"/>
              <w:bottom w:val="single" w:sz="8" w:space="0" w:color="9BBB59"/>
            </w:tcBorders>
          </w:tcPr>
          <w:p w14:paraId="1946E05D" w14:textId="77777777" w:rsidR="009E1C43" w:rsidRPr="007A0C86" w:rsidRDefault="009E1C43" w:rsidP="001C1CAA">
            <w:pPr>
              <w:snapToGrid w:val="0"/>
              <w:jc w:val="center"/>
              <w:rPr>
                <w:b/>
                <w:sz w:val="28"/>
                <w:szCs w:val="28"/>
              </w:rPr>
            </w:pPr>
            <w:r w:rsidRPr="007A0C86">
              <w:rPr>
                <w:b/>
                <w:sz w:val="28"/>
                <w:szCs w:val="28"/>
              </w:rPr>
              <w:t>+</w:t>
            </w:r>
          </w:p>
        </w:tc>
        <w:tc>
          <w:tcPr>
            <w:tcW w:w="794" w:type="dxa"/>
            <w:tcBorders>
              <w:top w:val="single" w:sz="8" w:space="0" w:color="9BBB59"/>
              <w:left w:val="single" w:sz="8" w:space="0" w:color="9BBB59"/>
              <w:bottom w:val="single" w:sz="8" w:space="0" w:color="9BBB59"/>
              <w:right w:val="single" w:sz="8" w:space="0" w:color="9BBB59"/>
            </w:tcBorders>
          </w:tcPr>
          <w:p w14:paraId="4F1A1AF0" w14:textId="77777777" w:rsidR="009E1C43" w:rsidRPr="007A0C86" w:rsidRDefault="009E1C43" w:rsidP="001C1CAA">
            <w:pPr>
              <w:snapToGrid w:val="0"/>
              <w:jc w:val="center"/>
              <w:rPr>
                <w:b/>
                <w:sz w:val="28"/>
                <w:szCs w:val="28"/>
              </w:rPr>
            </w:pPr>
          </w:p>
        </w:tc>
        <w:tc>
          <w:tcPr>
            <w:tcW w:w="794" w:type="dxa"/>
            <w:tcBorders>
              <w:top w:val="single" w:sz="8" w:space="0" w:color="9BBB59"/>
              <w:bottom w:val="single" w:sz="8" w:space="0" w:color="9BBB59"/>
            </w:tcBorders>
          </w:tcPr>
          <w:p w14:paraId="37884A25" w14:textId="77777777" w:rsidR="009E1C43" w:rsidRPr="007A0C86" w:rsidRDefault="009E1C43" w:rsidP="001C1CAA">
            <w:pPr>
              <w:snapToGrid w:val="0"/>
              <w:jc w:val="center"/>
              <w:rPr>
                <w:b/>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029148EF" w14:textId="77777777" w:rsidR="009E1C43" w:rsidRPr="007A0C86" w:rsidRDefault="009E1C43" w:rsidP="001C1CAA">
            <w:pPr>
              <w:snapToGrid w:val="0"/>
              <w:jc w:val="center"/>
              <w:rPr>
                <w:b/>
                <w:sz w:val="28"/>
                <w:szCs w:val="28"/>
              </w:rPr>
            </w:pPr>
          </w:p>
        </w:tc>
        <w:tc>
          <w:tcPr>
            <w:tcW w:w="794" w:type="dxa"/>
            <w:tcBorders>
              <w:top w:val="single" w:sz="8" w:space="0" w:color="9BBB59"/>
              <w:bottom w:val="single" w:sz="8" w:space="0" w:color="9BBB59"/>
            </w:tcBorders>
          </w:tcPr>
          <w:p w14:paraId="1AA7A3FC" w14:textId="77777777" w:rsidR="009E1C43" w:rsidRPr="007A0C86" w:rsidRDefault="009E1C43" w:rsidP="001C1CAA">
            <w:pPr>
              <w:snapToGrid w:val="0"/>
              <w:jc w:val="center"/>
              <w:rPr>
                <w:b/>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2C4AC601" w14:textId="77777777" w:rsidR="009E1C43" w:rsidRPr="007A0C86" w:rsidRDefault="009E1C43" w:rsidP="001C1CAA">
            <w:pPr>
              <w:snapToGrid w:val="0"/>
              <w:jc w:val="center"/>
              <w:rPr>
                <w:b/>
                <w:sz w:val="28"/>
                <w:szCs w:val="28"/>
              </w:rPr>
            </w:pPr>
          </w:p>
        </w:tc>
      </w:tr>
      <w:tr w:rsidR="009E1C43" w:rsidRPr="00E42E17" w14:paraId="04D209D3" w14:textId="77777777" w:rsidTr="00006037">
        <w:trPr>
          <w:trHeight w:val="208"/>
        </w:trPr>
        <w:tc>
          <w:tcPr>
            <w:tcW w:w="1275" w:type="dxa"/>
            <w:tcBorders>
              <w:top w:val="single" w:sz="8" w:space="0" w:color="9BBB59"/>
              <w:left w:val="single" w:sz="8" w:space="0" w:color="9BBB59"/>
              <w:bottom w:val="single" w:sz="8" w:space="0" w:color="9BBB59"/>
              <w:right w:val="single" w:sz="8" w:space="0" w:color="9BBB59"/>
            </w:tcBorders>
          </w:tcPr>
          <w:p w14:paraId="0EE272E6" w14:textId="77777777" w:rsidR="009E1C43" w:rsidRPr="00E42E17" w:rsidRDefault="009E1C43" w:rsidP="001C1CAA">
            <w:pPr>
              <w:snapToGrid w:val="0"/>
              <w:rPr>
                <w:b/>
                <w:sz w:val="28"/>
                <w:szCs w:val="28"/>
              </w:rPr>
            </w:pPr>
            <w:r w:rsidRPr="00E42E17">
              <w:rPr>
                <w:b/>
                <w:sz w:val="28"/>
                <w:szCs w:val="28"/>
              </w:rPr>
              <w:t>ПРН 04</w:t>
            </w:r>
          </w:p>
        </w:tc>
        <w:tc>
          <w:tcPr>
            <w:tcW w:w="794" w:type="dxa"/>
            <w:tcBorders>
              <w:top w:val="single" w:sz="8" w:space="0" w:color="9BBB59"/>
              <w:bottom w:val="single" w:sz="8" w:space="0" w:color="9BBB59"/>
            </w:tcBorders>
          </w:tcPr>
          <w:p w14:paraId="205E8F0A" w14:textId="77777777" w:rsidR="009E1C43" w:rsidRPr="007A0C86" w:rsidRDefault="009E1C43" w:rsidP="001C1CAA">
            <w:pPr>
              <w:jc w:val="center"/>
              <w:rPr>
                <w:b/>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66A22FEC" w14:textId="1501E8C5" w:rsidR="009E1C43" w:rsidRPr="001106C9" w:rsidRDefault="001106C9" w:rsidP="001C1CAA">
            <w:pPr>
              <w:jc w:val="center"/>
              <w:rPr>
                <w:b/>
                <w:sz w:val="28"/>
                <w:szCs w:val="28"/>
                <w:lang w:val="ru-RU"/>
              </w:rPr>
            </w:pPr>
            <w:r>
              <w:rPr>
                <w:b/>
                <w:sz w:val="28"/>
                <w:szCs w:val="28"/>
                <w:lang w:val="ru-RU"/>
              </w:rPr>
              <w:t>+</w:t>
            </w:r>
          </w:p>
        </w:tc>
        <w:tc>
          <w:tcPr>
            <w:tcW w:w="794" w:type="dxa"/>
            <w:tcBorders>
              <w:top w:val="single" w:sz="8" w:space="0" w:color="9BBB59"/>
              <w:bottom w:val="single" w:sz="8" w:space="0" w:color="9BBB59"/>
            </w:tcBorders>
          </w:tcPr>
          <w:p w14:paraId="771560E6" w14:textId="6557C8E2" w:rsidR="009E1C43" w:rsidRPr="001106C9" w:rsidRDefault="009E1C43" w:rsidP="001C1CAA">
            <w:pPr>
              <w:jc w:val="center"/>
              <w:rPr>
                <w:b/>
                <w:sz w:val="28"/>
                <w:szCs w:val="28"/>
                <w:lang w:val="ru-RU"/>
              </w:rPr>
            </w:pPr>
          </w:p>
        </w:tc>
        <w:tc>
          <w:tcPr>
            <w:tcW w:w="794" w:type="dxa"/>
            <w:tcBorders>
              <w:top w:val="single" w:sz="8" w:space="0" w:color="9BBB59"/>
              <w:left w:val="single" w:sz="8" w:space="0" w:color="9BBB59"/>
              <w:bottom w:val="single" w:sz="8" w:space="0" w:color="9BBB59"/>
              <w:right w:val="single" w:sz="8" w:space="0" w:color="9BBB59"/>
            </w:tcBorders>
          </w:tcPr>
          <w:p w14:paraId="0A33548A" w14:textId="054B950D" w:rsidR="009E1C43" w:rsidRPr="007A0C86" w:rsidRDefault="009E1C43" w:rsidP="006B5D72">
            <w:pPr>
              <w:jc w:val="center"/>
              <w:rPr>
                <w:b/>
                <w:sz w:val="28"/>
                <w:szCs w:val="28"/>
              </w:rPr>
            </w:pPr>
          </w:p>
        </w:tc>
        <w:tc>
          <w:tcPr>
            <w:tcW w:w="794" w:type="dxa"/>
            <w:tcBorders>
              <w:top w:val="single" w:sz="8" w:space="0" w:color="9BBB59"/>
              <w:bottom w:val="single" w:sz="8" w:space="0" w:color="9BBB59"/>
            </w:tcBorders>
          </w:tcPr>
          <w:p w14:paraId="6E3EE4B5" w14:textId="73C27418" w:rsidR="009E1C43" w:rsidRPr="0088421C" w:rsidRDefault="009E1C43" w:rsidP="001C1CAA">
            <w:pPr>
              <w:jc w:val="center"/>
              <w:rPr>
                <w:b/>
                <w:sz w:val="28"/>
                <w:szCs w:val="28"/>
                <w:lang w:val="ru-RU"/>
              </w:rPr>
            </w:pPr>
          </w:p>
        </w:tc>
        <w:tc>
          <w:tcPr>
            <w:tcW w:w="794" w:type="dxa"/>
            <w:tcBorders>
              <w:top w:val="single" w:sz="8" w:space="0" w:color="9BBB59"/>
              <w:left w:val="single" w:sz="8" w:space="0" w:color="9BBB59"/>
              <w:bottom w:val="single" w:sz="8" w:space="0" w:color="9BBB59"/>
              <w:right w:val="single" w:sz="8" w:space="0" w:color="9BBB59"/>
            </w:tcBorders>
          </w:tcPr>
          <w:p w14:paraId="7DD8E4E4" w14:textId="3E076E51" w:rsidR="009E1C43" w:rsidRPr="001106C9" w:rsidRDefault="001106C9" w:rsidP="001C1CAA">
            <w:pPr>
              <w:jc w:val="center"/>
              <w:rPr>
                <w:b/>
                <w:sz w:val="28"/>
                <w:szCs w:val="28"/>
                <w:lang w:val="ru-RU"/>
              </w:rPr>
            </w:pPr>
            <w:r>
              <w:rPr>
                <w:b/>
                <w:sz w:val="28"/>
                <w:szCs w:val="28"/>
                <w:lang w:val="ru-RU"/>
              </w:rPr>
              <w:t>+</w:t>
            </w:r>
          </w:p>
        </w:tc>
      </w:tr>
      <w:tr w:rsidR="009E1C43" w:rsidRPr="00E42E17" w14:paraId="34AA4228" w14:textId="77777777" w:rsidTr="00006037">
        <w:trPr>
          <w:trHeight w:val="208"/>
        </w:trPr>
        <w:tc>
          <w:tcPr>
            <w:tcW w:w="1275" w:type="dxa"/>
            <w:tcBorders>
              <w:top w:val="single" w:sz="8" w:space="0" w:color="9BBB59"/>
              <w:left w:val="single" w:sz="8" w:space="0" w:color="9BBB59"/>
              <w:bottom w:val="single" w:sz="8" w:space="0" w:color="9BBB59"/>
              <w:right w:val="single" w:sz="8" w:space="0" w:color="9BBB59"/>
            </w:tcBorders>
          </w:tcPr>
          <w:p w14:paraId="08CF9509" w14:textId="77777777" w:rsidR="009E1C43" w:rsidRPr="00E42E17" w:rsidRDefault="009E1C43" w:rsidP="001C1CAA">
            <w:pPr>
              <w:snapToGrid w:val="0"/>
              <w:rPr>
                <w:b/>
                <w:sz w:val="28"/>
                <w:szCs w:val="28"/>
              </w:rPr>
            </w:pPr>
            <w:r w:rsidRPr="00E42E17">
              <w:rPr>
                <w:b/>
                <w:sz w:val="28"/>
                <w:szCs w:val="28"/>
              </w:rPr>
              <w:t>ПРН 05</w:t>
            </w:r>
          </w:p>
        </w:tc>
        <w:tc>
          <w:tcPr>
            <w:tcW w:w="794" w:type="dxa"/>
            <w:tcBorders>
              <w:top w:val="single" w:sz="8" w:space="0" w:color="9BBB59"/>
              <w:bottom w:val="single" w:sz="8" w:space="0" w:color="9BBB59"/>
            </w:tcBorders>
          </w:tcPr>
          <w:p w14:paraId="1E952249" w14:textId="77777777" w:rsidR="009E1C43" w:rsidRPr="007A0C86" w:rsidRDefault="009E1C43" w:rsidP="001C1CAA">
            <w:pPr>
              <w:jc w:val="center"/>
              <w:rPr>
                <w:b/>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5A50FDD8" w14:textId="77777777" w:rsidR="009E1C43" w:rsidRPr="007A0C86" w:rsidRDefault="009E1C43" w:rsidP="001C1CAA">
            <w:pPr>
              <w:jc w:val="center"/>
              <w:rPr>
                <w:b/>
                <w:sz w:val="28"/>
                <w:szCs w:val="28"/>
              </w:rPr>
            </w:pPr>
          </w:p>
        </w:tc>
        <w:tc>
          <w:tcPr>
            <w:tcW w:w="794" w:type="dxa"/>
            <w:tcBorders>
              <w:top w:val="single" w:sz="8" w:space="0" w:color="9BBB59"/>
              <w:bottom w:val="single" w:sz="8" w:space="0" w:color="9BBB59"/>
            </w:tcBorders>
          </w:tcPr>
          <w:p w14:paraId="70273191" w14:textId="77777777" w:rsidR="009E1C43" w:rsidRPr="007A0C86" w:rsidRDefault="009E1C43" w:rsidP="001C1CAA">
            <w:pPr>
              <w:jc w:val="center"/>
              <w:rPr>
                <w:b/>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2AA5694F" w14:textId="77777777" w:rsidR="009E1C43" w:rsidRPr="007A0C86" w:rsidRDefault="009E1C43" w:rsidP="001C1CAA">
            <w:pPr>
              <w:rPr>
                <w:b/>
                <w:sz w:val="28"/>
                <w:szCs w:val="28"/>
              </w:rPr>
            </w:pPr>
          </w:p>
        </w:tc>
        <w:tc>
          <w:tcPr>
            <w:tcW w:w="794" w:type="dxa"/>
            <w:tcBorders>
              <w:top w:val="single" w:sz="8" w:space="0" w:color="9BBB59"/>
              <w:bottom w:val="single" w:sz="8" w:space="0" w:color="9BBB59"/>
            </w:tcBorders>
          </w:tcPr>
          <w:p w14:paraId="26C5C940" w14:textId="77777777" w:rsidR="009E1C43" w:rsidRPr="007A0C86" w:rsidRDefault="009E1C43" w:rsidP="001C1CAA">
            <w:pPr>
              <w:jc w:val="center"/>
              <w:rPr>
                <w:b/>
                <w:sz w:val="28"/>
                <w:szCs w:val="28"/>
              </w:rPr>
            </w:pPr>
            <w:r w:rsidRPr="007A0C86">
              <w:rPr>
                <w:b/>
                <w:sz w:val="28"/>
                <w:szCs w:val="28"/>
              </w:rPr>
              <w:t>+</w:t>
            </w:r>
          </w:p>
        </w:tc>
        <w:tc>
          <w:tcPr>
            <w:tcW w:w="794" w:type="dxa"/>
            <w:tcBorders>
              <w:top w:val="single" w:sz="8" w:space="0" w:color="9BBB59"/>
              <w:left w:val="single" w:sz="8" w:space="0" w:color="9BBB59"/>
              <w:bottom w:val="single" w:sz="8" w:space="0" w:color="9BBB59"/>
              <w:right w:val="single" w:sz="8" w:space="0" w:color="9BBB59"/>
            </w:tcBorders>
          </w:tcPr>
          <w:p w14:paraId="0CC67604" w14:textId="77777777" w:rsidR="009E1C43" w:rsidRPr="007A0C86" w:rsidRDefault="009E1C43" w:rsidP="001C1CAA">
            <w:pPr>
              <w:jc w:val="center"/>
              <w:rPr>
                <w:b/>
                <w:sz w:val="28"/>
                <w:szCs w:val="28"/>
                <w:lang w:val="en-US"/>
              </w:rPr>
            </w:pPr>
          </w:p>
        </w:tc>
      </w:tr>
      <w:tr w:rsidR="00E42E17" w:rsidRPr="00E42E17" w14:paraId="015666B8" w14:textId="77777777" w:rsidTr="00006037">
        <w:trPr>
          <w:trHeight w:val="208"/>
        </w:trPr>
        <w:tc>
          <w:tcPr>
            <w:tcW w:w="1275" w:type="dxa"/>
            <w:tcBorders>
              <w:left w:val="single" w:sz="8" w:space="0" w:color="9BBB59"/>
              <w:right w:val="single" w:sz="8" w:space="0" w:color="9BBB59"/>
            </w:tcBorders>
          </w:tcPr>
          <w:p w14:paraId="02B8D60C" w14:textId="77777777" w:rsidR="00E42E17" w:rsidRPr="00E42E17" w:rsidRDefault="00E42E17" w:rsidP="00E42E17">
            <w:pPr>
              <w:snapToGrid w:val="0"/>
              <w:rPr>
                <w:b/>
                <w:sz w:val="28"/>
                <w:szCs w:val="28"/>
              </w:rPr>
            </w:pPr>
            <w:r w:rsidRPr="00E42E17">
              <w:rPr>
                <w:b/>
                <w:sz w:val="28"/>
                <w:szCs w:val="28"/>
              </w:rPr>
              <w:t>ПРН 06</w:t>
            </w:r>
          </w:p>
        </w:tc>
        <w:tc>
          <w:tcPr>
            <w:tcW w:w="794" w:type="dxa"/>
          </w:tcPr>
          <w:p w14:paraId="07F831DA" w14:textId="77777777" w:rsidR="00E42E17" w:rsidRPr="007A0C86" w:rsidRDefault="00E42E17" w:rsidP="00E42E17">
            <w:pPr>
              <w:jc w:val="center"/>
              <w:rPr>
                <w:b/>
                <w:sz w:val="28"/>
                <w:szCs w:val="28"/>
              </w:rPr>
            </w:pPr>
          </w:p>
        </w:tc>
        <w:tc>
          <w:tcPr>
            <w:tcW w:w="794" w:type="dxa"/>
            <w:tcBorders>
              <w:left w:val="single" w:sz="8" w:space="0" w:color="9BBB59"/>
              <w:right w:val="single" w:sz="8" w:space="0" w:color="9BBB59"/>
            </w:tcBorders>
          </w:tcPr>
          <w:p w14:paraId="579D211B" w14:textId="494F31BB" w:rsidR="00E42E17" w:rsidRPr="00846902" w:rsidRDefault="00846902" w:rsidP="00E42E17">
            <w:pPr>
              <w:jc w:val="center"/>
              <w:rPr>
                <w:b/>
                <w:sz w:val="28"/>
                <w:szCs w:val="28"/>
                <w:lang w:val="ru-RU"/>
              </w:rPr>
            </w:pPr>
            <w:r>
              <w:rPr>
                <w:b/>
                <w:sz w:val="28"/>
                <w:szCs w:val="28"/>
                <w:lang w:val="ru-RU"/>
              </w:rPr>
              <w:t>+</w:t>
            </w:r>
          </w:p>
        </w:tc>
        <w:tc>
          <w:tcPr>
            <w:tcW w:w="794" w:type="dxa"/>
          </w:tcPr>
          <w:p w14:paraId="420C0063" w14:textId="77777777" w:rsidR="00E42E17" w:rsidRPr="007A0C86" w:rsidRDefault="00E42E17" w:rsidP="00E42E17">
            <w:pPr>
              <w:jc w:val="center"/>
              <w:rPr>
                <w:b/>
                <w:sz w:val="28"/>
                <w:szCs w:val="28"/>
              </w:rPr>
            </w:pPr>
          </w:p>
        </w:tc>
        <w:tc>
          <w:tcPr>
            <w:tcW w:w="794" w:type="dxa"/>
            <w:tcBorders>
              <w:left w:val="single" w:sz="8" w:space="0" w:color="9BBB59"/>
              <w:right w:val="single" w:sz="8" w:space="0" w:color="9BBB59"/>
            </w:tcBorders>
          </w:tcPr>
          <w:p w14:paraId="61779C9F" w14:textId="77777777" w:rsidR="00E42E17" w:rsidRPr="007A0C86" w:rsidRDefault="00E42E17" w:rsidP="00E42E17">
            <w:pPr>
              <w:rPr>
                <w:b/>
                <w:sz w:val="28"/>
                <w:szCs w:val="28"/>
              </w:rPr>
            </w:pPr>
          </w:p>
        </w:tc>
        <w:tc>
          <w:tcPr>
            <w:tcW w:w="794" w:type="dxa"/>
          </w:tcPr>
          <w:p w14:paraId="44C0649D" w14:textId="05ECAF70" w:rsidR="00E42E17" w:rsidRPr="007A0C86" w:rsidRDefault="00E42E17" w:rsidP="00E42E17">
            <w:pPr>
              <w:jc w:val="center"/>
              <w:rPr>
                <w:b/>
                <w:sz w:val="28"/>
                <w:szCs w:val="28"/>
              </w:rPr>
            </w:pPr>
          </w:p>
        </w:tc>
        <w:tc>
          <w:tcPr>
            <w:tcW w:w="794" w:type="dxa"/>
            <w:tcBorders>
              <w:left w:val="single" w:sz="8" w:space="0" w:color="9BBB59"/>
              <w:right w:val="single" w:sz="8" w:space="0" w:color="9BBB59"/>
            </w:tcBorders>
          </w:tcPr>
          <w:p w14:paraId="23E0C79C" w14:textId="7E33C113" w:rsidR="00E42E17" w:rsidRPr="00846902" w:rsidRDefault="00E42E17" w:rsidP="00E42E17">
            <w:pPr>
              <w:jc w:val="center"/>
              <w:rPr>
                <w:b/>
                <w:sz w:val="28"/>
                <w:szCs w:val="28"/>
                <w:lang w:val="ru-RU"/>
              </w:rPr>
            </w:pPr>
          </w:p>
        </w:tc>
      </w:tr>
      <w:tr w:rsidR="00E42E17" w:rsidRPr="00E42E17" w14:paraId="359F5197" w14:textId="77777777" w:rsidTr="00006037">
        <w:trPr>
          <w:trHeight w:val="208"/>
        </w:trPr>
        <w:tc>
          <w:tcPr>
            <w:tcW w:w="1275" w:type="dxa"/>
            <w:tcBorders>
              <w:top w:val="single" w:sz="8" w:space="0" w:color="9BBB59"/>
              <w:left w:val="single" w:sz="8" w:space="0" w:color="9BBB59"/>
              <w:bottom w:val="single" w:sz="8" w:space="0" w:color="9BBB59"/>
              <w:right w:val="single" w:sz="8" w:space="0" w:color="9BBB59"/>
            </w:tcBorders>
          </w:tcPr>
          <w:p w14:paraId="6AAF596A" w14:textId="77777777" w:rsidR="00E42E17" w:rsidRPr="00E42E17" w:rsidRDefault="00E42E17" w:rsidP="00E42E17">
            <w:pPr>
              <w:snapToGrid w:val="0"/>
              <w:rPr>
                <w:b/>
                <w:sz w:val="28"/>
                <w:szCs w:val="28"/>
              </w:rPr>
            </w:pPr>
            <w:r w:rsidRPr="00E42E17">
              <w:rPr>
                <w:b/>
                <w:sz w:val="28"/>
                <w:szCs w:val="28"/>
              </w:rPr>
              <w:t>ПРН 07</w:t>
            </w:r>
          </w:p>
        </w:tc>
        <w:tc>
          <w:tcPr>
            <w:tcW w:w="794" w:type="dxa"/>
            <w:tcBorders>
              <w:top w:val="single" w:sz="8" w:space="0" w:color="9BBB59"/>
              <w:bottom w:val="single" w:sz="8" w:space="0" w:color="9BBB59"/>
            </w:tcBorders>
          </w:tcPr>
          <w:p w14:paraId="640616AB" w14:textId="77777777" w:rsidR="00E42E17" w:rsidRPr="007A0C86" w:rsidRDefault="00E42E17" w:rsidP="00E42E17">
            <w:pPr>
              <w:jc w:val="center"/>
              <w:rPr>
                <w:b/>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58A07749" w14:textId="4AC389B9" w:rsidR="00E42E17" w:rsidRPr="00846902" w:rsidRDefault="00E42E17" w:rsidP="00E42E17">
            <w:pPr>
              <w:jc w:val="center"/>
              <w:rPr>
                <w:b/>
                <w:sz w:val="28"/>
                <w:szCs w:val="28"/>
                <w:lang w:val="ru-RU"/>
              </w:rPr>
            </w:pPr>
          </w:p>
        </w:tc>
        <w:tc>
          <w:tcPr>
            <w:tcW w:w="794" w:type="dxa"/>
            <w:tcBorders>
              <w:top w:val="single" w:sz="8" w:space="0" w:color="9BBB59"/>
              <w:bottom w:val="single" w:sz="8" w:space="0" w:color="9BBB59"/>
            </w:tcBorders>
          </w:tcPr>
          <w:p w14:paraId="1F0D0B35" w14:textId="71858A92" w:rsidR="00E42E17" w:rsidRPr="00846902" w:rsidRDefault="00846902" w:rsidP="00E42E17">
            <w:pPr>
              <w:jc w:val="center"/>
              <w:rPr>
                <w:b/>
                <w:sz w:val="28"/>
                <w:szCs w:val="28"/>
                <w:lang w:val="ru-RU"/>
              </w:rPr>
            </w:pPr>
            <w:r>
              <w:rPr>
                <w:b/>
                <w:sz w:val="28"/>
                <w:szCs w:val="28"/>
                <w:lang w:val="ru-RU"/>
              </w:rPr>
              <w:t>+</w:t>
            </w:r>
          </w:p>
        </w:tc>
        <w:tc>
          <w:tcPr>
            <w:tcW w:w="794" w:type="dxa"/>
            <w:tcBorders>
              <w:top w:val="single" w:sz="8" w:space="0" w:color="9BBB59"/>
              <w:left w:val="single" w:sz="8" w:space="0" w:color="9BBB59"/>
              <w:bottom w:val="single" w:sz="8" w:space="0" w:color="9BBB59"/>
              <w:right w:val="single" w:sz="8" w:space="0" w:color="9BBB59"/>
            </w:tcBorders>
          </w:tcPr>
          <w:p w14:paraId="5273A201" w14:textId="0D1AEF87" w:rsidR="00E42E17" w:rsidRPr="00846902" w:rsidRDefault="00E42A06" w:rsidP="00846902">
            <w:pPr>
              <w:jc w:val="center"/>
              <w:rPr>
                <w:b/>
                <w:sz w:val="28"/>
                <w:szCs w:val="28"/>
                <w:lang w:val="ru-RU"/>
              </w:rPr>
            </w:pPr>
            <w:r>
              <w:rPr>
                <w:b/>
                <w:sz w:val="28"/>
                <w:szCs w:val="28"/>
                <w:lang w:val="ru-RU"/>
              </w:rPr>
              <w:t>+</w:t>
            </w:r>
          </w:p>
        </w:tc>
        <w:tc>
          <w:tcPr>
            <w:tcW w:w="794" w:type="dxa"/>
            <w:tcBorders>
              <w:top w:val="single" w:sz="8" w:space="0" w:color="9BBB59"/>
              <w:bottom w:val="single" w:sz="8" w:space="0" w:color="9BBB59"/>
            </w:tcBorders>
          </w:tcPr>
          <w:p w14:paraId="391AF195" w14:textId="78D7E28B" w:rsidR="00E42E17" w:rsidRPr="00846902" w:rsidRDefault="00E42E17" w:rsidP="00E42E17">
            <w:pPr>
              <w:jc w:val="center"/>
              <w:rPr>
                <w:b/>
                <w:sz w:val="28"/>
                <w:szCs w:val="28"/>
                <w:lang w:val="ru-RU"/>
              </w:rPr>
            </w:pPr>
          </w:p>
        </w:tc>
        <w:tc>
          <w:tcPr>
            <w:tcW w:w="794" w:type="dxa"/>
            <w:tcBorders>
              <w:top w:val="single" w:sz="8" w:space="0" w:color="9BBB59"/>
              <w:left w:val="single" w:sz="8" w:space="0" w:color="9BBB59"/>
              <w:bottom w:val="single" w:sz="8" w:space="0" w:color="9BBB59"/>
              <w:right w:val="single" w:sz="8" w:space="0" w:color="9BBB59"/>
            </w:tcBorders>
          </w:tcPr>
          <w:p w14:paraId="59B2A636" w14:textId="77777777" w:rsidR="00E42E17" w:rsidRPr="007A0C86" w:rsidRDefault="00E42E17" w:rsidP="00E42E17">
            <w:pPr>
              <w:jc w:val="center"/>
              <w:rPr>
                <w:b/>
                <w:sz w:val="28"/>
                <w:szCs w:val="28"/>
              </w:rPr>
            </w:pPr>
            <w:r w:rsidRPr="007A0C86">
              <w:rPr>
                <w:b/>
                <w:sz w:val="28"/>
                <w:szCs w:val="28"/>
              </w:rPr>
              <w:t>+</w:t>
            </w:r>
          </w:p>
        </w:tc>
      </w:tr>
      <w:tr w:rsidR="00E42E17" w:rsidRPr="00E42E17" w14:paraId="473AA015" w14:textId="77777777" w:rsidTr="00006037">
        <w:trPr>
          <w:trHeight w:val="208"/>
        </w:trPr>
        <w:tc>
          <w:tcPr>
            <w:tcW w:w="1275" w:type="dxa"/>
            <w:tcBorders>
              <w:left w:val="single" w:sz="8" w:space="0" w:color="9BBB59"/>
              <w:right w:val="single" w:sz="8" w:space="0" w:color="9BBB59"/>
            </w:tcBorders>
          </w:tcPr>
          <w:p w14:paraId="3C09DDE1" w14:textId="77777777" w:rsidR="00E42E17" w:rsidRPr="00E42E17" w:rsidRDefault="00E42E17" w:rsidP="00E42E17">
            <w:pPr>
              <w:snapToGrid w:val="0"/>
              <w:rPr>
                <w:b/>
                <w:sz w:val="28"/>
                <w:szCs w:val="28"/>
              </w:rPr>
            </w:pPr>
            <w:r w:rsidRPr="00E42E17">
              <w:rPr>
                <w:b/>
                <w:sz w:val="28"/>
                <w:szCs w:val="28"/>
              </w:rPr>
              <w:t>ПРН 08</w:t>
            </w:r>
          </w:p>
        </w:tc>
        <w:tc>
          <w:tcPr>
            <w:tcW w:w="794" w:type="dxa"/>
          </w:tcPr>
          <w:p w14:paraId="6191DA47" w14:textId="77777777" w:rsidR="00E42E17" w:rsidRPr="007A0C86" w:rsidRDefault="00E42E17" w:rsidP="00E42E17">
            <w:pPr>
              <w:jc w:val="center"/>
              <w:rPr>
                <w:b/>
                <w:sz w:val="28"/>
                <w:szCs w:val="28"/>
              </w:rPr>
            </w:pPr>
          </w:p>
        </w:tc>
        <w:tc>
          <w:tcPr>
            <w:tcW w:w="794" w:type="dxa"/>
            <w:tcBorders>
              <w:left w:val="single" w:sz="8" w:space="0" w:color="9BBB59"/>
              <w:right w:val="single" w:sz="8" w:space="0" w:color="9BBB59"/>
            </w:tcBorders>
          </w:tcPr>
          <w:p w14:paraId="336FB1F5" w14:textId="77777777" w:rsidR="00E42E17" w:rsidRPr="007A0C86" w:rsidRDefault="00E42E17" w:rsidP="00E42E17">
            <w:pPr>
              <w:jc w:val="center"/>
              <w:rPr>
                <w:b/>
                <w:sz w:val="28"/>
                <w:szCs w:val="28"/>
              </w:rPr>
            </w:pPr>
            <w:r w:rsidRPr="007A0C86">
              <w:rPr>
                <w:b/>
                <w:sz w:val="28"/>
                <w:szCs w:val="28"/>
              </w:rPr>
              <w:t>+</w:t>
            </w:r>
          </w:p>
        </w:tc>
        <w:tc>
          <w:tcPr>
            <w:tcW w:w="794" w:type="dxa"/>
          </w:tcPr>
          <w:p w14:paraId="5F0AC783" w14:textId="77777777" w:rsidR="00E42E17" w:rsidRPr="00846902" w:rsidRDefault="00E42E17" w:rsidP="00E42E17">
            <w:pPr>
              <w:jc w:val="center"/>
              <w:rPr>
                <w:b/>
                <w:sz w:val="28"/>
                <w:szCs w:val="28"/>
                <w:lang w:val="ru-RU"/>
              </w:rPr>
            </w:pPr>
          </w:p>
        </w:tc>
        <w:tc>
          <w:tcPr>
            <w:tcW w:w="794" w:type="dxa"/>
            <w:tcBorders>
              <w:left w:val="single" w:sz="8" w:space="0" w:color="9BBB59"/>
              <w:right w:val="single" w:sz="8" w:space="0" w:color="9BBB59"/>
            </w:tcBorders>
          </w:tcPr>
          <w:p w14:paraId="3B94DFAE" w14:textId="77777777" w:rsidR="00E42E17" w:rsidRPr="00846902" w:rsidRDefault="00E42E17" w:rsidP="00E42E17">
            <w:pPr>
              <w:rPr>
                <w:b/>
                <w:sz w:val="28"/>
                <w:szCs w:val="28"/>
                <w:lang w:val="ru-RU"/>
              </w:rPr>
            </w:pPr>
          </w:p>
        </w:tc>
        <w:tc>
          <w:tcPr>
            <w:tcW w:w="794" w:type="dxa"/>
          </w:tcPr>
          <w:p w14:paraId="5955F00C" w14:textId="77777777" w:rsidR="00E42E17" w:rsidRPr="00846902" w:rsidRDefault="00E42E17" w:rsidP="00E42E17">
            <w:pPr>
              <w:jc w:val="center"/>
              <w:rPr>
                <w:b/>
                <w:sz w:val="28"/>
                <w:szCs w:val="28"/>
                <w:lang w:val="ru-RU"/>
              </w:rPr>
            </w:pPr>
          </w:p>
        </w:tc>
        <w:tc>
          <w:tcPr>
            <w:tcW w:w="794" w:type="dxa"/>
            <w:tcBorders>
              <w:left w:val="single" w:sz="8" w:space="0" w:color="9BBB59"/>
              <w:right w:val="single" w:sz="8" w:space="0" w:color="9BBB59"/>
            </w:tcBorders>
          </w:tcPr>
          <w:p w14:paraId="50E6F465" w14:textId="3C545068" w:rsidR="00E42E17" w:rsidRPr="007A0C86" w:rsidRDefault="00E42E17" w:rsidP="00E42E17">
            <w:pPr>
              <w:jc w:val="center"/>
              <w:rPr>
                <w:b/>
                <w:sz w:val="28"/>
                <w:szCs w:val="28"/>
                <w:lang w:val="en-US"/>
              </w:rPr>
            </w:pPr>
          </w:p>
        </w:tc>
      </w:tr>
      <w:tr w:rsidR="00E42E17" w:rsidRPr="00E42E17" w14:paraId="6677172B" w14:textId="77777777" w:rsidTr="00006037">
        <w:trPr>
          <w:trHeight w:val="208"/>
        </w:trPr>
        <w:tc>
          <w:tcPr>
            <w:tcW w:w="1275" w:type="dxa"/>
            <w:tcBorders>
              <w:top w:val="single" w:sz="8" w:space="0" w:color="9BBB59"/>
              <w:left w:val="single" w:sz="8" w:space="0" w:color="9BBB59"/>
              <w:bottom w:val="single" w:sz="8" w:space="0" w:color="9BBB59"/>
              <w:right w:val="single" w:sz="8" w:space="0" w:color="9BBB59"/>
            </w:tcBorders>
          </w:tcPr>
          <w:p w14:paraId="2F1C13DB" w14:textId="77777777" w:rsidR="00E42E17" w:rsidRPr="00E42E17" w:rsidRDefault="00E42E17" w:rsidP="00E42E17">
            <w:pPr>
              <w:snapToGrid w:val="0"/>
              <w:rPr>
                <w:b/>
                <w:sz w:val="28"/>
                <w:szCs w:val="28"/>
              </w:rPr>
            </w:pPr>
            <w:r w:rsidRPr="00E42E17">
              <w:rPr>
                <w:b/>
                <w:sz w:val="28"/>
                <w:szCs w:val="28"/>
              </w:rPr>
              <w:t>ПРН 09</w:t>
            </w:r>
          </w:p>
        </w:tc>
        <w:tc>
          <w:tcPr>
            <w:tcW w:w="794" w:type="dxa"/>
            <w:tcBorders>
              <w:top w:val="single" w:sz="8" w:space="0" w:color="9BBB59"/>
              <w:bottom w:val="single" w:sz="8" w:space="0" w:color="9BBB59"/>
            </w:tcBorders>
          </w:tcPr>
          <w:p w14:paraId="6332844F" w14:textId="77777777" w:rsidR="00E42E17" w:rsidRPr="007A0C86" w:rsidRDefault="00E42E17" w:rsidP="00E42E17">
            <w:pPr>
              <w:jc w:val="center"/>
              <w:rPr>
                <w:b/>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240ABD0B" w14:textId="77777777" w:rsidR="00E42E17" w:rsidRPr="007A0C86" w:rsidRDefault="00E42E17" w:rsidP="00E42E17">
            <w:pPr>
              <w:jc w:val="center"/>
              <w:rPr>
                <w:b/>
                <w:sz w:val="28"/>
                <w:szCs w:val="28"/>
              </w:rPr>
            </w:pPr>
            <w:r w:rsidRPr="007A0C86">
              <w:rPr>
                <w:b/>
                <w:sz w:val="28"/>
                <w:szCs w:val="28"/>
              </w:rPr>
              <w:t>+</w:t>
            </w:r>
          </w:p>
        </w:tc>
        <w:tc>
          <w:tcPr>
            <w:tcW w:w="794" w:type="dxa"/>
            <w:tcBorders>
              <w:top w:val="single" w:sz="8" w:space="0" w:color="9BBB59"/>
              <w:bottom w:val="single" w:sz="8" w:space="0" w:color="9BBB59"/>
            </w:tcBorders>
          </w:tcPr>
          <w:p w14:paraId="4B030984" w14:textId="0DDC6266" w:rsidR="00E42E17" w:rsidRPr="0088421C" w:rsidRDefault="00E42E17" w:rsidP="00E42E17">
            <w:pPr>
              <w:jc w:val="center"/>
              <w:rPr>
                <w:b/>
                <w:sz w:val="28"/>
                <w:szCs w:val="28"/>
                <w:lang w:val="ru-RU"/>
              </w:rPr>
            </w:pPr>
          </w:p>
        </w:tc>
        <w:tc>
          <w:tcPr>
            <w:tcW w:w="794" w:type="dxa"/>
            <w:tcBorders>
              <w:top w:val="single" w:sz="8" w:space="0" w:color="9BBB59"/>
              <w:left w:val="single" w:sz="8" w:space="0" w:color="9BBB59"/>
              <w:bottom w:val="single" w:sz="8" w:space="0" w:color="9BBB59"/>
              <w:right w:val="single" w:sz="8" w:space="0" w:color="9BBB59"/>
            </w:tcBorders>
          </w:tcPr>
          <w:p w14:paraId="4E90E179" w14:textId="5AB7AAC2" w:rsidR="00E42E17" w:rsidRPr="00811E94" w:rsidRDefault="00E42E17" w:rsidP="00811E94">
            <w:pPr>
              <w:jc w:val="center"/>
              <w:rPr>
                <w:b/>
                <w:sz w:val="28"/>
                <w:szCs w:val="28"/>
                <w:lang w:val="ru-RU"/>
              </w:rPr>
            </w:pPr>
          </w:p>
        </w:tc>
        <w:tc>
          <w:tcPr>
            <w:tcW w:w="794" w:type="dxa"/>
            <w:tcBorders>
              <w:top w:val="single" w:sz="8" w:space="0" w:color="9BBB59"/>
              <w:bottom w:val="single" w:sz="8" w:space="0" w:color="9BBB59"/>
            </w:tcBorders>
          </w:tcPr>
          <w:p w14:paraId="2726B49A" w14:textId="796C917C" w:rsidR="00E42E17" w:rsidRPr="00811E94" w:rsidRDefault="00811E94" w:rsidP="00E42E17">
            <w:pPr>
              <w:jc w:val="center"/>
              <w:rPr>
                <w:b/>
                <w:sz w:val="28"/>
                <w:szCs w:val="28"/>
                <w:lang w:val="ru-RU"/>
              </w:rPr>
            </w:pPr>
            <w:r>
              <w:rPr>
                <w:b/>
                <w:sz w:val="28"/>
                <w:szCs w:val="28"/>
                <w:lang w:val="ru-RU"/>
              </w:rPr>
              <w:t>+</w:t>
            </w:r>
          </w:p>
        </w:tc>
        <w:tc>
          <w:tcPr>
            <w:tcW w:w="794" w:type="dxa"/>
            <w:tcBorders>
              <w:top w:val="single" w:sz="8" w:space="0" w:color="9BBB59"/>
              <w:left w:val="single" w:sz="8" w:space="0" w:color="9BBB59"/>
              <w:bottom w:val="single" w:sz="8" w:space="0" w:color="9BBB59"/>
              <w:right w:val="single" w:sz="8" w:space="0" w:color="9BBB59"/>
            </w:tcBorders>
          </w:tcPr>
          <w:p w14:paraId="12EB4307" w14:textId="77777777" w:rsidR="00E42E17" w:rsidRPr="007A0C86" w:rsidRDefault="00E42E17" w:rsidP="00E42E17">
            <w:pPr>
              <w:jc w:val="center"/>
              <w:rPr>
                <w:b/>
                <w:sz w:val="28"/>
                <w:szCs w:val="28"/>
                <w:lang w:val="en-US"/>
              </w:rPr>
            </w:pPr>
            <w:r w:rsidRPr="007A0C86">
              <w:rPr>
                <w:b/>
                <w:sz w:val="28"/>
                <w:szCs w:val="28"/>
              </w:rPr>
              <w:t>+</w:t>
            </w:r>
          </w:p>
        </w:tc>
      </w:tr>
      <w:tr w:rsidR="00E42E17" w:rsidRPr="00E42E17" w14:paraId="19B58873" w14:textId="77777777" w:rsidTr="00006037">
        <w:trPr>
          <w:trHeight w:val="208"/>
        </w:trPr>
        <w:tc>
          <w:tcPr>
            <w:tcW w:w="1275" w:type="dxa"/>
            <w:tcBorders>
              <w:left w:val="single" w:sz="8" w:space="0" w:color="9BBB59"/>
              <w:right w:val="single" w:sz="8" w:space="0" w:color="9BBB59"/>
            </w:tcBorders>
          </w:tcPr>
          <w:p w14:paraId="01C0AC3C" w14:textId="77777777" w:rsidR="00E42E17" w:rsidRPr="00E42E17" w:rsidRDefault="00E42E17" w:rsidP="00E42E17">
            <w:pPr>
              <w:snapToGrid w:val="0"/>
              <w:rPr>
                <w:b/>
                <w:sz w:val="28"/>
                <w:szCs w:val="28"/>
              </w:rPr>
            </w:pPr>
            <w:r w:rsidRPr="00E42E17">
              <w:rPr>
                <w:b/>
                <w:sz w:val="28"/>
                <w:szCs w:val="28"/>
              </w:rPr>
              <w:t>ПРН 10</w:t>
            </w:r>
          </w:p>
        </w:tc>
        <w:tc>
          <w:tcPr>
            <w:tcW w:w="794" w:type="dxa"/>
          </w:tcPr>
          <w:p w14:paraId="579C2494" w14:textId="77777777" w:rsidR="00E42E17" w:rsidRPr="007A0C86" w:rsidRDefault="00E42E17" w:rsidP="00E42E17">
            <w:pPr>
              <w:jc w:val="center"/>
              <w:rPr>
                <w:b/>
                <w:sz w:val="28"/>
                <w:szCs w:val="28"/>
              </w:rPr>
            </w:pPr>
          </w:p>
        </w:tc>
        <w:tc>
          <w:tcPr>
            <w:tcW w:w="794" w:type="dxa"/>
            <w:tcBorders>
              <w:left w:val="single" w:sz="8" w:space="0" w:color="9BBB59"/>
              <w:right w:val="single" w:sz="8" w:space="0" w:color="9BBB59"/>
            </w:tcBorders>
          </w:tcPr>
          <w:p w14:paraId="1C34371C" w14:textId="4F240396" w:rsidR="00E42E17" w:rsidRPr="00811E94" w:rsidRDefault="00811E94" w:rsidP="00E42E17">
            <w:pPr>
              <w:jc w:val="center"/>
              <w:rPr>
                <w:b/>
                <w:sz w:val="28"/>
                <w:szCs w:val="28"/>
                <w:lang w:val="ru-RU"/>
              </w:rPr>
            </w:pPr>
            <w:r>
              <w:rPr>
                <w:b/>
                <w:sz w:val="28"/>
                <w:szCs w:val="28"/>
                <w:lang w:val="ru-RU"/>
              </w:rPr>
              <w:t>+</w:t>
            </w:r>
          </w:p>
        </w:tc>
        <w:tc>
          <w:tcPr>
            <w:tcW w:w="794" w:type="dxa"/>
          </w:tcPr>
          <w:p w14:paraId="1A32E286" w14:textId="77777777" w:rsidR="00E42E17" w:rsidRPr="007A0C86" w:rsidRDefault="00E42E17" w:rsidP="00E42E17">
            <w:pPr>
              <w:jc w:val="center"/>
              <w:rPr>
                <w:b/>
                <w:sz w:val="28"/>
                <w:szCs w:val="28"/>
              </w:rPr>
            </w:pPr>
          </w:p>
        </w:tc>
        <w:tc>
          <w:tcPr>
            <w:tcW w:w="794" w:type="dxa"/>
            <w:tcBorders>
              <w:left w:val="single" w:sz="8" w:space="0" w:color="9BBB59"/>
              <w:right w:val="single" w:sz="8" w:space="0" w:color="9BBB59"/>
            </w:tcBorders>
          </w:tcPr>
          <w:p w14:paraId="2D28EEBF" w14:textId="55162F5E" w:rsidR="00E42E17" w:rsidRPr="007A0C86" w:rsidRDefault="00E42E17" w:rsidP="00E42E17">
            <w:pPr>
              <w:rPr>
                <w:b/>
                <w:sz w:val="28"/>
                <w:szCs w:val="28"/>
              </w:rPr>
            </w:pPr>
          </w:p>
        </w:tc>
        <w:tc>
          <w:tcPr>
            <w:tcW w:w="794" w:type="dxa"/>
          </w:tcPr>
          <w:p w14:paraId="165BD47B" w14:textId="77777777" w:rsidR="00E42E17" w:rsidRPr="007A0C86" w:rsidRDefault="00E42E17" w:rsidP="00E42E17">
            <w:pPr>
              <w:jc w:val="center"/>
              <w:rPr>
                <w:b/>
                <w:sz w:val="28"/>
                <w:szCs w:val="28"/>
              </w:rPr>
            </w:pPr>
          </w:p>
        </w:tc>
        <w:tc>
          <w:tcPr>
            <w:tcW w:w="794" w:type="dxa"/>
            <w:tcBorders>
              <w:left w:val="single" w:sz="8" w:space="0" w:color="9BBB59"/>
              <w:right w:val="single" w:sz="8" w:space="0" w:color="9BBB59"/>
            </w:tcBorders>
          </w:tcPr>
          <w:p w14:paraId="5BF323E9" w14:textId="5D63B96D" w:rsidR="00E42E17" w:rsidRPr="00E42A06" w:rsidRDefault="00E42E17" w:rsidP="00E42E17">
            <w:pPr>
              <w:jc w:val="center"/>
              <w:rPr>
                <w:b/>
                <w:sz w:val="28"/>
                <w:szCs w:val="28"/>
                <w:lang w:val="ru-RU"/>
              </w:rPr>
            </w:pPr>
          </w:p>
        </w:tc>
      </w:tr>
      <w:tr w:rsidR="00E42E17" w:rsidRPr="00E42E17" w14:paraId="2241586F" w14:textId="77777777" w:rsidTr="00006037">
        <w:trPr>
          <w:trHeight w:val="208"/>
        </w:trPr>
        <w:tc>
          <w:tcPr>
            <w:tcW w:w="1275" w:type="dxa"/>
            <w:tcBorders>
              <w:top w:val="single" w:sz="8" w:space="0" w:color="9BBB59"/>
              <w:left w:val="single" w:sz="8" w:space="0" w:color="9BBB59"/>
              <w:bottom w:val="single" w:sz="8" w:space="0" w:color="9BBB59"/>
              <w:right w:val="single" w:sz="8" w:space="0" w:color="9BBB59"/>
            </w:tcBorders>
          </w:tcPr>
          <w:p w14:paraId="64405F58" w14:textId="77777777" w:rsidR="00E42E17" w:rsidRPr="00E42E17" w:rsidRDefault="00E42E17" w:rsidP="00E42E17">
            <w:pPr>
              <w:snapToGrid w:val="0"/>
              <w:rPr>
                <w:b/>
                <w:sz w:val="28"/>
                <w:szCs w:val="28"/>
              </w:rPr>
            </w:pPr>
            <w:r w:rsidRPr="00E42E17">
              <w:rPr>
                <w:b/>
                <w:sz w:val="28"/>
                <w:szCs w:val="28"/>
              </w:rPr>
              <w:t>ПРН 11</w:t>
            </w:r>
          </w:p>
        </w:tc>
        <w:tc>
          <w:tcPr>
            <w:tcW w:w="794" w:type="dxa"/>
            <w:tcBorders>
              <w:top w:val="single" w:sz="8" w:space="0" w:color="9BBB59"/>
              <w:bottom w:val="single" w:sz="8" w:space="0" w:color="9BBB59"/>
            </w:tcBorders>
          </w:tcPr>
          <w:p w14:paraId="14969C52" w14:textId="77777777" w:rsidR="00E42E17" w:rsidRPr="007A0C86" w:rsidRDefault="00E42E17" w:rsidP="00E42E17">
            <w:pPr>
              <w:jc w:val="center"/>
              <w:rPr>
                <w:b/>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70F7B819" w14:textId="77777777" w:rsidR="00E42E17" w:rsidRPr="007A0C86" w:rsidRDefault="00E42E17" w:rsidP="00E42E17">
            <w:pPr>
              <w:jc w:val="center"/>
              <w:rPr>
                <w:b/>
                <w:sz w:val="28"/>
                <w:szCs w:val="28"/>
              </w:rPr>
            </w:pPr>
          </w:p>
        </w:tc>
        <w:tc>
          <w:tcPr>
            <w:tcW w:w="794" w:type="dxa"/>
            <w:tcBorders>
              <w:top w:val="single" w:sz="8" w:space="0" w:color="9BBB59"/>
              <w:bottom w:val="single" w:sz="8" w:space="0" w:color="9BBB59"/>
            </w:tcBorders>
          </w:tcPr>
          <w:p w14:paraId="6A5E8DC4" w14:textId="77777777" w:rsidR="00E42E17" w:rsidRPr="007A0C86" w:rsidRDefault="00E42E17" w:rsidP="00E42E17">
            <w:pPr>
              <w:jc w:val="center"/>
              <w:rPr>
                <w:b/>
                <w:sz w:val="28"/>
                <w:szCs w:val="28"/>
              </w:rPr>
            </w:pPr>
            <w:r w:rsidRPr="007A0C86">
              <w:rPr>
                <w:b/>
                <w:sz w:val="28"/>
                <w:szCs w:val="28"/>
              </w:rPr>
              <w:t>+</w:t>
            </w:r>
          </w:p>
        </w:tc>
        <w:tc>
          <w:tcPr>
            <w:tcW w:w="794" w:type="dxa"/>
            <w:tcBorders>
              <w:top w:val="single" w:sz="8" w:space="0" w:color="9BBB59"/>
              <w:left w:val="single" w:sz="8" w:space="0" w:color="9BBB59"/>
              <w:bottom w:val="single" w:sz="8" w:space="0" w:color="9BBB59"/>
              <w:right w:val="single" w:sz="8" w:space="0" w:color="9BBB59"/>
            </w:tcBorders>
          </w:tcPr>
          <w:p w14:paraId="48718D9E" w14:textId="77777777" w:rsidR="00E42E17" w:rsidRPr="007A0C86" w:rsidRDefault="00E42E17" w:rsidP="0017725A">
            <w:pPr>
              <w:jc w:val="center"/>
              <w:rPr>
                <w:b/>
                <w:sz w:val="28"/>
                <w:szCs w:val="28"/>
              </w:rPr>
            </w:pPr>
            <w:r w:rsidRPr="007A0C86">
              <w:rPr>
                <w:b/>
                <w:sz w:val="28"/>
                <w:szCs w:val="28"/>
              </w:rPr>
              <w:t>+</w:t>
            </w:r>
          </w:p>
        </w:tc>
        <w:tc>
          <w:tcPr>
            <w:tcW w:w="794" w:type="dxa"/>
            <w:tcBorders>
              <w:top w:val="single" w:sz="8" w:space="0" w:color="9BBB59"/>
              <w:bottom w:val="single" w:sz="8" w:space="0" w:color="9BBB59"/>
            </w:tcBorders>
          </w:tcPr>
          <w:p w14:paraId="4752B213" w14:textId="77777777" w:rsidR="00E42E17" w:rsidRPr="007A0C86" w:rsidRDefault="00E42E17" w:rsidP="00E42E17">
            <w:pPr>
              <w:jc w:val="center"/>
              <w:rPr>
                <w:b/>
                <w:sz w:val="28"/>
                <w:szCs w:val="28"/>
              </w:rPr>
            </w:pPr>
          </w:p>
        </w:tc>
        <w:tc>
          <w:tcPr>
            <w:tcW w:w="794" w:type="dxa"/>
            <w:tcBorders>
              <w:top w:val="single" w:sz="8" w:space="0" w:color="9BBB59"/>
              <w:left w:val="single" w:sz="8" w:space="0" w:color="9BBB59"/>
              <w:bottom w:val="single" w:sz="8" w:space="0" w:color="9BBB59"/>
              <w:right w:val="single" w:sz="8" w:space="0" w:color="9BBB59"/>
            </w:tcBorders>
          </w:tcPr>
          <w:p w14:paraId="4A866E46" w14:textId="77777777" w:rsidR="00E42E17" w:rsidRPr="007A0C86" w:rsidRDefault="00E42E17" w:rsidP="00E42E17">
            <w:pPr>
              <w:jc w:val="center"/>
              <w:rPr>
                <w:b/>
                <w:sz w:val="28"/>
                <w:szCs w:val="28"/>
              </w:rPr>
            </w:pPr>
          </w:p>
        </w:tc>
      </w:tr>
    </w:tbl>
    <w:p w14:paraId="3FEA6E78" w14:textId="77777777" w:rsidR="005B1E41" w:rsidRPr="00AC1AB3" w:rsidRDefault="005B1E41" w:rsidP="005B1E41">
      <w:pPr>
        <w:jc w:val="center"/>
        <w:rPr>
          <w:b/>
          <w:sz w:val="28"/>
          <w:szCs w:val="28"/>
        </w:rPr>
      </w:pPr>
    </w:p>
    <w:p w14:paraId="1F9CCAC3" w14:textId="77777777" w:rsidR="005B1E41" w:rsidRDefault="005B1E41" w:rsidP="005B1E41">
      <w:pPr>
        <w:jc w:val="center"/>
        <w:rPr>
          <w:b/>
          <w:sz w:val="28"/>
          <w:szCs w:val="28"/>
          <w:lang w:val="ru-RU"/>
        </w:rPr>
      </w:pPr>
    </w:p>
    <w:p w14:paraId="3E94C396" w14:textId="77777777" w:rsidR="00A32736" w:rsidRDefault="00A32736" w:rsidP="005B1E41">
      <w:pPr>
        <w:jc w:val="center"/>
        <w:rPr>
          <w:b/>
          <w:sz w:val="28"/>
          <w:szCs w:val="28"/>
          <w:lang w:val="ru-RU"/>
        </w:rPr>
      </w:pPr>
    </w:p>
    <w:p w14:paraId="7F8FB8D1" w14:textId="77777777" w:rsidR="004521BD" w:rsidRDefault="00EB3641" w:rsidP="00EB3641">
      <w:pPr>
        <w:rPr>
          <w:b/>
          <w:sz w:val="28"/>
          <w:szCs w:val="28"/>
          <w:lang w:val="ru-RU"/>
        </w:rPr>
      </w:pPr>
      <w:r w:rsidRPr="00387FA4">
        <w:rPr>
          <w:b/>
          <w:sz w:val="28"/>
          <w:szCs w:val="28"/>
        </w:rPr>
        <w:t>Керівник про</w:t>
      </w:r>
      <w:r>
        <w:rPr>
          <w:b/>
          <w:sz w:val="28"/>
          <w:szCs w:val="28"/>
        </w:rPr>
        <w:t>є</w:t>
      </w:r>
      <w:r w:rsidRPr="00387FA4">
        <w:rPr>
          <w:b/>
          <w:sz w:val="28"/>
          <w:szCs w:val="28"/>
        </w:rPr>
        <w:t xml:space="preserve">ктної групи </w:t>
      </w:r>
    </w:p>
    <w:p w14:paraId="2ECC649F" w14:textId="0E591ED8" w:rsidR="004521BD" w:rsidRDefault="004521BD" w:rsidP="00EB3641">
      <w:pPr>
        <w:rPr>
          <w:sz w:val="28"/>
          <w:szCs w:val="28"/>
          <w:lang w:val="ru-RU"/>
        </w:rPr>
      </w:pPr>
      <w:r>
        <w:rPr>
          <w:sz w:val="28"/>
          <w:szCs w:val="28"/>
          <w:lang w:val="ru-RU"/>
        </w:rPr>
        <w:t>П</w:t>
      </w:r>
      <w:r w:rsidR="00EB3641" w:rsidRPr="00EB3641">
        <w:rPr>
          <w:sz w:val="28"/>
          <w:szCs w:val="28"/>
        </w:rPr>
        <w:t xml:space="preserve">рофесор кафедри теоретичної фізики, </w:t>
      </w:r>
    </w:p>
    <w:p w14:paraId="3973A5EB" w14:textId="30945086" w:rsidR="00A32736" w:rsidRDefault="00EB3641" w:rsidP="00EB3641">
      <w:pPr>
        <w:rPr>
          <w:sz w:val="28"/>
          <w:szCs w:val="28"/>
          <w:lang w:val="ru-RU"/>
        </w:rPr>
      </w:pPr>
      <w:r w:rsidRPr="00EB3641">
        <w:rPr>
          <w:sz w:val="28"/>
          <w:szCs w:val="28"/>
        </w:rPr>
        <w:t>д.ф.-м.н., проф.</w:t>
      </w:r>
      <w:r w:rsidRPr="007F7AFB">
        <w:rPr>
          <w:sz w:val="28"/>
          <w:szCs w:val="28"/>
        </w:rPr>
        <w:t xml:space="preserve"> </w:t>
      </w:r>
      <w:r w:rsidR="004521BD">
        <w:rPr>
          <w:sz w:val="28"/>
          <w:szCs w:val="28"/>
        </w:rPr>
        <w:t xml:space="preserve">                                           _________________ </w:t>
      </w:r>
      <w:r w:rsidR="002319B0">
        <w:rPr>
          <w:sz w:val="28"/>
          <w:szCs w:val="28"/>
        </w:rPr>
        <w:t>Михайло ЛЕДНЕЙ</w:t>
      </w:r>
      <w:r w:rsidRPr="007F7AFB">
        <w:rPr>
          <w:sz w:val="28"/>
          <w:szCs w:val="28"/>
        </w:rPr>
        <w:t xml:space="preserve"> </w:t>
      </w:r>
    </w:p>
    <w:p w14:paraId="7C788102" w14:textId="62725B46" w:rsidR="00EB3641" w:rsidRPr="007F7AFB" w:rsidRDefault="00EB3641" w:rsidP="00707A4B">
      <w:pPr>
        <w:ind w:firstLine="567"/>
        <w:rPr>
          <w:sz w:val="28"/>
          <w:szCs w:val="28"/>
        </w:rPr>
      </w:pPr>
      <w:r w:rsidRPr="007F7AFB">
        <w:rPr>
          <w:sz w:val="28"/>
          <w:szCs w:val="28"/>
        </w:rPr>
        <w:t>«</w:t>
      </w:r>
      <w:r w:rsidR="00E76504">
        <w:rPr>
          <w:sz w:val="28"/>
          <w:szCs w:val="28"/>
          <w:lang w:val="ru-RU"/>
        </w:rPr>
        <w:t>___</w:t>
      </w:r>
      <w:r w:rsidRPr="007F7AFB">
        <w:rPr>
          <w:sz w:val="28"/>
          <w:szCs w:val="28"/>
        </w:rPr>
        <w:t xml:space="preserve">» </w:t>
      </w:r>
      <w:r w:rsidR="00E76504">
        <w:rPr>
          <w:sz w:val="28"/>
          <w:szCs w:val="28"/>
        </w:rPr>
        <w:t>__________</w:t>
      </w:r>
      <w:r w:rsidRPr="007F7AFB">
        <w:rPr>
          <w:sz w:val="28"/>
          <w:szCs w:val="28"/>
        </w:rPr>
        <w:t xml:space="preserve"> 202</w:t>
      </w:r>
      <w:r>
        <w:rPr>
          <w:sz w:val="28"/>
          <w:szCs w:val="28"/>
        </w:rPr>
        <w:t>6</w:t>
      </w:r>
      <w:r w:rsidRPr="007F7AFB">
        <w:rPr>
          <w:sz w:val="28"/>
          <w:szCs w:val="28"/>
        </w:rPr>
        <w:t xml:space="preserve"> р.</w:t>
      </w:r>
    </w:p>
    <w:p w14:paraId="35FA1AF2" w14:textId="77777777" w:rsidR="00156BE4" w:rsidRDefault="00156BE4" w:rsidP="00EB3641">
      <w:pPr>
        <w:rPr>
          <w:b/>
          <w:sz w:val="28"/>
          <w:szCs w:val="28"/>
        </w:rPr>
      </w:pPr>
    </w:p>
    <w:sectPr w:rsidR="00156BE4" w:rsidSect="00AC1AB3">
      <w:pgSz w:w="11906" w:h="16838"/>
      <w:pgMar w:top="794" w:right="567" w:bottom="794"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1FFA1" w14:textId="77777777" w:rsidR="00061B58" w:rsidRDefault="00061B58">
      <w:r>
        <w:separator/>
      </w:r>
    </w:p>
  </w:endnote>
  <w:endnote w:type="continuationSeparator" w:id="0">
    <w:p w14:paraId="1418D704" w14:textId="77777777" w:rsidR="00061B58" w:rsidRDefault="00061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rial-BoldMT">
    <w:charset w:val="CC"/>
    <w:family w:val="swiss"/>
    <w:pitch w:val="default"/>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sig w:usb0="00000003" w:usb1="08070000" w:usb2="00000010" w:usb3="00000000" w:csb0="0002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CB98D" w14:textId="77777777" w:rsidR="009E263A" w:rsidRDefault="00D41490">
    <w:pPr>
      <w:pStyle w:val="ae"/>
      <w:jc w:val="right"/>
    </w:pPr>
    <w:r>
      <w:fldChar w:fldCharType="begin"/>
    </w:r>
    <w:r w:rsidR="009E263A">
      <w:instrText>PAGE   \* MERGEFORMAT</w:instrText>
    </w:r>
    <w:r>
      <w:fldChar w:fldCharType="separate"/>
    </w:r>
    <w:r w:rsidR="00590E0C" w:rsidRPr="00590E0C">
      <w:rPr>
        <w:noProof/>
        <w:lang w:val="ru-RU"/>
      </w:rPr>
      <w:t>22</w:t>
    </w:r>
    <w:r>
      <w:rPr>
        <w:noProof/>
        <w:lang w:val="ru-RU"/>
      </w:rPr>
      <w:fldChar w:fldCharType="end"/>
    </w:r>
  </w:p>
  <w:p w14:paraId="0CC73D8D" w14:textId="77777777" w:rsidR="009E263A" w:rsidRDefault="009E263A">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A6DA1" w14:textId="77777777" w:rsidR="009E263A" w:rsidRDefault="00D41490">
    <w:pPr>
      <w:pStyle w:val="ae"/>
      <w:jc w:val="right"/>
    </w:pPr>
    <w:r>
      <w:fldChar w:fldCharType="begin"/>
    </w:r>
    <w:r w:rsidR="009E263A">
      <w:instrText>PAGE   \* MERGEFORMAT</w:instrText>
    </w:r>
    <w:r>
      <w:fldChar w:fldCharType="separate"/>
    </w:r>
    <w:r w:rsidR="00A43D2A" w:rsidRPr="00A43D2A">
      <w:rPr>
        <w:noProof/>
        <w:lang w:val="ru-RU"/>
      </w:rPr>
      <w:t>23</w:t>
    </w:r>
    <w:r>
      <w:rPr>
        <w:noProof/>
        <w:lang w:val="ru-RU"/>
      </w:rPr>
      <w:fldChar w:fldCharType="end"/>
    </w:r>
  </w:p>
  <w:p w14:paraId="50BC7A4D" w14:textId="77777777" w:rsidR="009E263A" w:rsidRDefault="009E263A">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64A69" w14:textId="77777777" w:rsidR="00061B58" w:rsidRDefault="00061B58">
      <w:r>
        <w:separator/>
      </w:r>
    </w:p>
  </w:footnote>
  <w:footnote w:type="continuationSeparator" w:id="0">
    <w:p w14:paraId="6918071B" w14:textId="77777777" w:rsidR="00061B58" w:rsidRDefault="00061B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8F6826A2"/>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2"/>
    <w:multiLevelType w:val="multilevel"/>
    <w:tmpl w:val="00000002"/>
    <w:name w:val="WW8Num2"/>
    <w:lvl w:ilvl="0">
      <w:start w:val="2"/>
      <w:numFmt w:val="decimal"/>
      <w:lvlText w:val="%1."/>
      <w:lvlJc w:val="left"/>
      <w:pPr>
        <w:tabs>
          <w:tab w:val="num" w:pos="0"/>
        </w:tabs>
        <w:ind w:left="1080" w:hanging="360"/>
      </w:pPr>
    </w:lvl>
    <w:lvl w:ilvl="1">
      <w:start w:val="1"/>
      <w:numFmt w:val="decimal"/>
      <w:lvlText w:val="%1.%2."/>
      <w:lvlJc w:val="left"/>
      <w:pPr>
        <w:tabs>
          <w:tab w:val="num" w:pos="0"/>
        </w:tabs>
        <w:ind w:left="1800" w:hanging="72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2880" w:hanging="1080"/>
      </w:pPr>
    </w:lvl>
    <w:lvl w:ilvl="4">
      <w:start w:val="1"/>
      <w:numFmt w:val="decimal"/>
      <w:lvlText w:val="%1.%2.%3.%4.%5."/>
      <w:lvlJc w:val="left"/>
      <w:pPr>
        <w:tabs>
          <w:tab w:val="num" w:pos="0"/>
        </w:tabs>
        <w:ind w:left="3240" w:hanging="1080"/>
      </w:pPr>
    </w:lvl>
    <w:lvl w:ilvl="5">
      <w:start w:val="1"/>
      <w:numFmt w:val="decimal"/>
      <w:lvlText w:val="%1.%2.%3.%4.%5.%6."/>
      <w:lvlJc w:val="left"/>
      <w:pPr>
        <w:tabs>
          <w:tab w:val="num" w:pos="0"/>
        </w:tabs>
        <w:ind w:left="3960" w:hanging="1440"/>
      </w:pPr>
    </w:lvl>
    <w:lvl w:ilvl="6">
      <w:start w:val="1"/>
      <w:numFmt w:val="decimal"/>
      <w:lvlText w:val="%1.%2.%3.%4.%5.%6.%7."/>
      <w:lvlJc w:val="left"/>
      <w:pPr>
        <w:tabs>
          <w:tab w:val="num" w:pos="0"/>
        </w:tabs>
        <w:ind w:left="4680" w:hanging="1800"/>
      </w:pPr>
    </w:lvl>
    <w:lvl w:ilvl="7">
      <w:start w:val="1"/>
      <w:numFmt w:val="decimal"/>
      <w:lvlText w:val="%1.%2.%3.%4.%5.%6.%7.%8."/>
      <w:lvlJc w:val="left"/>
      <w:pPr>
        <w:tabs>
          <w:tab w:val="num" w:pos="0"/>
        </w:tabs>
        <w:ind w:left="5040" w:hanging="1800"/>
      </w:pPr>
    </w:lvl>
    <w:lvl w:ilvl="8">
      <w:start w:val="1"/>
      <w:numFmt w:val="decimal"/>
      <w:lvlText w:val="%1.%2.%3.%4.%5.%6.%7.%8.%9."/>
      <w:lvlJc w:val="left"/>
      <w:pPr>
        <w:tabs>
          <w:tab w:val="num" w:pos="0"/>
        </w:tabs>
        <w:ind w:left="5760" w:hanging="2160"/>
      </w:pPr>
    </w:lvl>
  </w:abstractNum>
  <w:abstractNum w:abstractNumId="3" w15:restartNumberingAfterBreak="0">
    <w:nsid w:val="00000003"/>
    <w:multiLevelType w:val="singleLevel"/>
    <w:tmpl w:val="00000003"/>
    <w:name w:val="WW8Num3"/>
    <w:lvl w:ilvl="0">
      <w:start w:val="1"/>
      <w:numFmt w:val="decimal"/>
      <w:lvlText w:val="%1)"/>
      <w:lvlJc w:val="left"/>
      <w:pPr>
        <w:tabs>
          <w:tab w:val="num" w:pos="0"/>
        </w:tabs>
        <w:ind w:left="1528" w:hanging="360"/>
      </w:pPr>
    </w:lvl>
  </w:abstractNum>
  <w:abstractNum w:abstractNumId="4" w15:restartNumberingAfterBreak="0">
    <w:nsid w:val="00000004"/>
    <w:multiLevelType w:val="multilevel"/>
    <w:tmpl w:val="00000004"/>
    <w:name w:val="WW8Num4"/>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355"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 w15:restartNumberingAfterBreak="0">
    <w:nsid w:val="00000079"/>
    <w:multiLevelType w:val="multilevel"/>
    <w:tmpl w:val="894EE8EB"/>
    <w:lvl w:ilvl="0">
      <w:start w:val="1"/>
      <w:numFmt w:val="decimal"/>
      <w:lvlText w:val="%1."/>
      <w:lvlJc w:val="left"/>
      <w:pPr>
        <w:tabs>
          <w:tab w:val="num" w:pos="426"/>
        </w:tabs>
        <w:ind w:left="426" w:hanging="426"/>
      </w:pPr>
      <w:rPr>
        <w:caps w:val="0"/>
        <w:smallCaps w:val="0"/>
        <w:strike w:val="0"/>
        <w:dstrike w:val="0"/>
        <w:color w:val="000000"/>
        <w:spacing w:val="0"/>
        <w:kern w:val="0"/>
        <w:position w:val="0"/>
        <w:sz w:val="28"/>
        <w:szCs w:val="28"/>
        <w:u w:val="none" w:color="000000"/>
        <w:effect w:val="none"/>
        <w:vertAlign w:val="baseline"/>
        <w:em w:val="none"/>
      </w:rPr>
    </w:lvl>
    <w:lvl w:ilvl="1">
      <w:start w:val="1"/>
      <w:numFmt w:val="lowerLetter"/>
      <w:lvlText w:val="%2."/>
      <w:lvlJc w:val="left"/>
      <w:pPr>
        <w:tabs>
          <w:tab w:val="num" w:pos="1500"/>
        </w:tabs>
        <w:ind w:left="1500" w:hanging="420"/>
      </w:pPr>
      <w:rPr>
        <w:caps w:val="0"/>
        <w:smallCaps w:val="0"/>
        <w:strike w:val="0"/>
        <w:dstrike w:val="0"/>
        <w:color w:val="000000"/>
        <w:spacing w:val="0"/>
        <w:kern w:val="0"/>
        <w:position w:val="0"/>
        <w:sz w:val="28"/>
        <w:szCs w:val="28"/>
        <w:u w:val="none" w:color="000000"/>
        <w:effect w:val="none"/>
        <w:vertAlign w:val="baseline"/>
        <w:em w:val="none"/>
      </w:rPr>
    </w:lvl>
    <w:lvl w:ilvl="2">
      <w:start w:val="1"/>
      <w:numFmt w:val="lowerRoman"/>
      <w:lvlText w:val="%3."/>
      <w:lvlJc w:val="left"/>
      <w:pPr>
        <w:tabs>
          <w:tab w:val="num" w:pos="2209"/>
        </w:tabs>
        <w:ind w:left="2209" w:hanging="345"/>
      </w:pPr>
      <w:rPr>
        <w:caps w:val="0"/>
        <w:smallCaps w:val="0"/>
        <w:strike w:val="0"/>
        <w:dstrike w:val="0"/>
        <w:color w:val="000000"/>
        <w:spacing w:val="0"/>
        <w:kern w:val="0"/>
        <w:position w:val="0"/>
        <w:sz w:val="28"/>
        <w:szCs w:val="28"/>
        <w:u w:val="none" w:color="000000"/>
        <w:effect w:val="none"/>
        <w:vertAlign w:val="baseline"/>
        <w:em w:val="none"/>
      </w:rPr>
    </w:lvl>
    <w:lvl w:ilvl="3">
      <w:start w:val="1"/>
      <w:numFmt w:val="decimal"/>
      <w:lvlText w:val="%4."/>
      <w:lvlJc w:val="left"/>
      <w:pPr>
        <w:tabs>
          <w:tab w:val="num" w:pos="2940"/>
        </w:tabs>
        <w:ind w:left="2940" w:hanging="420"/>
      </w:pPr>
      <w:rPr>
        <w:caps w:val="0"/>
        <w:smallCaps w:val="0"/>
        <w:strike w:val="0"/>
        <w:dstrike w:val="0"/>
        <w:color w:val="000000"/>
        <w:spacing w:val="0"/>
        <w:kern w:val="0"/>
        <w:position w:val="0"/>
        <w:sz w:val="28"/>
        <w:szCs w:val="28"/>
        <w:u w:val="none" w:color="000000"/>
        <w:effect w:val="none"/>
        <w:vertAlign w:val="baseline"/>
        <w:em w:val="none"/>
      </w:rPr>
    </w:lvl>
    <w:lvl w:ilvl="4">
      <w:start w:val="1"/>
      <w:numFmt w:val="lowerLetter"/>
      <w:lvlText w:val="%5."/>
      <w:lvlJc w:val="left"/>
      <w:pPr>
        <w:tabs>
          <w:tab w:val="num" w:pos="3660"/>
        </w:tabs>
        <w:ind w:left="3660" w:hanging="420"/>
      </w:pPr>
      <w:rPr>
        <w:caps w:val="0"/>
        <w:smallCaps w:val="0"/>
        <w:strike w:val="0"/>
        <w:dstrike w:val="0"/>
        <w:color w:val="000000"/>
        <w:spacing w:val="0"/>
        <w:kern w:val="0"/>
        <w:position w:val="0"/>
        <w:sz w:val="28"/>
        <w:szCs w:val="28"/>
        <w:u w:val="none" w:color="000000"/>
        <w:effect w:val="none"/>
        <w:vertAlign w:val="baseline"/>
        <w:em w:val="none"/>
      </w:rPr>
    </w:lvl>
    <w:lvl w:ilvl="5">
      <w:start w:val="1"/>
      <w:numFmt w:val="lowerRoman"/>
      <w:lvlText w:val="%6."/>
      <w:lvlJc w:val="left"/>
      <w:pPr>
        <w:tabs>
          <w:tab w:val="num" w:pos="4369"/>
        </w:tabs>
        <w:ind w:left="4369" w:hanging="345"/>
      </w:pPr>
      <w:rPr>
        <w:caps w:val="0"/>
        <w:smallCaps w:val="0"/>
        <w:strike w:val="0"/>
        <w:dstrike w:val="0"/>
        <w:color w:val="000000"/>
        <w:spacing w:val="0"/>
        <w:kern w:val="0"/>
        <w:position w:val="0"/>
        <w:sz w:val="28"/>
        <w:szCs w:val="28"/>
        <w:u w:val="none" w:color="000000"/>
        <w:effect w:val="none"/>
        <w:vertAlign w:val="baseline"/>
        <w:em w:val="none"/>
      </w:rPr>
    </w:lvl>
    <w:lvl w:ilvl="6">
      <w:start w:val="1"/>
      <w:numFmt w:val="decimal"/>
      <w:lvlText w:val="%7."/>
      <w:lvlJc w:val="left"/>
      <w:pPr>
        <w:tabs>
          <w:tab w:val="num" w:pos="5100"/>
        </w:tabs>
        <w:ind w:left="5100" w:hanging="420"/>
      </w:pPr>
      <w:rPr>
        <w:caps w:val="0"/>
        <w:smallCaps w:val="0"/>
        <w:strike w:val="0"/>
        <w:dstrike w:val="0"/>
        <w:color w:val="000000"/>
        <w:spacing w:val="0"/>
        <w:kern w:val="0"/>
        <w:position w:val="0"/>
        <w:sz w:val="28"/>
        <w:szCs w:val="28"/>
        <w:u w:val="none" w:color="000000"/>
        <w:effect w:val="none"/>
        <w:vertAlign w:val="baseline"/>
        <w:em w:val="none"/>
      </w:rPr>
    </w:lvl>
    <w:lvl w:ilvl="7">
      <w:start w:val="1"/>
      <w:numFmt w:val="lowerLetter"/>
      <w:lvlText w:val="%8."/>
      <w:lvlJc w:val="left"/>
      <w:pPr>
        <w:tabs>
          <w:tab w:val="num" w:pos="5820"/>
        </w:tabs>
        <w:ind w:left="5820" w:hanging="420"/>
      </w:pPr>
      <w:rPr>
        <w:caps w:val="0"/>
        <w:smallCaps w:val="0"/>
        <w:strike w:val="0"/>
        <w:dstrike w:val="0"/>
        <w:color w:val="000000"/>
        <w:spacing w:val="0"/>
        <w:kern w:val="0"/>
        <w:position w:val="0"/>
        <w:sz w:val="28"/>
        <w:szCs w:val="28"/>
        <w:u w:val="none" w:color="000000"/>
        <w:effect w:val="none"/>
        <w:vertAlign w:val="baseline"/>
        <w:em w:val="none"/>
      </w:rPr>
    </w:lvl>
    <w:lvl w:ilvl="8">
      <w:start w:val="1"/>
      <w:numFmt w:val="lowerRoman"/>
      <w:lvlText w:val="%9."/>
      <w:lvlJc w:val="left"/>
      <w:pPr>
        <w:tabs>
          <w:tab w:val="num" w:pos="6529"/>
        </w:tabs>
        <w:ind w:left="6529" w:hanging="345"/>
      </w:pPr>
      <w:rPr>
        <w:caps w:val="0"/>
        <w:smallCaps w:val="0"/>
        <w:strike w:val="0"/>
        <w:dstrike w:val="0"/>
        <w:color w:val="000000"/>
        <w:spacing w:val="0"/>
        <w:kern w:val="0"/>
        <w:position w:val="0"/>
        <w:sz w:val="28"/>
        <w:szCs w:val="28"/>
        <w:u w:val="none" w:color="000000"/>
        <w:effect w:val="none"/>
        <w:vertAlign w:val="baseline"/>
        <w:em w:val="none"/>
      </w:rPr>
    </w:lvl>
  </w:abstractNum>
  <w:abstractNum w:abstractNumId="6" w15:restartNumberingAfterBreak="0">
    <w:nsid w:val="041D77C6"/>
    <w:multiLevelType w:val="hybridMultilevel"/>
    <w:tmpl w:val="BEEE3F44"/>
    <w:lvl w:ilvl="0" w:tplc="C3205A40">
      <w:start w:val="1"/>
      <w:numFmt w:val="decimal"/>
      <w:lvlText w:val="%1."/>
      <w:lvlJc w:val="left"/>
      <w:pPr>
        <w:ind w:left="3195" w:hanging="360"/>
      </w:pPr>
      <w:rPr>
        <w:rFonts w:hint="default"/>
      </w:rPr>
    </w:lvl>
    <w:lvl w:ilvl="1" w:tplc="04190019" w:tentative="1">
      <w:start w:val="1"/>
      <w:numFmt w:val="lowerLetter"/>
      <w:lvlText w:val="%2."/>
      <w:lvlJc w:val="left"/>
      <w:pPr>
        <w:ind w:left="2355" w:hanging="360"/>
      </w:pPr>
    </w:lvl>
    <w:lvl w:ilvl="2" w:tplc="0419001B" w:tentative="1">
      <w:start w:val="1"/>
      <w:numFmt w:val="lowerRoman"/>
      <w:lvlText w:val="%3."/>
      <w:lvlJc w:val="right"/>
      <w:pPr>
        <w:ind w:left="3075" w:hanging="180"/>
      </w:pPr>
    </w:lvl>
    <w:lvl w:ilvl="3" w:tplc="0419000F" w:tentative="1">
      <w:start w:val="1"/>
      <w:numFmt w:val="decimal"/>
      <w:lvlText w:val="%4."/>
      <w:lvlJc w:val="left"/>
      <w:pPr>
        <w:ind w:left="3795" w:hanging="360"/>
      </w:pPr>
    </w:lvl>
    <w:lvl w:ilvl="4" w:tplc="04190019" w:tentative="1">
      <w:start w:val="1"/>
      <w:numFmt w:val="lowerLetter"/>
      <w:lvlText w:val="%5."/>
      <w:lvlJc w:val="left"/>
      <w:pPr>
        <w:ind w:left="4515" w:hanging="360"/>
      </w:pPr>
    </w:lvl>
    <w:lvl w:ilvl="5" w:tplc="0419001B" w:tentative="1">
      <w:start w:val="1"/>
      <w:numFmt w:val="lowerRoman"/>
      <w:lvlText w:val="%6."/>
      <w:lvlJc w:val="right"/>
      <w:pPr>
        <w:ind w:left="5235" w:hanging="180"/>
      </w:pPr>
    </w:lvl>
    <w:lvl w:ilvl="6" w:tplc="0419000F" w:tentative="1">
      <w:start w:val="1"/>
      <w:numFmt w:val="decimal"/>
      <w:lvlText w:val="%7."/>
      <w:lvlJc w:val="left"/>
      <w:pPr>
        <w:ind w:left="5955" w:hanging="360"/>
      </w:pPr>
    </w:lvl>
    <w:lvl w:ilvl="7" w:tplc="04190019" w:tentative="1">
      <w:start w:val="1"/>
      <w:numFmt w:val="lowerLetter"/>
      <w:lvlText w:val="%8."/>
      <w:lvlJc w:val="left"/>
      <w:pPr>
        <w:ind w:left="6675" w:hanging="360"/>
      </w:pPr>
    </w:lvl>
    <w:lvl w:ilvl="8" w:tplc="0419001B" w:tentative="1">
      <w:start w:val="1"/>
      <w:numFmt w:val="lowerRoman"/>
      <w:lvlText w:val="%9."/>
      <w:lvlJc w:val="right"/>
      <w:pPr>
        <w:ind w:left="7395" w:hanging="180"/>
      </w:pPr>
    </w:lvl>
  </w:abstractNum>
  <w:abstractNum w:abstractNumId="7" w15:restartNumberingAfterBreak="0">
    <w:nsid w:val="057B6647"/>
    <w:multiLevelType w:val="hybridMultilevel"/>
    <w:tmpl w:val="FFFFFFFF"/>
    <w:lvl w:ilvl="0" w:tplc="0ED6ABA8">
      <w:start w:val="1"/>
      <w:numFmt w:val="bullet"/>
      <w:lvlText w:val=""/>
      <w:lvlJc w:val="left"/>
      <w:pPr>
        <w:tabs>
          <w:tab w:val="num" w:pos="720"/>
        </w:tabs>
        <w:ind w:left="720" w:hanging="360"/>
      </w:pPr>
      <w:rPr>
        <w:rFonts w:ascii="Wingdings" w:hAnsi="Wingdings" w:hint="default"/>
      </w:rPr>
    </w:lvl>
    <w:lvl w:ilvl="1" w:tplc="DFD8142E">
      <w:start w:val="1"/>
      <w:numFmt w:val="bullet"/>
      <w:lvlText w:val=""/>
      <w:lvlJc w:val="left"/>
      <w:pPr>
        <w:tabs>
          <w:tab w:val="num" w:pos="1440"/>
        </w:tabs>
        <w:ind w:left="1440" w:hanging="360"/>
      </w:pPr>
      <w:rPr>
        <w:rFonts w:ascii="Symbol" w:hAnsi="Symbol" w:hint="default"/>
      </w:rPr>
    </w:lvl>
    <w:lvl w:ilvl="2" w:tplc="3DECEE4C" w:tentative="1">
      <w:start w:val="1"/>
      <w:numFmt w:val="bullet"/>
      <w:lvlText w:val=""/>
      <w:lvlJc w:val="left"/>
      <w:pPr>
        <w:tabs>
          <w:tab w:val="num" w:pos="2160"/>
        </w:tabs>
        <w:ind w:left="2160" w:hanging="360"/>
      </w:pPr>
      <w:rPr>
        <w:rFonts w:ascii="Wingdings" w:hAnsi="Wingdings" w:hint="default"/>
      </w:rPr>
    </w:lvl>
    <w:lvl w:ilvl="3" w:tplc="7174061C" w:tentative="1">
      <w:start w:val="1"/>
      <w:numFmt w:val="bullet"/>
      <w:lvlText w:val=""/>
      <w:lvlJc w:val="left"/>
      <w:pPr>
        <w:tabs>
          <w:tab w:val="num" w:pos="2880"/>
        </w:tabs>
        <w:ind w:left="2880" w:hanging="360"/>
      </w:pPr>
      <w:rPr>
        <w:rFonts w:ascii="Wingdings" w:hAnsi="Wingdings" w:hint="default"/>
      </w:rPr>
    </w:lvl>
    <w:lvl w:ilvl="4" w:tplc="D05031BA" w:tentative="1">
      <w:start w:val="1"/>
      <w:numFmt w:val="bullet"/>
      <w:lvlText w:val=""/>
      <w:lvlJc w:val="left"/>
      <w:pPr>
        <w:tabs>
          <w:tab w:val="num" w:pos="3600"/>
        </w:tabs>
        <w:ind w:left="3600" w:hanging="360"/>
      </w:pPr>
      <w:rPr>
        <w:rFonts w:ascii="Wingdings" w:hAnsi="Wingdings" w:hint="default"/>
      </w:rPr>
    </w:lvl>
    <w:lvl w:ilvl="5" w:tplc="35A20E90" w:tentative="1">
      <w:start w:val="1"/>
      <w:numFmt w:val="bullet"/>
      <w:lvlText w:val=""/>
      <w:lvlJc w:val="left"/>
      <w:pPr>
        <w:tabs>
          <w:tab w:val="num" w:pos="4320"/>
        </w:tabs>
        <w:ind w:left="4320" w:hanging="360"/>
      </w:pPr>
      <w:rPr>
        <w:rFonts w:ascii="Wingdings" w:hAnsi="Wingdings" w:hint="default"/>
      </w:rPr>
    </w:lvl>
    <w:lvl w:ilvl="6" w:tplc="F026A314" w:tentative="1">
      <w:start w:val="1"/>
      <w:numFmt w:val="bullet"/>
      <w:lvlText w:val=""/>
      <w:lvlJc w:val="left"/>
      <w:pPr>
        <w:tabs>
          <w:tab w:val="num" w:pos="5040"/>
        </w:tabs>
        <w:ind w:left="5040" w:hanging="360"/>
      </w:pPr>
      <w:rPr>
        <w:rFonts w:ascii="Wingdings" w:hAnsi="Wingdings" w:hint="default"/>
      </w:rPr>
    </w:lvl>
    <w:lvl w:ilvl="7" w:tplc="ABD82144" w:tentative="1">
      <w:start w:val="1"/>
      <w:numFmt w:val="bullet"/>
      <w:lvlText w:val=""/>
      <w:lvlJc w:val="left"/>
      <w:pPr>
        <w:tabs>
          <w:tab w:val="num" w:pos="5760"/>
        </w:tabs>
        <w:ind w:left="5760" w:hanging="360"/>
      </w:pPr>
      <w:rPr>
        <w:rFonts w:ascii="Wingdings" w:hAnsi="Wingdings" w:hint="default"/>
      </w:rPr>
    </w:lvl>
    <w:lvl w:ilvl="8" w:tplc="850A435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8130270"/>
    <w:multiLevelType w:val="multilevel"/>
    <w:tmpl w:val="894EE8EB"/>
    <w:lvl w:ilvl="0">
      <w:start w:val="1"/>
      <w:numFmt w:val="decimal"/>
      <w:lvlText w:val="%1."/>
      <w:lvlJc w:val="left"/>
      <w:pPr>
        <w:tabs>
          <w:tab w:val="num" w:pos="426"/>
        </w:tabs>
        <w:ind w:left="426" w:hanging="426"/>
      </w:pPr>
      <w:rPr>
        <w:caps w:val="0"/>
        <w:smallCaps w:val="0"/>
        <w:strike w:val="0"/>
        <w:dstrike w:val="0"/>
        <w:color w:val="000000"/>
        <w:spacing w:val="0"/>
        <w:kern w:val="0"/>
        <w:position w:val="0"/>
        <w:sz w:val="28"/>
        <w:szCs w:val="28"/>
        <w:u w:val="none" w:color="000000"/>
        <w:effect w:val="none"/>
        <w:vertAlign w:val="baseline"/>
        <w:em w:val="none"/>
      </w:rPr>
    </w:lvl>
    <w:lvl w:ilvl="1">
      <w:start w:val="1"/>
      <w:numFmt w:val="lowerLetter"/>
      <w:lvlText w:val="%2."/>
      <w:lvlJc w:val="left"/>
      <w:pPr>
        <w:tabs>
          <w:tab w:val="num" w:pos="1500"/>
        </w:tabs>
        <w:ind w:left="1500" w:hanging="420"/>
      </w:pPr>
      <w:rPr>
        <w:caps w:val="0"/>
        <w:smallCaps w:val="0"/>
        <w:strike w:val="0"/>
        <w:dstrike w:val="0"/>
        <w:color w:val="000000"/>
        <w:spacing w:val="0"/>
        <w:kern w:val="0"/>
        <w:position w:val="0"/>
        <w:sz w:val="28"/>
        <w:szCs w:val="28"/>
        <w:u w:val="none" w:color="000000"/>
        <w:effect w:val="none"/>
        <w:vertAlign w:val="baseline"/>
        <w:em w:val="none"/>
      </w:rPr>
    </w:lvl>
    <w:lvl w:ilvl="2">
      <w:start w:val="1"/>
      <w:numFmt w:val="lowerRoman"/>
      <w:lvlText w:val="%3."/>
      <w:lvlJc w:val="left"/>
      <w:pPr>
        <w:tabs>
          <w:tab w:val="num" w:pos="2209"/>
        </w:tabs>
        <w:ind w:left="2209" w:hanging="345"/>
      </w:pPr>
      <w:rPr>
        <w:caps w:val="0"/>
        <w:smallCaps w:val="0"/>
        <w:strike w:val="0"/>
        <w:dstrike w:val="0"/>
        <w:color w:val="000000"/>
        <w:spacing w:val="0"/>
        <w:kern w:val="0"/>
        <w:position w:val="0"/>
        <w:sz w:val="28"/>
        <w:szCs w:val="28"/>
        <w:u w:val="none" w:color="000000"/>
        <w:effect w:val="none"/>
        <w:vertAlign w:val="baseline"/>
        <w:em w:val="none"/>
      </w:rPr>
    </w:lvl>
    <w:lvl w:ilvl="3">
      <w:start w:val="1"/>
      <w:numFmt w:val="decimal"/>
      <w:lvlText w:val="%4."/>
      <w:lvlJc w:val="left"/>
      <w:pPr>
        <w:tabs>
          <w:tab w:val="num" w:pos="2940"/>
        </w:tabs>
        <w:ind w:left="2940" w:hanging="420"/>
      </w:pPr>
      <w:rPr>
        <w:caps w:val="0"/>
        <w:smallCaps w:val="0"/>
        <w:strike w:val="0"/>
        <w:dstrike w:val="0"/>
        <w:color w:val="000000"/>
        <w:spacing w:val="0"/>
        <w:kern w:val="0"/>
        <w:position w:val="0"/>
        <w:sz w:val="28"/>
        <w:szCs w:val="28"/>
        <w:u w:val="none" w:color="000000"/>
        <w:effect w:val="none"/>
        <w:vertAlign w:val="baseline"/>
        <w:em w:val="none"/>
      </w:rPr>
    </w:lvl>
    <w:lvl w:ilvl="4">
      <w:start w:val="1"/>
      <w:numFmt w:val="lowerLetter"/>
      <w:lvlText w:val="%5."/>
      <w:lvlJc w:val="left"/>
      <w:pPr>
        <w:tabs>
          <w:tab w:val="num" w:pos="3660"/>
        </w:tabs>
        <w:ind w:left="3660" w:hanging="420"/>
      </w:pPr>
      <w:rPr>
        <w:caps w:val="0"/>
        <w:smallCaps w:val="0"/>
        <w:strike w:val="0"/>
        <w:dstrike w:val="0"/>
        <w:color w:val="000000"/>
        <w:spacing w:val="0"/>
        <w:kern w:val="0"/>
        <w:position w:val="0"/>
        <w:sz w:val="28"/>
        <w:szCs w:val="28"/>
        <w:u w:val="none" w:color="000000"/>
        <w:effect w:val="none"/>
        <w:vertAlign w:val="baseline"/>
        <w:em w:val="none"/>
      </w:rPr>
    </w:lvl>
    <w:lvl w:ilvl="5">
      <w:start w:val="1"/>
      <w:numFmt w:val="lowerRoman"/>
      <w:lvlText w:val="%6."/>
      <w:lvlJc w:val="left"/>
      <w:pPr>
        <w:tabs>
          <w:tab w:val="num" w:pos="4369"/>
        </w:tabs>
        <w:ind w:left="4369" w:hanging="345"/>
      </w:pPr>
      <w:rPr>
        <w:caps w:val="0"/>
        <w:smallCaps w:val="0"/>
        <w:strike w:val="0"/>
        <w:dstrike w:val="0"/>
        <w:color w:val="000000"/>
        <w:spacing w:val="0"/>
        <w:kern w:val="0"/>
        <w:position w:val="0"/>
        <w:sz w:val="28"/>
        <w:szCs w:val="28"/>
        <w:u w:val="none" w:color="000000"/>
        <w:effect w:val="none"/>
        <w:vertAlign w:val="baseline"/>
        <w:em w:val="none"/>
      </w:rPr>
    </w:lvl>
    <w:lvl w:ilvl="6">
      <w:start w:val="1"/>
      <w:numFmt w:val="decimal"/>
      <w:lvlText w:val="%7."/>
      <w:lvlJc w:val="left"/>
      <w:pPr>
        <w:tabs>
          <w:tab w:val="num" w:pos="5100"/>
        </w:tabs>
        <w:ind w:left="5100" w:hanging="420"/>
      </w:pPr>
      <w:rPr>
        <w:caps w:val="0"/>
        <w:smallCaps w:val="0"/>
        <w:strike w:val="0"/>
        <w:dstrike w:val="0"/>
        <w:color w:val="000000"/>
        <w:spacing w:val="0"/>
        <w:kern w:val="0"/>
        <w:position w:val="0"/>
        <w:sz w:val="28"/>
        <w:szCs w:val="28"/>
        <w:u w:val="none" w:color="000000"/>
        <w:effect w:val="none"/>
        <w:vertAlign w:val="baseline"/>
        <w:em w:val="none"/>
      </w:rPr>
    </w:lvl>
    <w:lvl w:ilvl="7">
      <w:start w:val="1"/>
      <w:numFmt w:val="lowerLetter"/>
      <w:lvlText w:val="%8."/>
      <w:lvlJc w:val="left"/>
      <w:pPr>
        <w:tabs>
          <w:tab w:val="num" w:pos="5820"/>
        </w:tabs>
        <w:ind w:left="5820" w:hanging="420"/>
      </w:pPr>
      <w:rPr>
        <w:caps w:val="0"/>
        <w:smallCaps w:val="0"/>
        <w:strike w:val="0"/>
        <w:dstrike w:val="0"/>
        <w:color w:val="000000"/>
        <w:spacing w:val="0"/>
        <w:kern w:val="0"/>
        <w:position w:val="0"/>
        <w:sz w:val="28"/>
        <w:szCs w:val="28"/>
        <w:u w:val="none" w:color="000000"/>
        <w:effect w:val="none"/>
        <w:vertAlign w:val="baseline"/>
        <w:em w:val="none"/>
      </w:rPr>
    </w:lvl>
    <w:lvl w:ilvl="8">
      <w:start w:val="1"/>
      <w:numFmt w:val="lowerRoman"/>
      <w:lvlText w:val="%9."/>
      <w:lvlJc w:val="left"/>
      <w:pPr>
        <w:tabs>
          <w:tab w:val="num" w:pos="6529"/>
        </w:tabs>
        <w:ind w:left="6529" w:hanging="345"/>
      </w:pPr>
      <w:rPr>
        <w:caps w:val="0"/>
        <w:smallCaps w:val="0"/>
        <w:strike w:val="0"/>
        <w:dstrike w:val="0"/>
        <w:color w:val="000000"/>
        <w:spacing w:val="0"/>
        <w:kern w:val="0"/>
        <w:position w:val="0"/>
        <w:sz w:val="28"/>
        <w:szCs w:val="28"/>
        <w:u w:val="none" w:color="000000"/>
        <w:effect w:val="none"/>
        <w:vertAlign w:val="baseline"/>
        <w:em w:val="none"/>
      </w:rPr>
    </w:lvl>
  </w:abstractNum>
  <w:abstractNum w:abstractNumId="9" w15:restartNumberingAfterBreak="0">
    <w:nsid w:val="09407FC0"/>
    <w:multiLevelType w:val="hybridMultilevel"/>
    <w:tmpl w:val="FFFFFFFF"/>
    <w:lvl w:ilvl="0" w:tplc="45BCC354">
      <w:start w:val="1"/>
      <w:numFmt w:val="bullet"/>
      <w:lvlText w:val=""/>
      <w:lvlJc w:val="left"/>
      <w:pPr>
        <w:tabs>
          <w:tab w:val="num" w:pos="360"/>
        </w:tabs>
        <w:ind w:left="360" w:hanging="360"/>
      </w:pPr>
      <w:rPr>
        <w:rFonts w:ascii="Symbol" w:hAnsi="Symbol" w:hint="default"/>
      </w:rPr>
    </w:lvl>
    <w:lvl w:ilvl="1" w:tplc="04190003">
      <w:start w:val="1"/>
      <w:numFmt w:val="bullet"/>
      <w:lvlText w:val="o"/>
      <w:lvlJc w:val="left"/>
      <w:pPr>
        <w:tabs>
          <w:tab w:val="num" w:pos="1080"/>
        </w:tabs>
        <w:ind w:left="1080" w:hanging="360"/>
      </w:pPr>
      <w:rPr>
        <w:rFonts w:ascii="Courier New" w:hAnsi="Courier New" w:hint="default"/>
      </w:rPr>
    </w:lvl>
    <w:lvl w:ilvl="2" w:tplc="04190005">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0CA00071"/>
    <w:multiLevelType w:val="hybridMultilevel"/>
    <w:tmpl w:val="23D651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48A35E9"/>
    <w:multiLevelType w:val="hybridMultilevel"/>
    <w:tmpl w:val="95B00E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8B92F81"/>
    <w:multiLevelType w:val="hybridMultilevel"/>
    <w:tmpl w:val="640A6264"/>
    <w:lvl w:ilvl="0" w:tplc="0419000F">
      <w:start w:val="4"/>
      <w:numFmt w:val="decimal"/>
      <w:lvlText w:val="%1."/>
      <w:lvlJc w:val="left"/>
      <w:pPr>
        <w:tabs>
          <w:tab w:val="num" w:pos="720"/>
        </w:tabs>
        <w:ind w:left="720" w:hanging="360"/>
      </w:pPr>
      <w:rPr>
        <w:rFonts w:cs="Times New Roman" w:hint="default"/>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13" w15:restartNumberingAfterBreak="0">
    <w:nsid w:val="1AF3130C"/>
    <w:multiLevelType w:val="multilevel"/>
    <w:tmpl w:val="894EE8EB"/>
    <w:lvl w:ilvl="0">
      <w:start w:val="1"/>
      <w:numFmt w:val="decimal"/>
      <w:lvlText w:val="%1."/>
      <w:lvlJc w:val="left"/>
      <w:pPr>
        <w:tabs>
          <w:tab w:val="num" w:pos="426"/>
        </w:tabs>
        <w:ind w:left="426" w:hanging="426"/>
      </w:pPr>
      <w:rPr>
        <w:caps w:val="0"/>
        <w:smallCaps w:val="0"/>
        <w:strike w:val="0"/>
        <w:dstrike w:val="0"/>
        <w:color w:val="000000"/>
        <w:spacing w:val="0"/>
        <w:kern w:val="0"/>
        <w:position w:val="0"/>
        <w:sz w:val="28"/>
        <w:szCs w:val="28"/>
        <w:u w:val="none" w:color="000000"/>
        <w:effect w:val="none"/>
        <w:vertAlign w:val="baseline"/>
        <w:em w:val="none"/>
      </w:rPr>
    </w:lvl>
    <w:lvl w:ilvl="1">
      <w:start w:val="1"/>
      <w:numFmt w:val="lowerLetter"/>
      <w:lvlText w:val="%2."/>
      <w:lvlJc w:val="left"/>
      <w:pPr>
        <w:tabs>
          <w:tab w:val="num" w:pos="1500"/>
        </w:tabs>
        <w:ind w:left="1500" w:hanging="420"/>
      </w:pPr>
      <w:rPr>
        <w:caps w:val="0"/>
        <w:smallCaps w:val="0"/>
        <w:strike w:val="0"/>
        <w:dstrike w:val="0"/>
        <w:color w:val="000000"/>
        <w:spacing w:val="0"/>
        <w:kern w:val="0"/>
        <w:position w:val="0"/>
        <w:sz w:val="28"/>
        <w:szCs w:val="28"/>
        <w:u w:val="none" w:color="000000"/>
        <w:effect w:val="none"/>
        <w:vertAlign w:val="baseline"/>
        <w:em w:val="none"/>
      </w:rPr>
    </w:lvl>
    <w:lvl w:ilvl="2">
      <w:start w:val="1"/>
      <w:numFmt w:val="lowerRoman"/>
      <w:lvlText w:val="%3."/>
      <w:lvlJc w:val="left"/>
      <w:pPr>
        <w:tabs>
          <w:tab w:val="num" w:pos="2209"/>
        </w:tabs>
        <w:ind w:left="2209" w:hanging="345"/>
      </w:pPr>
      <w:rPr>
        <w:caps w:val="0"/>
        <w:smallCaps w:val="0"/>
        <w:strike w:val="0"/>
        <w:dstrike w:val="0"/>
        <w:color w:val="000000"/>
        <w:spacing w:val="0"/>
        <w:kern w:val="0"/>
        <w:position w:val="0"/>
        <w:sz w:val="28"/>
        <w:szCs w:val="28"/>
        <w:u w:val="none" w:color="000000"/>
        <w:effect w:val="none"/>
        <w:vertAlign w:val="baseline"/>
        <w:em w:val="none"/>
      </w:rPr>
    </w:lvl>
    <w:lvl w:ilvl="3">
      <w:start w:val="1"/>
      <w:numFmt w:val="decimal"/>
      <w:lvlText w:val="%4."/>
      <w:lvlJc w:val="left"/>
      <w:pPr>
        <w:tabs>
          <w:tab w:val="num" w:pos="2940"/>
        </w:tabs>
        <w:ind w:left="2940" w:hanging="420"/>
      </w:pPr>
      <w:rPr>
        <w:caps w:val="0"/>
        <w:smallCaps w:val="0"/>
        <w:strike w:val="0"/>
        <w:dstrike w:val="0"/>
        <w:color w:val="000000"/>
        <w:spacing w:val="0"/>
        <w:kern w:val="0"/>
        <w:position w:val="0"/>
        <w:sz w:val="28"/>
        <w:szCs w:val="28"/>
        <w:u w:val="none" w:color="000000"/>
        <w:effect w:val="none"/>
        <w:vertAlign w:val="baseline"/>
        <w:em w:val="none"/>
      </w:rPr>
    </w:lvl>
    <w:lvl w:ilvl="4">
      <w:start w:val="1"/>
      <w:numFmt w:val="lowerLetter"/>
      <w:lvlText w:val="%5."/>
      <w:lvlJc w:val="left"/>
      <w:pPr>
        <w:tabs>
          <w:tab w:val="num" w:pos="3660"/>
        </w:tabs>
        <w:ind w:left="3660" w:hanging="420"/>
      </w:pPr>
      <w:rPr>
        <w:caps w:val="0"/>
        <w:smallCaps w:val="0"/>
        <w:strike w:val="0"/>
        <w:dstrike w:val="0"/>
        <w:color w:val="000000"/>
        <w:spacing w:val="0"/>
        <w:kern w:val="0"/>
        <w:position w:val="0"/>
        <w:sz w:val="28"/>
        <w:szCs w:val="28"/>
        <w:u w:val="none" w:color="000000"/>
        <w:effect w:val="none"/>
        <w:vertAlign w:val="baseline"/>
        <w:em w:val="none"/>
      </w:rPr>
    </w:lvl>
    <w:lvl w:ilvl="5">
      <w:start w:val="1"/>
      <w:numFmt w:val="lowerRoman"/>
      <w:lvlText w:val="%6."/>
      <w:lvlJc w:val="left"/>
      <w:pPr>
        <w:tabs>
          <w:tab w:val="num" w:pos="4369"/>
        </w:tabs>
        <w:ind w:left="4369" w:hanging="345"/>
      </w:pPr>
      <w:rPr>
        <w:caps w:val="0"/>
        <w:smallCaps w:val="0"/>
        <w:strike w:val="0"/>
        <w:dstrike w:val="0"/>
        <w:color w:val="000000"/>
        <w:spacing w:val="0"/>
        <w:kern w:val="0"/>
        <w:position w:val="0"/>
        <w:sz w:val="28"/>
        <w:szCs w:val="28"/>
        <w:u w:val="none" w:color="000000"/>
        <w:effect w:val="none"/>
        <w:vertAlign w:val="baseline"/>
        <w:em w:val="none"/>
      </w:rPr>
    </w:lvl>
    <w:lvl w:ilvl="6">
      <w:start w:val="1"/>
      <w:numFmt w:val="decimal"/>
      <w:lvlText w:val="%7."/>
      <w:lvlJc w:val="left"/>
      <w:pPr>
        <w:tabs>
          <w:tab w:val="num" w:pos="5100"/>
        </w:tabs>
        <w:ind w:left="5100" w:hanging="420"/>
      </w:pPr>
      <w:rPr>
        <w:caps w:val="0"/>
        <w:smallCaps w:val="0"/>
        <w:strike w:val="0"/>
        <w:dstrike w:val="0"/>
        <w:color w:val="000000"/>
        <w:spacing w:val="0"/>
        <w:kern w:val="0"/>
        <w:position w:val="0"/>
        <w:sz w:val="28"/>
        <w:szCs w:val="28"/>
        <w:u w:val="none" w:color="000000"/>
        <w:effect w:val="none"/>
        <w:vertAlign w:val="baseline"/>
        <w:em w:val="none"/>
      </w:rPr>
    </w:lvl>
    <w:lvl w:ilvl="7">
      <w:start w:val="1"/>
      <w:numFmt w:val="lowerLetter"/>
      <w:lvlText w:val="%8."/>
      <w:lvlJc w:val="left"/>
      <w:pPr>
        <w:tabs>
          <w:tab w:val="num" w:pos="5820"/>
        </w:tabs>
        <w:ind w:left="5820" w:hanging="420"/>
      </w:pPr>
      <w:rPr>
        <w:caps w:val="0"/>
        <w:smallCaps w:val="0"/>
        <w:strike w:val="0"/>
        <w:dstrike w:val="0"/>
        <w:color w:val="000000"/>
        <w:spacing w:val="0"/>
        <w:kern w:val="0"/>
        <w:position w:val="0"/>
        <w:sz w:val="28"/>
        <w:szCs w:val="28"/>
        <w:u w:val="none" w:color="000000"/>
        <w:effect w:val="none"/>
        <w:vertAlign w:val="baseline"/>
        <w:em w:val="none"/>
      </w:rPr>
    </w:lvl>
    <w:lvl w:ilvl="8">
      <w:start w:val="1"/>
      <w:numFmt w:val="lowerRoman"/>
      <w:lvlText w:val="%9."/>
      <w:lvlJc w:val="left"/>
      <w:pPr>
        <w:tabs>
          <w:tab w:val="num" w:pos="6529"/>
        </w:tabs>
        <w:ind w:left="6529" w:hanging="345"/>
      </w:pPr>
      <w:rPr>
        <w:caps w:val="0"/>
        <w:smallCaps w:val="0"/>
        <w:strike w:val="0"/>
        <w:dstrike w:val="0"/>
        <w:color w:val="000000"/>
        <w:spacing w:val="0"/>
        <w:kern w:val="0"/>
        <w:position w:val="0"/>
        <w:sz w:val="28"/>
        <w:szCs w:val="28"/>
        <w:u w:val="none" w:color="000000"/>
        <w:effect w:val="none"/>
        <w:vertAlign w:val="baseline"/>
        <w:em w:val="none"/>
      </w:rPr>
    </w:lvl>
  </w:abstractNum>
  <w:abstractNum w:abstractNumId="14" w15:restartNumberingAfterBreak="0">
    <w:nsid w:val="1C1929B5"/>
    <w:multiLevelType w:val="hybridMultilevel"/>
    <w:tmpl w:val="FFFFFFFF"/>
    <w:lvl w:ilvl="0" w:tplc="DFD8142E">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25567A97"/>
    <w:multiLevelType w:val="multilevel"/>
    <w:tmpl w:val="894EE8EB"/>
    <w:lvl w:ilvl="0">
      <w:start w:val="1"/>
      <w:numFmt w:val="decimal"/>
      <w:lvlText w:val="%1."/>
      <w:lvlJc w:val="left"/>
      <w:pPr>
        <w:tabs>
          <w:tab w:val="num" w:pos="426"/>
        </w:tabs>
        <w:ind w:left="426" w:hanging="426"/>
      </w:pPr>
      <w:rPr>
        <w:caps w:val="0"/>
        <w:smallCaps w:val="0"/>
        <w:strike w:val="0"/>
        <w:dstrike w:val="0"/>
        <w:color w:val="000000"/>
        <w:spacing w:val="0"/>
        <w:kern w:val="0"/>
        <w:position w:val="0"/>
        <w:sz w:val="28"/>
        <w:szCs w:val="28"/>
        <w:u w:val="none" w:color="000000"/>
        <w:effect w:val="none"/>
        <w:vertAlign w:val="baseline"/>
        <w:em w:val="none"/>
      </w:rPr>
    </w:lvl>
    <w:lvl w:ilvl="1">
      <w:start w:val="1"/>
      <w:numFmt w:val="lowerLetter"/>
      <w:lvlText w:val="%2."/>
      <w:lvlJc w:val="left"/>
      <w:pPr>
        <w:tabs>
          <w:tab w:val="num" w:pos="1500"/>
        </w:tabs>
        <w:ind w:left="1500" w:hanging="420"/>
      </w:pPr>
      <w:rPr>
        <w:caps w:val="0"/>
        <w:smallCaps w:val="0"/>
        <w:strike w:val="0"/>
        <w:dstrike w:val="0"/>
        <w:color w:val="000000"/>
        <w:spacing w:val="0"/>
        <w:kern w:val="0"/>
        <w:position w:val="0"/>
        <w:sz w:val="28"/>
        <w:szCs w:val="28"/>
        <w:u w:val="none" w:color="000000"/>
        <w:effect w:val="none"/>
        <w:vertAlign w:val="baseline"/>
        <w:em w:val="none"/>
      </w:rPr>
    </w:lvl>
    <w:lvl w:ilvl="2">
      <w:start w:val="1"/>
      <w:numFmt w:val="lowerRoman"/>
      <w:lvlText w:val="%3."/>
      <w:lvlJc w:val="left"/>
      <w:pPr>
        <w:tabs>
          <w:tab w:val="num" w:pos="2209"/>
        </w:tabs>
        <w:ind w:left="2209" w:hanging="345"/>
      </w:pPr>
      <w:rPr>
        <w:caps w:val="0"/>
        <w:smallCaps w:val="0"/>
        <w:strike w:val="0"/>
        <w:dstrike w:val="0"/>
        <w:color w:val="000000"/>
        <w:spacing w:val="0"/>
        <w:kern w:val="0"/>
        <w:position w:val="0"/>
        <w:sz w:val="28"/>
        <w:szCs w:val="28"/>
        <w:u w:val="none" w:color="000000"/>
        <w:effect w:val="none"/>
        <w:vertAlign w:val="baseline"/>
        <w:em w:val="none"/>
      </w:rPr>
    </w:lvl>
    <w:lvl w:ilvl="3">
      <w:start w:val="1"/>
      <w:numFmt w:val="decimal"/>
      <w:lvlText w:val="%4."/>
      <w:lvlJc w:val="left"/>
      <w:pPr>
        <w:tabs>
          <w:tab w:val="num" w:pos="2940"/>
        </w:tabs>
        <w:ind w:left="2940" w:hanging="420"/>
      </w:pPr>
      <w:rPr>
        <w:caps w:val="0"/>
        <w:smallCaps w:val="0"/>
        <w:strike w:val="0"/>
        <w:dstrike w:val="0"/>
        <w:color w:val="000000"/>
        <w:spacing w:val="0"/>
        <w:kern w:val="0"/>
        <w:position w:val="0"/>
        <w:sz w:val="28"/>
        <w:szCs w:val="28"/>
        <w:u w:val="none" w:color="000000"/>
        <w:effect w:val="none"/>
        <w:vertAlign w:val="baseline"/>
        <w:em w:val="none"/>
      </w:rPr>
    </w:lvl>
    <w:lvl w:ilvl="4">
      <w:start w:val="1"/>
      <w:numFmt w:val="lowerLetter"/>
      <w:lvlText w:val="%5."/>
      <w:lvlJc w:val="left"/>
      <w:pPr>
        <w:tabs>
          <w:tab w:val="num" w:pos="3660"/>
        </w:tabs>
        <w:ind w:left="3660" w:hanging="420"/>
      </w:pPr>
      <w:rPr>
        <w:caps w:val="0"/>
        <w:smallCaps w:val="0"/>
        <w:strike w:val="0"/>
        <w:dstrike w:val="0"/>
        <w:color w:val="000000"/>
        <w:spacing w:val="0"/>
        <w:kern w:val="0"/>
        <w:position w:val="0"/>
        <w:sz w:val="28"/>
        <w:szCs w:val="28"/>
        <w:u w:val="none" w:color="000000"/>
        <w:effect w:val="none"/>
        <w:vertAlign w:val="baseline"/>
        <w:em w:val="none"/>
      </w:rPr>
    </w:lvl>
    <w:lvl w:ilvl="5">
      <w:start w:val="1"/>
      <w:numFmt w:val="lowerRoman"/>
      <w:lvlText w:val="%6."/>
      <w:lvlJc w:val="left"/>
      <w:pPr>
        <w:tabs>
          <w:tab w:val="num" w:pos="4369"/>
        </w:tabs>
        <w:ind w:left="4369" w:hanging="345"/>
      </w:pPr>
      <w:rPr>
        <w:caps w:val="0"/>
        <w:smallCaps w:val="0"/>
        <w:strike w:val="0"/>
        <w:dstrike w:val="0"/>
        <w:color w:val="000000"/>
        <w:spacing w:val="0"/>
        <w:kern w:val="0"/>
        <w:position w:val="0"/>
        <w:sz w:val="28"/>
        <w:szCs w:val="28"/>
        <w:u w:val="none" w:color="000000"/>
        <w:effect w:val="none"/>
        <w:vertAlign w:val="baseline"/>
        <w:em w:val="none"/>
      </w:rPr>
    </w:lvl>
    <w:lvl w:ilvl="6">
      <w:start w:val="1"/>
      <w:numFmt w:val="decimal"/>
      <w:lvlText w:val="%7."/>
      <w:lvlJc w:val="left"/>
      <w:pPr>
        <w:tabs>
          <w:tab w:val="num" w:pos="5100"/>
        </w:tabs>
        <w:ind w:left="5100" w:hanging="420"/>
      </w:pPr>
      <w:rPr>
        <w:caps w:val="0"/>
        <w:smallCaps w:val="0"/>
        <w:strike w:val="0"/>
        <w:dstrike w:val="0"/>
        <w:color w:val="000000"/>
        <w:spacing w:val="0"/>
        <w:kern w:val="0"/>
        <w:position w:val="0"/>
        <w:sz w:val="28"/>
        <w:szCs w:val="28"/>
        <w:u w:val="none" w:color="000000"/>
        <w:effect w:val="none"/>
        <w:vertAlign w:val="baseline"/>
        <w:em w:val="none"/>
      </w:rPr>
    </w:lvl>
    <w:lvl w:ilvl="7">
      <w:start w:val="1"/>
      <w:numFmt w:val="lowerLetter"/>
      <w:lvlText w:val="%8."/>
      <w:lvlJc w:val="left"/>
      <w:pPr>
        <w:tabs>
          <w:tab w:val="num" w:pos="5820"/>
        </w:tabs>
        <w:ind w:left="5820" w:hanging="420"/>
      </w:pPr>
      <w:rPr>
        <w:caps w:val="0"/>
        <w:smallCaps w:val="0"/>
        <w:strike w:val="0"/>
        <w:dstrike w:val="0"/>
        <w:color w:val="000000"/>
        <w:spacing w:val="0"/>
        <w:kern w:val="0"/>
        <w:position w:val="0"/>
        <w:sz w:val="28"/>
        <w:szCs w:val="28"/>
        <w:u w:val="none" w:color="000000"/>
        <w:effect w:val="none"/>
        <w:vertAlign w:val="baseline"/>
        <w:em w:val="none"/>
      </w:rPr>
    </w:lvl>
    <w:lvl w:ilvl="8">
      <w:start w:val="1"/>
      <w:numFmt w:val="lowerRoman"/>
      <w:lvlText w:val="%9."/>
      <w:lvlJc w:val="left"/>
      <w:pPr>
        <w:tabs>
          <w:tab w:val="num" w:pos="6529"/>
        </w:tabs>
        <w:ind w:left="6529" w:hanging="345"/>
      </w:pPr>
      <w:rPr>
        <w:caps w:val="0"/>
        <w:smallCaps w:val="0"/>
        <w:strike w:val="0"/>
        <w:dstrike w:val="0"/>
        <w:color w:val="000000"/>
        <w:spacing w:val="0"/>
        <w:kern w:val="0"/>
        <w:position w:val="0"/>
        <w:sz w:val="28"/>
        <w:szCs w:val="28"/>
        <w:u w:val="none" w:color="000000"/>
        <w:effect w:val="none"/>
        <w:vertAlign w:val="baseline"/>
        <w:em w:val="none"/>
      </w:rPr>
    </w:lvl>
  </w:abstractNum>
  <w:abstractNum w:abstractNumId="16" w15:restartNumberingAfterBreak="0">
    <w:nsid w:val="266A7B80"/>
    <w:multiLevelType w:val="hybridMultilevel"/>
    <w:tmpl w:val="AC4E96CA"/>
    <w:lvl w:ilvl="0" w:tplc="7BAC1694">
      <w:start w:val="1"/>
      <w:numFmt w:val="decimal"/>
      <w:lvlText w:val="%1."/>
      <w:lvlJc w:val="left"/>
      <w:pPr>
        <w:ind w:left="420" w:hanging="36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17" w15:restartNumberingAfterBreak="0">
    <w:nsid w:val="31426E53"/>
    <w:multiLevelType w:val="multilevel"/>
    <w:tmpl w:val="8DC8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92E96"/>
    <w:multiLevelType w:val="multilevel"/>
    <w:tmpl w:val="C61E16DE"/>
    <w:lvl w:ilvl="0">
      <w:start w:val="1"/>
      <w:numFmt w:val="decimal"/>
      <w:pStyle w:val="a"/>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20C3A49"/>
    <w:multiLevelType w:val="hybridMultilevel"/>
    <w:tmpl w:val="334C4198"/>
    <w:lvl w:ilvl="0" w:tplc="0FF43F00">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23C53FB"/>
    <w:multiLevelType w:val="hybridMultilevel"/>
    <w:tmpl w:val="3C9EDA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4414E2D"/>
    <w:multiLevelType w:val="multilevel"/>
    <w:tmpl w:val="894EE8EB"/>
    <w:lvl w:ilvl="0">
      <w:start w:val="1"/>
      <w:numFmt w:val="decimal"/>
      <w:lvlText w:val="%1."/>
      <w:lvlJc w:val="left"/>
      <w:pPr>
        <w:tabs>
          <w:tab w:val="num" w:pos="426"/>
        </w:tabs>
        <w:ind w:left="426" w:hanging="426"/>
      </w:pPr>
      <w:rPr>
        <w:caps w:val="0"/>
        <w:smallCaps w:val="0"/>
        <w:strike w:val="0"/>
        <w:dstrike w:val="0"/>
        <w:color w:val="000000"/>
        <w:spacing w:val="0"/>
        <w:kern w:val="0"/>
        <w:position w:val="0"/>
        <w:sz w:val="28"/>
        <w:szCs w:val="28"/>
        <w:u w:val="none" w:color="000000"/>
        <w:effect w:val="none"/>
        <w:vertAlign w:val="baseline"/>
        <w:em w:val="none"/>
      </w:rPr>
    </w:lvl>
    <w:lvl w:ilvl="1">
      <w:start w:val="1"/>
      <w:numFmt w:val="lowerLetter"/>
      <w:lvlText w:val="%2."/>
      <w:lvlJc w:val="left"/>
      <w:pPr>
        <w:tabs>
          <w:tab w:val="num" w:pos="1500"/>
        </w:tabs>
        <w:ind w:left="1500" w:hanging="420"/>
      </w:pPr>
      <w:rPr>
        <w:caps w:val="0"/>
        <w:smallCaps w:val="0"/>
        <w:strike w:val="0"/>
        <w:dstrike w:val="0"/>
        <w:color w:val="000000"/>
        <w:spacing w:val="0"/>
        <w:kern w:val="0"/>
        <w:position w:val="0"/>
        <w:sz w:val="28"/>
        <w:szCs w:val="28"/>
        <w:u w:val="none" w:color="000000"/>
        <w:effect w:val="none"/>
        <w:vertAlign w:val="baseline"/>
        <w:em w:val="none"/>
      </w:rPr>
    </w:lvl>
    <w:lvl w:ilvl="2">
      <w:start w:val="1"/>
      <w:numFmt w:val="lowerRoman"/>
      <w:lvlText w:val="%3."/>
      <w:lvlJc w:val="left"/>
      <w:pPr>
        <w:tabs>
          <w:tab w:val="num" w:pos="2209"/>
        </w:tabs>
        <w:ind w:left="2209" w:hanging="345"/>
      </w:pPr>
      <w:rPr>
        <w:caps w:val="0"/>
        <w:smallCaps w:val="0"/>
        <w:strike w:val="0"/>
        <w:dstrike w:val="0"/>
        <w:color w:val="000000"/>
        <w:spacing w:val="0"/>
        <w:kern w:val="0"/>
        <w:position w:val="0"/>
        <w:sz w:val="28"/>
        <w:szCs w:val="28"/>
        <w:u w:val="none" w:color="000000"/>
        <w:effect w:val="none"/>
        <w:vertAlign w:val="baseline"/>
        <w:em w:val="none"/>
      </w:rPr>
    </w:lvl>
    <w:lvl w:ilvl="3">
      <w:start w:val="1"/>
      <w:numFmt w:val="decimal"/>
      <w:lvlText w:val="%4."/>
      <w:lvlJc w:val="left"/>
      <w:pPr>
        <w:tabs>
          <w:tab w:val="num" w:pos="2940"/>
        </w:tabs>
        <w:ind w:left="2940" w:hanging="420"/>
      </w:pPr>
      <w:rPr>
        <w:caps w:val="0"/>
        <w:smallCaps w:val="0"/>
        <w:strike w:val="0"/>
        <w:dstrike w:val="0"/>
        <w:color w:val="000000"/>
        <w:spacing w:val="0"/>
        <w:kern w:val="0"/>
        <w:position w:val="0"/>
        <w:sz w:val="28"/>
        <w:szCs w:val="28"/>
        <w:u w:val="none" w:color="000000"/>
        <w:effect w:val="none"/>
        <w:vertAlign w:val="baseline"/>
        <w:em w:val="none"/>
      </w:rPr>
    </w:lvl>
    <w:lvl w:ilvl="4">
      <w:start w:val="1"/>
      <w:numFmt w:val="lowerLetter"/>
      <w:lvlText w:val="%5."/>
      <w:lvlJc w:val="left"/>
      <w:pPr>
        <w:tabs>
          <w:tab w:val="num" w:pos="3660"/>
        </w:tabs>
        <w:ind w:left="3660" w:hanging="420"/>
      </w:pPr>
      <w:rPr>
        <w:caps w:val="0"/>
        <w:smallCaps w:val="0"/>
        <w:strike w:val="0"/>
        <w:dstrike w:val="0"/>
        <w:color w:val="000000"/>
        <w:spacing w:val="0"/>
        <w:kern w:val="0"/>
        <w:position w:val="0"/>
        <w:sz w:val="28"/>
        <w:szCs w:val="28"/>
        <w:u w:val="none" w:color="000000"/>
        <w:effect w:val="none"/>
        <w:vertAlign w:val="baseline"/>
        <w:em w:val="none"/>
      </w:rPr>
    </w:lvl>
    <w:lvl w:ilvl="5">
      <w:start w:val="1"/>
      <w:numFmt w:val="lowerRoman"/>
      <w:lvlText w:val="%6."/>
      <w:lvlJc w:val="left"/>
      <w:pPr>
        <w:tabs>
          <w:tab w:val="num" w:pos="4369"/>
        </w:tabs>
        <w:ind w:left="4369" w:hanging="345"/>
      </w:pPr>
      <w:rPr>
        <w:caps w:val="0"/>
        <w:smallCaps w:val="0"/>
        <w:strike w:val="0"/>
        <w:dstrike w:val="0"/>
        <w:color w:val="000000"/>
        <w:spacing w:val="0"/>
        <w:kern w:val="0"/>
        <w:position w:val="0"/>
        <w:sz w:val="28"/>
        <w:szCs w:val="28"/>
        <w:u w:val="none" w:color="000000"/>
        <w:effect w:val="none"/>
        <w:vertAlign w:val="baseline"/>
        <w:em w:val="none"/>
      </w:rPr>
    </w:lvl>
    <w:lvl w:ilvl="6">
      <w:start w:val="1"/>
      <w:numFmt w:val="decimal"/>
      <w:lvlText w:val="%7."/>
      <w:lvlJc w:val="left"/>
      <w:pPr>
        <w:tabs>
          <w:tab w:val="num" w:pos="5100"/>
        </w:tabs>
        <w:ind w:left="5100" w:hanging="420"/>
      </w:pPr>
      <w:rPr>
        <w:caps w:val="0"/>
        <w:smallCaps w:val="0"/>
        <w:strike w:val="0"/>
        <w:dstrike w:val="0"/>
        <w:color w:val="000000"/>
        <w:spacing w:val="0"/>
        <w:kern w:val="0"/>
        <w:position w:val="0"/>
        <w:sz w:val="28"/>
        <w:szCs w:val="28"/>
        <w:u w:val="none" w:color="000000"/>
        <w:effect w:val="none"/>
        <w:vertAlign w:val="baseline"/>
        <w:em w:val="none"/>
      </w:rPr>
    </w:lvl>
    <w:lvl w:ilvl="7">
      <w:start w:val="1"/>
      <w:numFmt w:val="lowerLetter"/>
      <w:lvlText w:val="%8."/>
      <w:lvlJc w:val="left"/>
      <w:pPr>
        <w:tabs>
          <w:tab w:val="num" w:pos="5820"/>
        </w:tabs>
        <w:ind w:left="5820" w:hanging="420"/>
      </w:pPr>
      <w:rPr>
        <w:caps w:val="0"/>
        <w:smallCaps w:val="0"/>
        <w:strike w:val="0"/>
        <w:dstrike w:val="0"/>
        <w:color w:val="000000"/>
        <w:spacing w:val="0"/>
        <w:kern w:val="0"/>
        <w:position w:val="0"/>
        <w:sz w:val="28"/>
        <w:szCs w:val="28"/>
        <w:u w:val="none" w:color="000000"/>
        <w:effect w:val="none"/>
        <w:vertAlign w:val="baseline"/>
        <w:em w:val="none"/>
      </w:rPr>
    </w:lvl>
    <w:lvl w:ilvl="8">
      <w:start w:val="1"/>
      <w:numFmt w:val="lowerRoman"/>
      <w:lvlText w:val="%9."/>
      <w:lvlJc w:val="left"/>
      <w:pPr>
        <w:tabs>
          <w:tab w:val="num" w:pos="6529"/>
        </w:tabs>
        <w:ind w:left="6529" w:hanging="345"/>
      </w:pPr>
      <w:rPr>
        <w:caps w:val="0"/>
        <w:smallCaps w:val="0"/>
        <w:strike w:val="0"/>
        <w:dstrike w:val="0"/>
        <w:color w:val="000000"/>
        <w:spacing w:val="0"/>
        <w:kern w:val="0"/>
        <w:position w:val="0"/>
        <w:sz w:val="28"/>
        <w:szCs w:val="28"/>
        <w:u w:val="none" w:color="000000"/>
        <w:effect w:val="none"/>
        <w:vertAlign w:val="baseline"/>
        <w:em w:val="none"/>
      </w:rPr>
    </w:lvl>
  </w:abstractNum>
  <w:abstractNum w:abstractNumId="22" w15:restartNumberingAfterBreak="0">
    <w:nsid w:val="35D9129D"/>
    <w:multiLevelType w:val="multilevel"/>
    <w:tmpl w:val="755A71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616277B"/>
    <w:multiLevelType w:val="multilevel"/>
    <w:tmpl w:val="894EE8EB"/>
    <w:lvl w:ilvl="0">
      <w:start w:val="1"/>
      <w:numFmt w:val="decimal"/>
      <w:lvlText w:val="%1."/>
      <w:lvlJc w:val="left"/>
      <w:pPr>
        <w:tabs>
          <w:tab w:val="num" w:pos="426"/>
        </w:tabs>
        <w:ind w:left="426" w:hanging="426"/>
      </w:pPr>
      <w:rPr>
        <w:caps w:val="0"/>
        <w:smallCaps w:val="0"/>
        <w:strike w:val="0"/>
        <w:dstrike w:val="0"/>
        <w:color w:val="000000"/>
        <w:spacing w:val="0"/>
        <w:kern w:val="0"/>
        <w:position w:val="0"/>
        <w:sz w:val="28"/>
        <w:szCs w:val="28"/>
        <w:u w:val="none" w:color="000000"/>
        <w:effect w:val="none"/>
        <w:vertAlign w:val="baseline"/>
        <w:em w:val="none"/>
      </w:rPr>
    </w:lvl>
    <w:lvl w:ilvl="1">
      <w:start w:val="1"/>
      <w:numFmt w:val="lowerLetter"/>
      <w:lvlText w:val="%2."/>
      <w:lvlJc w:val="left"/>
      <w:pPr>
        <w:tabs>
          <w:tab w:val="num" w:pos="1500"/>
        </w:tabs>
        <w:ind w:left="1500" w:hanging="420"/>
      </w:pPr>
      <w:rPr>
        <w:caps w:val="0"/>
        <w:smallCaps w:val="0"/>
        <w:strike w:val="0"/>
        <w:dstrike w:val="0"/>
        <w:color w:val="000000"/>
        <w:spacing w:val="0"/>
        <w:kern w:val="0"/>
        <w:position w:val="0"/>
        <w:sz w:val="28"/>
        <w:szCs w:val="28"/>
        <w:u w:val="none" w:color="000000"/>
        <w:effect w:val="none"/>
        <w:vertAlign w:val="baseline"/>
        <w:em w:val="none"/>
      </w:rPr>
    </w:lvl>
    <w:lvl w:ilvl="2">
      <w:start w:val="1"/>
      <w:numFmt w:val="lowerRoman"/>
      <w:lvlText w:val="%3."/>
      <w:lvlJc w:val="left"/>
      <w:pPr>
        <w:tabs>
          <w:tab w:val="num" w:pos="2209"/>
        </w:tabs>
        <w:ind w:left="2209" w:hanging="345"/>
      </w:pPr>
      <w:rPr>
        <w:caps w:val="0"/>
        <w:smallCaps w:val="0"/>
        <w:strike w:val="0"/>
        <w:dstrike w:val="0"/>
        <w:color w:val="000000"/>
        <w:spacing w:val="0"/>
        <w:kern w:val="0"/>
        <w:position w:val="0"/>
        <w:sz w:val="28"/>
        <w:szCs w:val="28"/>
        <w:u w:val="none" w:color="000000"/>
        <w:effect w:val="none"/>
        <w:vertAlign w:val="baseline"/>
        <w:em w:val="none"/>
      </w:rPr>
    </w:lvl>
    <w:lvl w:ilvl="3">
      <w:start w:val="1"/>
      <w:numFmt w:val="decimal"/>
      <w:lvlText w:val="%4."/>
      <w:lvlJc w:val="left"/>
      <w:pPr>
        <w:tabs>
          <w:tab w:val="num" w:pos="2940"/>
        </w:tabs>
        <w:ind w:left="2940" w:hanging="420"/>
      </w:pPr>
      <w:rPr>
        <w:caps w:val="0"/>
        <w:smallCaps w:val="0"/>
        <w:strike w:val="0"/>
        <w:dstrike w:val="0"/>
        <w:color w:val="000000"/>
        <w:spacing w:val="0"/>
        <w:kern w:val="0"/>
        <w:position w:val="0"/>
        <w:sz w:val="28"/>
        <w:szCs w:val="28"/>
        <w:u w:val="none" w:color="000000"/>
        <w:effect w:val="none"/>
        <w:vertAlign w:val="baseline"/>
        <w:em w:val="none"/>
      </w:rPr>
    </w:lvl>
    <w:lvl w:ilvl="4">
      <w:start w:val="1"/>
      <w:numFmt w:val="lowerLetter"/>
      <w:lvlText w:val="%5."/>
      <w:lvlJc w:val="left"/>
      <w:pPr>
        <w:tabs>
          <w:tab w:val="num" w:pos="3660"/>
        </w:tabs>
        <w:ind w:left="3660" w:hanging="420"/>
      </w:pPr>
      <w:rPr>
        <w:caps w:val="0"/>
        <w:smallCaps w:val="0"/>
        <w:strike w:val="0"/>
        <w:dstrike w:val="0"/>
        <w:color w:val="000000"/>
        <w:spacing w:val="0"/>
        <w:kern w:val="0"/>
        <w:position w:val="0"/>
        <w:sz w:val="28"/>
        <w:szCs w:val="28"/>
        <w:u w:val="none" w:color="000000"/>
        <w:effect w:val="none"/>
        <w:vertAlign w:val="baseline"/>
        <w:em w:val="none"/>
      </w:rPr>
    </w:lvl>
    <w:lvl w:ilvl="5">
      <w:start w:val="1"/>
      <w:numFmt w:val="lowerRoman"/>
      <w:lvlText w:val="%6."/>
      <w:lvlJc w:val="left"/>
      <w:pPr>
        <w:tabs>
          <w:tab w:val="num" w:pos="4369"/>
        </w:tabs>
        <w:ind w:left="4369" w:hanging="345"/>
      </w:pPr>
      <w:rPr>
        <w:caps w:val="0"/>
        <w:smallCaps w:val="0"/>
        <w:strike w:val="0"/>
        <w:dstrike w:val="0"/>
        <w:color w:val="000000"/>
        <w:spacing w:val="0"/>
        <w:kern w:val="0"/>
        <w:position w:val="0"/>
        <w:sz w:val="28"/>
        <w:szCs w:val="28"/>
        <w:u w:val="none" w:color="000000"/>
        <w:effect w:val="none"/>
        <w:vertAlign w:val="baseline"/>
        <w:em w:val="none"/>
      </w:rPr>
    </w:lvl>
    <w:lvl w:ilvl="6">
      <w:start w:val="1"/>
      <w:numFmt w:val="decimal"/>
      <w:lvlText w:val="%7."/>
      <w:lvlJc w:val="left"/>
      <w:pPr>
        <w:tabs>
          <w:tab w:val="num" w:pos="5100"/>
        </w:tabs>
        <w:ind w:left="5100" w:hanging="420"/>
      </w:pPr>
      <w:rPr>
        <w:caps w:val="0"/>
        <w:smallCaps w:val="0"/>
        <w:strike w:val="0"/>
        <w:dstrike w:val="0"/>
        <w:color w:val="000000"/>
        <w:spacing w:val="0"/>
        <w:kern w:val="0"/>
        <w:position w:val="0"/>
        <w:sz w:val="28"/>
        <w:szCs w:val="28"/>
        <w:u w:val="none" w:color="000000"/>
        <w:effect w:val="none"/>
        <w:vertAlign w:val="baseline"/>
        <w:em w:val="none"/>
      </w:rPr>
    </w:lvl>
    <w:lvl w:ilvl="7">
      <w:start w:val="1"/>
      <w:numFmt w:val="lowerLetter"/>
      <w:lvlText w:val="%8."/>
      <w:lvlJc w:val="left"/>
      <w:pPr>
        <w:tabs>
          <w:tab w:val="num" w:pos="5820"/>
        </w:tabs>
        <w:ind w:left="5820" w:hanging="420"/>
      </w:pPr>
      <w:rPr>
        <w:caps w:val="0"/>
        <w:smallCaps w:val="0"/>
        <w:strike w:val="0"/>
        <w:dstrike w:val="0"/>
        <w:color w:val="000000"/>
        <w:spacing w:val="0"/>
        <w:kern w:val="0"/>
        <w:position w:val="0"/>
        <w:sz w:val="28"/>
        <w:szCs w:val="28"/>
        <w:u w:val="none" w:color="000000"/>
        <w:effect w:val="none"/>
        <w:vertAlign w:val="baseline"/>
        <w:em w:val="none"/>
      </w:rPr>
    </w:lvl>
    <w:lvl w:ilvl="8">
      <w:start w:val="1"/>
      <w:numFmt w:val="lowerRoman"/>
      <w:lvlText w:val="%9."/>
      <w:lvlJc w:val="left"/>
      <w:pPr>
        <w:tabs>
          <w:tab w:val="num" w:pos="6529"/>
        </w:tabs>
        <w:ind w:left="6529" w:hanging="345"/>
      </w:pPr>
      <w:rPr>
        <w:caps w:val="0"/>
        <w:smallCaps w:val="0"/>
        <w:strike w:val="0"/>
        <w:dstrike w:val="0"/>
        <w:color w:val="000000"/>
        <w:spacing w:val="0"/>
        <w:kern w:val="0"/>
        <w:position w:val="0"/>
        <w:sz w:val="28"/>
        <w:szCs w:val="28"/>
        <w:u w:val="none" w:color="000000"/>
        <w:effect w:val="none"/>
        <w:vertAlign w:val="baseline"/>
        <w:em w:val="none"/>
      </w:rPr>
    </w:lvl>
  </w:abstractNum>
  <w:abstractNum w:abstractNumId="24" w15:restartNumberingAfterBreak="0">
    <w:nsid w:val="36D377B7"/>
    <w:multiLevelType w:val="hybridMultilevel"/>
    <w:tmpl w:val="E9D6481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37701405"/>
    <w:multiLevelType w:val="hybridMultilevel"/>
    <w:tmpl w:val="709CB192"/>
    <w:lvl w:ilvl="0" w:tplc="C0DC651E">
      <w:start w:val="1"/>
      <w:numFmt w:val="bullet"/>
      <w:lvlText w:val=""/>
      <w:lvlJc w:val="left"/>
      <w:pPr>
        <w:tabs>
          <w:tab w:val="num" w:pos="0"/>
        </w:tabs>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84437C6"/>
    <w:multiLevelType w:val="hybridMultilevel"/>
    <w:tmpl w:val="C65A154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3919253F"/>
    <w:multiLevelType w:val="hybridMultilevel"/>
    <w:tmpl w:val="1EBE9F8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8" w15:restartNumberingAfterBreak="0">
    <w:nsid w:val="3C5953D6"/>
    <w:multiLevelType w:val="hybridMultilevel"/>
    <w:tmpl w:val="EF64638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E504C8E"/>
    <w:multiLevelType w:val="hybridMultilevel"/>
    <w:tmpl w:val="FFFFFFFF"/>
    <w:lvl w:ilvl="0" w:tplc="45BCC354">
      <w:start w:val="1"/>
      <w:numFmt w:val="bullet"/>
      <w:lvlText w:val=""/>
      <w:lvlJc w:val="left"/>
      <w:pPr>
        <w:tabs>
          <w:tab w:val="num" w:pos="1202"/>
        </w:tabs>
        <w:ind w:left="1202" w:hanging="360"/>
      </w:pPr>
      <w:rPr>
        <w:rFonts w:ascii="Symbol" w:hAnsi="Symbol" w:hint="default"/>
      </w:rPr>
    </w:lvl>
    <w:lvl w:ilvl="1" w:tplc="DFD8142E">
      <w:start w:val="1"/>
      <w:numFmt w:val="bullet"/>
      <w:lvlText w:val=""/>
      <w:lvlJc w:val="left"/>
      <w:pPr>
        <w:tabs>
          <w:tab w:val="num" w:pos="1922"/>
        </w:tabs>
        <w:ind w:left="1922" w:hanging="360"/>
      </w:pPr>
      <w:rPr>
        <w:rFonts w:ascii="Symbol" w:hAnsi="Symbol" w:hint="default"/>
      </w:rPr>
    </w:lvl>
    <w:lvl w:ilvl="2" w:tplc="04190005">
      <w:start w:val="1"/>
      <w:numFmt w:val="bullet"/>
      <w:lvlText w:val=""/>
      <w:lvlJc w:val="left"/>
      <w:pPr>
        <w:tabs>
          <w:tab w:val="num" w:pos="2642"/>
        </w:tabs>
        <w:ind w:left="2642" w:hanging="360"/>
      </w:pPr>
      <w:rPr>
        <w:rFonts w:ascii="Wingdings" w:hAnsi="Wingdings" w:hint="default"/>
      </w:rPr>
    </w:lvl>
    <w:lvl w:ilvl="3" w:tplc="04190001" w:tentative="1">
      <w:start w:val="1"/>
      <w:numFmt w:val="bullet"/>
      <w:lvlText w:val=""/>
      <w:lvlJc w:val="left"/>
      <w:pPr>
        <w:tabs>
          <w:tab w:val="num" w:pos="3362"/>
        </w:tabs>
        <w:ind w:left="3362" w:hanging="360"/>
      </w:pPr>
      <w:rPr>
        <w:rFonts w:ascii="Symbol" w:hAnsi="Symbol" w:hint="default"/>
      </w:rPr>
    </w:lvl>
    <w:lvl w:ilvl="4" w:tplc="04190003" w:tentative="1">
      <w:start w:val="1"/>
      <w:numFmt w:val="bullet"/>
      <w:lvlText w:val="o"/>
      <w:lvlJc w:val="left"/>
      <w:pPr>
        <w:tabs>
          <w:tab w:val="num" w:pos="4082"/>
        </w:tabs>
        <w:ind w:left="4082" w:hanging="360"/>
      </w:pPr>
      <w:rPr>
        <w:rFonts w:ascii="Courier New" w:hAnsi="Courier New" w:hint="default"/>
      </w:rPr>
    </w:lvl>
    <w:lvl w:ilvl="5" w:tplc="04190005" w:tentative="1">
      <w:start w:val="1"/>
      <w:numFmt w:val="bullet"/>
      <w:lvlText w:val=""/>
      <w:lvlJc w:val="left"/>
      <w:pPr>
        <w:tabs>
          <w:tab w:val="num" w:pos="4802"/>
        </w:tabs>
        <w:ind w:left="4802" w:hanging="360"/>
      </w:pPr>
      <w:rPr>
        <w:rFonts w:ascii="Wingdings" w:hAnsi="Wingdings" w:hint="default"/>
      </w:rPr>
    </w:lvl>
    <w:lvl w:ilvl="6" w:tplc="04190001" w:tentative="1">
      <w:start w:val="1"/>
      <w:numFmt w:val="bullet"/>
      <w:lvlText w:val=""/>
      <w:lvlJc w:val="left"/>
      <w:pPr>
        <w:tabs>
          <w:tab w:val="num" w:pos="5522"/>
        </w:tabs>
        <w:ind w:left="5522" w:hanging="360"/>
      </w:pPr>
      <w:rPr>
        <w:rFonts w:ascii="Symbol" w:hAnsi="Symbol" w:hint="default"/>
      </w:rPr>
    </w:lvl>
    <w:lvl w:ilvl="7" w:tplc="04190003" w:tentative="1">
      <w:start w:val="1"/>
      <w:numFmt w:val="bullet"/>
      <w:lvlText w:val="o"/>
      <w:lvlJc w:val="left"/>
      <w:pPr>
        <w:tabs>
          <w:tab w:val="num" w:pos="6242"/>
        </w:tabs>
        <w:ind w:left="6242" w:hanging="360"/>
      </w:pPr>
      <w:rPr>
        <w:rFonts w:ascii="Courier New" w:hAnsi="Courier New" w:hint="default"/>
      </w:rPr>
    </w:lvl>
    <w:lvl w:ilvl="8" w:tplc="04190005" w:tentative="1">
      <w:start w:val="1"/>
      <w:numFmt w:val="bullet"/>
      <w:lvlText w:val=""/>
      <w:lvlJc w:val="left"/>
      <w:pPr>
        <w:tabs>
          <w:tab w:val="num" w:pos="6962"/>
        </w:tabs>
        <w:ind w:left="6962" w:hanging="360"/>
      </w:pPr>
      <w:rPr>
        <w:rFonts w:ascii="Wingdings" w:hAnsi="Wingdings" w:hint="default"/>
      </w:rPr>
    </w:lvl>
  </w:abstractNum>
  <w:abstractNum w:abstractNumId="30" w15:restartNumberingAfterBreak="0">
    <w:nsid w:val="48E365CA"/>
    <w:multiLevelType w:val="hybridMultilevel"/>
    <w:tmpl w:val="CFF818EA"/>
    <w:lvl w:ilvl="0" w:tplc="39028C9A">
      <w:start w:val="9"/>
      <w:numFmt w:val="decimal"/>
      <w:lvlText w:val="%1."/>
      <w:lvlJc w:val="left"/>
      <w:pPr>
        <w:ind w:left="90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1" w15:restartNumberingAfterBreak="0">
    <w:nsid w:val="49906109"/>
    <w:multiLevelType w:val="multilevel"/>
    <w:tmpl w:val="894EE8EB"/>
    <w:lvl w:ilvl="0">
      <w:start w:val="1"/>
      <w:numFmt w:val="decimal"/>
      <w:lvlText w:val="%1."/>
      <w:lvlJc w:val="left"/>
      <w:pPr>
        <w:tabs>
          <w:tab w:val="num" w:pos="426"/>
        </w:tabs>
        <w:ind w:left="426" w:hanging="426"/>
      </w:pPr>
      <w:rPr>
        <w:caps w:val="0"/>
        <w:smallCaps w:val="0"/>
        <w:strike w:val="0"/>
        <w:dstrike w:val="0"/>
        <w:color w:val="000000"/>
        <w:spacing w:val="0"/>
        <w:kern w:val="0"/>
        <w:position w:val="0"/>
        <w:sz w:val="28"/>
        <w:szCs w:val="28"/>
        <w:u w:val="none" w:color="000000"/>
        <w:effect w:val="none"/>
        <w:vertAlign w:val="baseline"/>
        <w:em w:val="none"/>
      </w:rPr>
    </w:lvl>
    <w:lvl w:ilvl="1">
      <w:start w:val="1"/>
      <w:numFmt w:val="lowerLetter"/>
      <w:lvlText w:val="%2."/>
      <w:lvlJc w:val="left"/>
      <w:pPr>
        <w:tabs>
          <w:tab w:val="num" w:pos="1500"/>
        </w:tabs>
        <w:ind w:left="1500" w:hanging="420"/>
      </w:pPr>
      <w:rPr>
        <w:caps w:val="0"/>
        <w:smallCaps w:val="0"/>
        <w:strike w:val="0"/>
        <w:dstrike w:val="0"/>
        <w:color w:val="000000"/>
        <w:spacing w:val="0"/>
        <w:kern w:val="0"/>
        <w:position w:val="0"/>
        <w:sz w:val="28"/>
        <w:szCs w:val="28"/>
        <w:u w:val="none" w:color="000000"/>
        <w:effect w:val="none"/>
        <w:vertAlign w:val="baseline"/>
        <w:em w:val="none"/>
      </w:rPr>
    </w:lvl>
    <w:lvl w:ilvl="2">
      <w:start w:val="1"/>
      <w:numFmt w:val="lowerRoman"/>
      <w:lvlText w:val="%3."/>
      <w:lvlJc w:val="left"/>
      <w:pPr>
        <w:tabs>
          <w:tab w:val="num" w:pos="2209"/>
        </w:tabs>
        <w:ind w:left="2209" w:hanging="345"/>
      </w:pPr>
      <w:rPr>
        <w:caps w:val="0"/>
        <w:smallCaps w:val="0"/>
        <w:strike w:val="0"/>
        <w:dstrike w:val="0"/>
        <w:color w:val="000000"/>
        <w:spacing w:val="0"/>
        <w:kern w:val="0"/>
        <w:position w:val="0"/>
        <w:sz w:val="28"/>
        <w:szCs w:val="28"/>
        <w:u w:val="none" w:color="000000"/>
        <w:effect w:val="none"/>
        <w:vertAlign w:val="baseline"/>
        <w:em w:val="none"/>
      </w:rPr>
    </w:lvl>
    <w:lvl w:ilvl="3">
      <w:start w:val="1"/>
      <w:numFmt w:val="decimal"/>
      <w:lvlText w:val="%4."/>
      <w:lvlJc w:val="left"/>
      <w:pPr>
        <w:tabs>
          <w:tab w:val="num" w:pos="2940"/>
        </w:tabs>
        <w:ind w:left="2940" w:hanging="420"/>
      </w:pPr>
      <w:rPr>
        <w:caps w:val="0"/>
        <w:smallCaps w:val="0"/>
        <w:strike w:val="0"/>
        <w:dstrike w:val="0"/>
        <w:color w:val="000000"/>
        <w:spacing w:val="0"/>
        <w:kern w:val="0"/>
        <w:position w:val="0"/>
        <w:sz w:val="28"/>
        <w:szCs w:val="28"/>
        <w:u w:val="none" w:color="000000"/>
        <w:effect w:val="none"/>
        <w:vertAlign w:val="baseline"/>
        <w:em w:val="none"/>
      </w:rPr>
    </w:lvl>
    <w:lvl w:ilvl="4">
      <w:start w:val="1"/>
      <w:numFmt w:val="lowerLetter"/>
      <w:lvlText w:val="%5."/>
      <w:lvlJc w:val="left"/>
      <w:pPr>
        <w:tabs>
          <w:tab w:val="num" w:pos="3660"/>
        </w:tabs>
        <w:ind w:left="3660" w:hanging="420"/>
      </w:pPr>
      <w:rPr>
        <w:caps w:val="0"/>
        <w:smallCaps w:val="0"/>
        <w:strike w:val="0"/>
        <w:dstrike w:val="0"/>
        <w:color w:val="000000"/>
        <w:spacing w:val="0"/>
        <w:kern w:val="0"/>
        <w:position w:val="0"/>
        <w:sz w:val="28"/>
        <w:szCs w:val="28"/>
        <w:u w:val="none" w:color="000000"/>
        <w:effect w:val="none"/>
        <w:vertAlign w:val="baseline"/>
        <w:em w:val="none"/>
      </w:rPr>
    </w:lvl>
    <w:lvl w:ilvl="5">
      <w:start w:val="1"/>
      <w:numFmt w:val="lowerRoman"/>
      <w:lvlText w:val="%6."/>
      <w:lvlJc w:val="left"/>
      <w:pPr>
        <w:tabs>
          <w:tab w:val="num" w:pos="4369"/>
        </w:tabs>
        <w:ind w:left="4369" w:hanging="345"/>
      </w:pPr>
      <w:rPr>
        <w:caps w:val="0"/>
        <w:smallCaps w:val="0"/>
        <w:strike w:val="0"/>
        <w:dstrike w:val="0"/>
        <w:color w:val="000000"/>
        <w:spacing w:val="0"/>
        <w:kern w:val="0"/>
        <w:position w:val="0"/>
        <w:sz w:val="28"/>
        <w:szCs w:val="28"/>
        <w:u w:val="none" w:color="000000"/>
        <w:effect w:val="none"/>
        <w:vertAlign w:val="baseline"/>
        <w:em w:val="none"/>
      </w:rPr>
    </w:lvl>
    <w:lvl w:ilvl="6">
      <w:start w:val="1"/>
      <w:numFmt w:val="decimal"/>
      <w:lvlText w:val="%7."/>
      <w:lvlJc w:val="left"/>
      <w:pPr>
        <w:tabs>
          <w:tab w:val="num" w:pos="5100"/>
        </w:tabs>
        <w:ind w:left="5100" w:hanging="420"/>
      </w:pPr>
      <w:rPr>
        <w:caps w:val="0"/>
        <w:smallCaps w:val="0"/>
        <w:strike w:val="0"/>
        <w:dstrike w:val="0"/>
        <w:color w:val="000000"/>
        <w:spacing w:val="0"/>
        <w:kern w:val="0"/>
        <w:position w:val="0"/>
        <w:sz w:val="28"/>
        <w:szCs w:val="28"/>
        <w:u w:val="none" w:color="000000"/>
        <w:effect w:val="none"/>
        <w:vertAlign w:val="baseline"/>
        <w:em w:val="none"/>
      </w:rPr>
    </w:lvl>
    <w:lvl w:ilvl="7">
      <w:start w:val="1"/>
      <w:numFmt w:val="lowerLetter"/>
      <w:lvlText w:val="%8."/>
      <w:lvlJc w:val="left"/>
      <w:pPr>
        <w:tabs>
          <w:tab w:val="num" w:pos="5820"/>
        </w:tabs>
        <w:ind w:left="5820" w:hanging="420"/>
      </w:pPr>
      <w:rPr>
        <w:caps w:val="0"/>
        <w:smallCaps w:val="0"/>
        <w:strike w:val="0"/>
        <w:dstrike w:val="0"/>
        <w:color w:val="000000"/>
        <w:spacing w:val="0"/>
        <w:kern w:val="0"/>
        <w:position w:val="0"/>
        <w:sz w:val="28"/>
        <w:szCs w:val="28"/>
        <w:u w:val="none" w:color="000000"/>
        <w:effect w:val="none"/>
        <w:vertAlign w:val="baseline"/>
        <w:em w:val="none"/>
      </w:rPr>
    </w:lvl>
    <w:lvl w:ilvl="8">
      <w:start w:val="1"/>
      <w:numFmt w:val="lowerRoman"/>
      <w:lvlText w:val="%9."/>
      <w:lvlJc w:val="left"/>
      <w:pPr>
        <w:tabs>
          <w:tab w:val="num" w:pos="6529"/>
        </w:tabs>
        <w:ind w:left="6529" w:hanging="345"/>
      </w:pPr>
      <w:rPr>
        <w:caps w:val="0"/>
        <w:smallCaps w:val="0"/>
        <w:strike w:val="0"/>
        <w:dstrike w:val="0"/>
        <w:color w:val="000000"/>
        <w:spacing w:val="0"/>
        <w:kern w:val="0"/>
        <w:position w:val="0"/>
        <w:sz w:val="28"/>
        <w:szCs w:val="28"/>
        <w:u w:val="none" w:color="000000"/>
        <w:effect w:val="none"/>
        <w:vertAlign w:val="baseline"/>
        <w:em w:val="none"/>
      </w:rPr>
    </w:lvl>
  </w:abstractNum>
  <w:abstractNum w:abstractNumId="32" w15:restartNumberingAfterBreak="0">
    <w:nsid w:val="4E5B508E"/>
    <w:multiLevelType w:val="hybridMultilevel"/>
    <w:tmpl w:val="CCC67E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0261421"/>
    <w:multiLevelType w:val="hybridMultilevel"/>
    <w:tmpl w:val="32CE9A1E"/>
    <w:lvl w:ilvl="0" w:tplc="E7C861CE">
      <w:start w:val="1"/>
      <w:numFmt w:val="decimal"/>
      <w:lvlText w:val="%1."/>
      <w:lvlJc w:val="left"/>
      <w:pPr>
        <w:tabs>
          <w:tab w:val="num" w:pos="1605"/>
        </w:tabs>
        <w:ind w:left="1605" w:hanging="1065"/>
      </w:pPr>
      <w:rPr>
        <w:rFonts w:hint="default"/>
        <w:b w:val="0"/>
        <w:color w:val="auto"/>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34" w15:restartNumberingAfterBreak="0">
    <w:nsid w:val="534E1A07"/>
    <w:multiLevelType w:val="hybridMultilevel"/>
    <w:tmpl w:val="78DAAACA"/>
    <w:lvl w:ilvl="0" w:tplc="0407000F">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5" w15:restartNumberingAfterBreak="0">
    <w:nsid w:val="53D37C03"/>
    <w:multiLevelType w:val="multilevel"/>
    <w:tmpl w:val="894EE8EB"/>
    <w:lvl w:ilvl="0">
      <w:start w:val="1"/>
      <w:numFmt w:val="decimal"/>
      <w:lvlText w:val="%1."/>
      <w:lvlJc w:val="left"/>
      <w:pPr>
        <w:tabs>
          <w:tab w:val="num" w:pos="426"/>
        </w:tabs>
        <w:ind w:left="426" w:hanging="426"/>
      </w:pPr>
      <w:rPr>
        <w:caps w:val="0"/>
        <w:smallCaps w:val="0"/>
        <w:strike w:val="0"/>
        <w:dstrike w:val="0"/>
        <w:color w:val="000000"/>
        <w:spacing w:val="0"/>
        <w:kern w:val="0"/>
        <w:position w:val="0"/>
        <w:sz w:val="28"/>
        <w:szCs w:val="28"/>
        <w:u w:val="none" w:color="000000"/>
        <w:effect w:val="none"/>
        <w:vertAlign w:val="baseline"/>
        <w:em w:val="none"/>
      </w:rPr>
    </w:lvl>
    <w:lvl w:ilvl="1">
      <w:start w:val="1"/>
      <w:numFmt w:val="lowerLetter"/>
      <w:lvlText w:val="%2."/>
      <w:lvlJc w:val="left"/>
      <w:pPr>
        <w:tabs>
          <w:tab w:val="num" w:pos="1500"/>
        </w:tabs>
        <w:ind w:left="1500" w:hanging="420"/>
      </w:pPr>
      <w:rPr>
        <w:caps w:val="0"/>
        <w:smallCaps w:val="0"/>
        <w:strike w:val="0"/>
        <w:dstrike w:val="0"/>
        <w:color w:val="000000"/>
        <w:spacing w:val="0"/>
        <w:kern w:val="0"/>
        <w:position w:val="0"/>
        <w:sz w:val="28"/>
        <w:szCs w:val="28"/>
        <w:u w:val="none" w:color="000000"/>
        <w:effect w:val="none"/>
        <w:vertAlign w:val="baseline"/>
        <w:em w:val="none"/>
      </w:rPr>
    </w:lvl>
    <w:lvl w:ilvl="2">
      <w:start w:val="1"/>
      <w:numFmt w:val="lowerRoman"/>
      <w:lvlText w:val="%3."/>
      <w:lvlJc w:val="left"/>
      <w:pPr>
        <w:tabs>
          <w:tab w:val="num" w:pos="2209"/>
        </w:tabs>
        <w:ind w:left="2209" w:hanging="345"/>
      </w:pPr>
      <w:rPr>
        <w:caps w:val="0"/>
        <w:smallCaps w:val="0"/>
        <w:strike w:val="0"/>
        <w:dstrike w:val="0"/>
        <w:color w:val="000000"/>
        <w:spacing w:val="0"/>
        <w:kern w:val="0"/>
        <w:position w:val="0"/>
        <w:sz w:val="28"/>
        <w:szCs w:val="28"/>
        <w:u w:val="none" w:color="000000"/>
        <w:effect w:val="none"/>
        <w:vertAlign w:val="baseline"/>
        <w:em w:val="none"/>
      </w:rPr>
    </w:lvl>
    <w:lvl w:ilvl="3">
      <w:start w:val="1"/>
      <w:numFmt w:val="decimal"/>
      <w:lvlText w:val="%4."/>
      <w:lvlJc w:val="left"/>
      <w:pPr>
        <w:tabs>
          <w:tab w:val="num" w:pos="2940"/>
        </w:tabs>
        <w:ind w:left="2940" w:hanging="420"/>
      </w:pPr>
      <w:rPr>
        <w:caps w:val="0"/>
        <w:smallCaps w:val="0"/>
        <w:strike w:val="0"/>
        <w:dstrike w:val="0"/>
        <w:color w:val="000000"/>
        <w:spacing w:val="0"/>
        <w:kern w:val="0"/>
        <w:position w:val="0"/>
        <w:sz w:val="28"/>
        <w:szCs w:val="28"/>
        <w:u w:val="none" w:color="000000"/>
        <w:effect w:val="none"/>
        <w:vertAlign w:val="baseline"/>
        <w:em w:val="none"/>
      </w:rPr>
    </w:lvl>
    <w:lvl w:ilvl="4">
      <w:start w:val="1"/>
      <w:numFmt w:val="lowerLetter"/>
      <w:lvlText w:val="%5."/>
      <w:lvlJc w:val="left"/>
      <w:pPr>
        <w:tabs>
          <w:tab w:val="num" w:pos="3660"/>
        </w:tabs>
        <w:ind w:left="3660" w:hanging="420"/>
      </w:pPr>
      <w:rPr>
        <w:caps w:val="0"/>
        <w:smallCaps w:val="0"/>
        <w:strike w:val="0"/>
        <w:dstrike w:val="0"/>
        <w:color w:val="000000"/>
        <w:spacing w:val="0"/>
        <w:kern w:val="0"/>
        <w:position w:val="0"/>
        <w:sz w:val="28"/>
        <w:szCs w:val="28"/>
        <w:u w:val="none" w:color="000000"/>
        <w:effect w:val="none"/>
        <w:vertAlign w:val="baseline"/>
        <w:em w:val="none"/>
      </w:rPr>
    </w:lvl>
    <w:lvl w:ilvl="5">
      <w:start w:val="1"/>
      <w:numFmt w:val="lowerRoman"/>
      <w:lvlText w:val="%6."/>
      <w:lvlJc w:val="left"/>
      <w:pPr>
        <w:tabs>
          <w:tab w:val="num" w:pos="4369"/>
        </w:tabs>
        <w:ind w:left="4369" w:hanging="345"/>
      </w:pPr>
      <w:rPr>
        <w:caps w:val="0"/>
        <w:smallCaps w:val="0"/>
        <w:strike w:val="0"/>
        <w:dstrike w:val="0"/>
        <w:color w:val="000000"/>
        <w:spacing w:val="0"/>
        <w:kern w:val="0"/>
        <w:position w:val="0"/>
        <w:sz w:val="28"/>
        <w:szCs w:val="28"/>
        <w:u w:val="none" w:color="000000"/>
        <w:effect w:val="none"/>
        <w:vertAlign w:val="baseline"/>
        <w:em w:val="none"/>
      </w:rPr>
    </w:lvl>
    <w:lvl w:ilvl="6">
      <w:start w:val="1"/>
      <w:numFmt w:val="decimal"/>
      <w:lvlText w:val="%7."/>
      <w:lvlJc w:val="left"/>
      <w:pPr>
        <w:tabs>
          <w:tab w:val="num" w:pos="5100"/>
        </w:tabs>
        <w:ind w:left="5100" w:hanging="420"/>
      </w:pPr>
      <w:rPr>
        <w:caps w:val="0"/>
        <w:smallCaps w:val="0"/>
        <w:strike w:val="0"/>
        <w:dstrike w:val="0"/>
        <w:color w:val="000000"/>
        <w:spacing w:val="0"/>
        <w:kern w:val="0"/>
        <w:position w:val="0"/>
        <w:sz w:val="28"/>
        <w:szCs w:val="28"/>
        <w:u w:val="none" w:color="000000"/>
        <w:effect w:val="none"/>
        <w:vertAlign w:val="baseline"/>
        <w:em w:val="none"/>
      </w:rPr>
    </w:lvl>
    <w:lvl w:ilvl="7">
      <w:start w:val="1"/>
      <w:numFmt w:val="lowerLetter"/>
      <w:lvlText w:val="%8."/>
      <w:lvlJc w:val="left"/>
      <w:pPr>
        <w:tabs>
          <w:tab w:val="num" w:pos="5820"/>
        </w:tabs>
        <w:ind w:left="5820" w:hanging="420"/>
      </w:pPr>
      <w:rPr>
        <w:caps w:val="0"/>
        <w:smallCaps w:val="0"/>
        <w:strike w:val="0"/>
        <w:dstrike w:val="0"/>
        <w:color w:val="000000"/>
        <w:spacing w:val="0"/>
        <w:kern w:val="0"/>
        <w:position w:val="0"/>
        <w:sz w:val="28"/>
        <w:szCs w:val="28"/>
        <w:u w:val="none" w:color="000000"/>
        <w:effect w:val="none"/>
        <w:vertAlign w:val="baseline"/>
        <w:em w:val="none"/>
      </w:rPr>
    </w:lvl>
    <w:lvl w:ilvl="8">
      <w:start w:val="1"/>
      <w:numFmt w:val="lowerRoman"/>
      <w:lvlText w:val="%9."/>
      <w:lvlJc w:val="left"/>
      <w:pPr>
        <w:tabs>
          <w:tab w:val="num" w:pos="6529"/>
        </w:tabs>
        <w:ind w:left="6529" w:hanging="345"/>
      </w:pPr>
      <w:rPr>
        <w:caps w:val="0"/>
        <w:smallCaps w:val="0"/>
        <w:strike w:val="0"/>
        <w:dstrike w:val="0"/>
        <w:color w:val="000000"/>
        <w:spacing w:val="0"/>
        <w:kern w:val="0"/>
        <w:position w:val="0"/>
        <w:sz w:val="28"/>
        <w:szCs w:val="28"/>
        <w:u w:val="none" w:color="000000"/>
        <w:effect w:val="none"/>
        <w:vertAlign w:val="baseline"/>
        <w:em w:val="none"/>
      </w:rPr>
    </w:lvl>
  </w:abstractNum>
  <w:abstractNum w:abstractNumId="36" w15:restartNumberingAfterBreak="0">
    <w:nsid w:val="55D0487F"/>
    <w:multiLevelType w:val="hybridMultilevel"/>
    <w:tmpl w:val="F95AA1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C2C41D6"/>
    <w:multiLevelType w:val="multilevel"/>
    <w:tmpl w:val="894EE8EB"/>
    <w:lvl w:ilvl="0">
      <w:start w:val="1"/>
      <w:numFmt w:val="decimal"/>
      <w:lvlText w:val="%1."/>
      <w:lvlJc w:val="left"/>
      <w:pPr>
        <w:tabs>
          <w:tab w:val="num" w:pos="426"/>
        </w:tabs>
        <w:ind w:left="426" w:hanging="426"/>
      </w:pPr>
      <w:rPr>
        <w:caps w:val="0"/>
        <w:smallCaps w:val="0"/>
        <w:strike w:val="0"/>
        <w:dstrike w:val="0"/>
        <w:color w:val="000000"/>
        <w:spacing w:val="0"/>
        <w:kern w:val="0"/>
        <w:position w:val="0"/>
        <w:sz w:val="28"/>
        <w:szCs w:val="28"/>
        <w:u w:val="none" w:color="000000"/>
        <w:effect w:val="none"/>
        <w:vertAlign w:val="baseline"/>
        <w:em w:val="none"/>
      </w:rPr>
    </w:lvl>
    <w:lvl w:ilvl="1">
      <w:start w:val="1"/>
      <w:numFmt w:val="lowerLetter"/>
      <w:lvlText w:val="%2."/>
      <w:lvlJc w:val="left"/>
      <w:pPr>
        <w:tabs>
          <w:tab w:val="num" w:pos="1500"/>
        </w:tabs>
        <w:ind w:left="1500" w:hanging="420"/>
      </w:pPr>
      <w:rPr>
        <w:caps w:val="0"/>
        <w:smallCaps w:val="0"/>
        <w:strike w:val="0"/>
        <w:dstrike w:val="0"/>
        <w:color w:val="000000"/>
        <w:spacing w:val="0"/>
        <w:kern w:val="0"/>
        <w:position w:val="0"/>
        <w:sz w:val="28"/>
        <w:szCs w:val="28"/>
        <w:u w:val="none" w:color="000000"/>
        <w:effect w:val="none"/>
        <w:vertAlign w:val="baseline"/>
        <w:em w:val="none"/>
      </w:rPr>
    </w:lvl>
    <w:lvl w:ilvl="2">
      <w:start w:val="1"/>
      <w:numFmt w:val="lowerRoman"/>
      <w:lvlText w:val="%3."/>
      <w:lvlJc w:val="left"/>
      <w:pPr>
        <w:tabs>
          <w:tab w:val="num" w:pos="2209"/>
        </w:tabs>
        <w:ind w:left="2209" w:hanging="345"/>
      </w:pPr>
      <w:rPr>
        <w:caps w:val="0"/>
        <w:smallCaps w:val="0"/>
        <w:strike w:val="0"/>
        <w:dstrike w:val="0"/>
        <w:color w:val="000000"/>
        <w:spacing w:val="0"/>
        <w:kern w:val="0"/>
        <w:position w:val="0"/>
        <w:sz w:val="28"/>
        <w:szCs w:val="28"/>
        <w:u w:val="none" w:color="000000"/>
        <w:effect w:val="none"/>
        <w:vertAlign w:val="baseline"/>
        <w:em w:val="none"/>
      </w:rPr>
    </w:lvl>
    <w:lvl w:ilvl="3">
      <w:start w:val="1"/>
      <w:numFmt w:val="decimal"/>
      <w:lvlText w:val="%4."/>
      <w:lvlJc w:val="left"/>
      <w:pPr>
        <w:tabs>
          <w:tab w:val="num" w:pos="2940"/>
        </w:tabs>
        <w:ind w:left="2940" w:hanging="420"/>
      </w:pPr>
      <w:rPr>
        <w:caps w:val="0"/>
        <w:smallCaps w:val="0"/>
        <w:strike w:val="0"/>
        <w:dstrike w:val="0"/>
        <w:color w:val="000000"/>
        <w:spacing w:val="0"/>
        <w:kern w:val="0"/>
        <w:position w:val="0"/>
        <w:sz w:val="28"/>
        <w:szCs w:val="28"/>
        <w:u w:val="none" w:color="000000"/>
        <w:effect w:val="none"/>
        <w:vertAlign w:val="baseline"/>
        <w:em w:val="none"/>
      </w:rPr>
    </w:lvl>
    <w:lvl w:ilvl="4">
      <w:start w:val="1"/>
      <w:numFmt w:val="lowerLetter"/>
      <w:lvlText w:val="%5."/>
      <w:lvlJc w:val="left"/>
      <w:pPr>
        <w:tabs>
          <w:tab w:val="num" w:pos="3660"/>
        </w:tabs>
        <w:ind w:left="3660" w:hanging="420"/>
      </w:pPr>
      <w:rPr>
        <w:caps w:val="0"/>
        <w:smallCaps w:val="0"/>
        <w:strike w:val="0"/>
        <w:dstrike w:val="0"/>
        <w:color w:val="000000"/>
        <w:spacing w:val="0"/>
        <w:kern w:val="0"/>
        <w:position w:val="0"/>
        <w:sz w:val="28"/>
        <w:szCs w:val="28"/>
        <w:u w:val="none" w:color="000000"/>
        <w:effect w:val="none"/>
        <w:vertAlign w:val="baseline"/>
        <w:em w:val="none"/>
      </w:rPr>
    </w:lvl>
    <w:lvl w:ilvl="5">
      <w:start w:val="1"/>
      <w:numFmt w:val="lowerRoman"/>
      <w:lvlText w:val="%6."/>
      <w:lvlJc w:val="left"/>
      <w:pPr>
        <w:tabs>
          <w:tab w:val="num" w:pos="4369"/>
        </w:tabs>
        <w:ind w:left="4369" w:hanging="345"/>
      </w:pPr>
      <w:rPr>
        <w:caps w:val="0"/>
        <w:smallCaps w:val="0"/>
        <w:strike w:val="0"/>
        <w:dstrike w:val="0"/>
        <w:color w:val="000000"/>
        <w:spacing w:val="0"/>
        <w:kern w:val="0"/>
        <w:position w:val="0"/>
        <w:sz w:val="28"/>
        <w:szCs w:val="28"/>
        <w:u w:val="none" w:color="000000"/>
        <w:effect w:val="none"/>
        <w:vertAlign w:val="baseline"/>
        <w:em w:val="none"/>
      </w:rPr>
    </w:lvl>
    <w:lvl w:ilvl="6">
      <w:start w:val="1"/>
      <w:numFmt w:val="decimal"/>
      <w:lvlText w:val="%7."/>
      <w:lvlJc w:val="left"/>
      <w:pPr>
        <w:tabs>
          <w:tab w:val="num" w:pos="5100"/>
        </w:tabs>
        <w:ind w:left="5100" w:hanging="420"/>
      </w:pPr>
      <w:rPr>
        <w:caps w:val="0"/>
        <w:smallCaps w:val="0"/>
        <w:strike w:val="0"/>
        <w:dstrike w:val="0"/>
        <w:color w:val="000000"/>
        <w:spacing w:val="0"/>
        <w:kern w:val="0"/>
        <w:position w:val="0"/>
        <w:sz w:val="28"/>
        <w:szCs w:val="28"/>
        <w:u w:val="none" w:color="000000"/>
        <w:effect w:val="none"/>
        <w:vertAlign w:val="baseline"/>
        <w:em w:val="none"/>
      </w:rPr>
    </w:lvl>
    <w:lvl w:ilvl="7">
      <w:start w:val="1"/>
      <w:numFmt w:val="lowerLetter"/>
      <w:lvlText w:val="%8."/>
      <w:lvlJc w:val="left"/>
      <w:pPr>
        <w:tabs>
          <w:tab w:val="num" w:pos="5820"/>
        </w:tabs>
        <w:ind w:left="5820" w:hanging="420"/>
      </w:pPr>
      <w:rPr>
        <w:caps w:val="0"/>
        <w:smallCaps w:val="0"/>
        <w:strike w:val="0"/>
        <w:dstrike w:val="0"/>
        <w:color w:val="000000"/>
        <w:spacing w:val="0"/>
        <w:kern w:val="0"/>
        <w:position w:val="0"/>
        <w:sz w:val="28"/>
        <w:szCs w:val="28"/>
        <w:u w:val="none" w:color="000000"/>
        <w:effect w:val="none"/>
        <w:vertAlign w:val="baseline"/>
        <w:em w:val="none"/>
      </w:rPr>
    </w:lvl>
    <w:lvl w:ilvl="8">
      <w:start w:val="1"/>
      <w:numFmt w:val="lowerRoman"/>
      <w:lvlText w:val="%9."/>
      <w:lvlJc w:val="left"/>
      <w:pPr>
        <w:tabs>
          <w:tab w:val="num" w:pos="6529"/>
        </w:tabs>
        <w:ind w:left="6529" w:hanging="345"/>
      </w:pPr>
      <w:rPr>
        <w:caps w:val="0"/>
        <w:smallCaps w:val="0"/>
        <w:strike w:val="0"/>
        <w:dstrike w:val="0"/>
        <w:color w:val="000000"/>
        <w:spacing w:val="0"/>
        <w:kern w:val="0"/>
        <w:position w:val="0"/>
        <w:sz w:val="28"/>
        <w:szCs w:val="28"/>
        <w:u w:val="none" w:color="000000"/>
        <w:effect w:val="none"/>
        <w:vertAlign w:val="baseline"/>
        <w:em w:val="none"/>
      </w:rPr>
    </w:lvl>
  </w:abstractNum>
  <w:abstractNum w:abstractNumId="38" w15:restartNumberingAfterBreak="0">
    <w:nsid w:val="60264A05"/>
    <w:multiLevelType w:val="multilevel"/>
    <w:tmpl w:val="63BA6C5E"/>
    <w:lvl w:ilvl="0">
      <w:start w:val="12"/>
      <w:numFmt w:val="decimal"/>
      <w:lvlText w:val="%1."/>
      <w:lvlJc w:val="left"/>
      <w:pPr>
        <w:tabs>
          <w:tab w:val="num" w:pos="426"/>
        </w:tabs>
        <w:ind w:left="426" w:hanging="426"/>
      </w:pPr>
      <w:rPr>
        <w:rFonts w:hint="default"/>
        <w:caps w:val="0"/>
        <w:smallCaps w:val="0"/>
        <w:strike w:val="0"/>
        <w:dstrike w:val="0"/>
        <w:color w:val="000000"/>
        <w:spacing w:val="0"/>
        <w:kern w:val="0"/>
        <w:position w:val="0"/>
        <w:sz w:val="28"/>
        <w:szCs w:val="28"/>
        <w:u w:val="none" w:color="000000"/>
        <w:effect w:val="none"/>
        <w:vertAlign w:val="baseline"/>
        <w:em w:val="none"/>
      </w:rPr>
    </w:lvl>
    <w:lvl w:ilvl="1">
      <w:start w:val="1"/>
      <w:numFmt w:val="lowerLetter"/>
      <w:lvlText w:val="%2."/>
      <w:lvlJc w:val="left"/>
      <w:pPr>
        <w:tabs>
          <w:tab w:val="num" w:pos="1500"/>
        </w:tabs>
        <w:ind w:left="1500" w:hanging="420"/>
      </w:pPr>
      <w:rPr>
        <w:rFonts w:hint="default"/>
        <w:caps w:val="0"/>
        <w:smallCaps w:val="0"/>
        <w:strike w:val="0"/>
        <w:dstrike w:val="0"/>
        <w:color w:val="000000"/>
        <w:spacing w:val="0"/>
        <w:kern w:val="0"/>
        <w:position w:val="0"/>
        <w:sz w:val="28"/>
        <w:szCs w:val="28"/>
        <w:u w:val="none" w:color="000000"/>
        <w:effect w:val="none"/>
        <w:vertAlign w:val="baseline"/>
        <w:em w:val="none"/>
      </w:rPr>
    </w:lvl>
    <w:lvl w:ilvl="2">
      <w:start w:val="1"/>
      <w:numFmt w:val="lowerRoman"/>
      <w:lvlText w:val="%3."/>
      <w:lvlJc w:val="left"/>
      <w:pPr>
        <w:tabs>
          <w:tab w:val="num" w:pos="2209"/>
        </w:tabs>
        <w:ind w:left="2209" w:hanging="345"/>
      </w:pPr>
      <w:rPr>
        <w:rFonts w:hint="default"/>
        <w:caps w:val="0"/>
        <w:smallCaps w:val="0"/>
        <w:strike w:val="0"/>
        <w:dstrike w:val="0"/>
        <w:color w:val="000000"/>
        <w:spacing w:val="0"/>
        <w:kern w:val="0"/>
        <w:position w:val="0"/>
        <w:sz w:val="28"/>
        <w:szCs w:val="28"/>
        <w:u w:val="none" w:color="000000"/>
        <w:effect w:val="none"/>
        <w:vertAlign w:val="baseline"/>
        <w:em w:val="none"/>
      </w:rPr>
    </w:lvl>
    <w:lvl w:ilvl="3">
      <w:start w:val="3"/>
      <w:numFmt w:val="decimal"/>
      <w:lvlText w:val="%4."/>
      <w:lvlJc w:val="left"/>
      <w:pPr>
        <w:tabs>
          <w:tab w:val="num" w:pos="2940"/>
        </w:tabs>
        <w:ind w:left="2940" w:hanging="420"/>
      </w:pPr>
      <w:rPr>
        <w:rFonts w:hint="default"/>
        <w:caps w:val="0"/>
        <w:smallCaps w:val="0"/>
        <w:strike w:val="0"/>
        <w:dstrike w:val="0"/>
        <w:color w:val="000000"/>
        <w:spacing w:val="0"/>
        <w:kern w:val="0"/>
        <w:position w:val="0"/>
        <w:sz w:val="28"/>
        <w:szCs w:val="28"/>
        <w:u w:val="none" w:color="000000"/>
        <w:effect w:val="none"/>
        <w:vertAlign w:val="baseline"/>
        <w:em w:val="none"/>
      </w:rPr>
    </w:lvl>
    <w:lvl w:ilvl="4">
      <w:start w:val="1"/>
      <w:numFmt w:val="lowerLetter"/>
      <w:lvlText w:val="%5."/>
      <w:lvlJc w:val="left"/>
      <w:pPr>
        <w:tabs>
          <w:tab w:val="num" w:pos="3660"/>
        </w:tabs>
        <w:ind w:left="3660" w:hanging="420"/>
      </w:pPr>
      <w:rPr>
        <w:rFonts w:hint="default"/>
        <w:caps w:val="0"/>
        <w:smallCaps w:val="0"/>
        <w:strike w:val="0"/>
        <w:dstrike w:val="0"/>
        <w:color w:val="000000"/>
        <w:spacing w:val="0"/>
        <w:kern w:val="0"/>
        <w:position w:val="0"/>
        <w:sz w:val="28"/>
        <w:szCs w:val="28"/>
        <w:u w:val="none" w:color="000000"/>
        <w:effect w:val="none"/>
        <w:vertAlign w:val="baseline"/>
        <w:em w:val="none"/>
      </w:rPr>
    </w:lvl>
    <w:lvl w:ilvl="5">
      <w:start w:val="1"/>
      <w:numFmt w:val="lowerRoman"/>
      <w:lvlText w:val="%6."/>
      <w:lvlJc w:val="left"/>
      <w:pPr>
        <w:tabs>
          <w:tab w:val="num" w:pos="4369"/>
        </w:tabs>
        <w:ind w:left="4369" w:hanging="345"/>
      </w:pPr>
      <w:rPr>
        <w:rFonts w:hint="default"/>
        <w:caps w:val="0"/>
        <w:smallCaps w:val="0"/>
        <w:strike w:val="0"/>
        <w:dstrike w:val="0"/>
        <w:color w:val="000000"/>
        <w:spacing w:val="0"/>
        <w:kern w:val="0"/>
        <w:position w:val="0"/>
        <w:sz w:val="28"/>
        <w:szCs w:val="28"/>
        <w:u w:val="none" w:color="000000"/>
        <w:effect w:val="none"/>
        <w:vertAlign w:val="baseline"/>
        <w:em w:val="none"/>
      </w:rPr>
    </w:lvl>
    <w:lvl w:ilvl="6">
      <w:start w:val="4"/>
      <w:numFmt w:val="decimal"/>
      <w:lvlText w:val="%7."/>
      <w:lvlJc w:val="left"/>
      <w:pPr>
        <w:tabs>
          <w:tab w:val="num" w:pos="5100"/>
        </w:tabs>
        <w:ind w:left="5100" w:hanging="420"/>
      </w:pPr>
      <w:rPr>
        <w:rFonts w:hint="default"/>
        <w:caps w:val="0"/>
        <w:smallCaps w:val="0"/>
        <w:strike w:val="0"/>
        <w:dstrike w:val="0"/>
        <w:color w:val="000000"/>
        <w:spacing w:val="0"/>
        <w:kern w:val="0"/>
        <w:position w:val="0"/>
        <w:sz w:val="28"/>
        <w:szCs w:val="28"/>
        <w:u w:val="none" w:color="000000"/>
        <w:effect w:val="none"/>
        <w:vertAlign w:val="baseline"/>
        <w:em w:val="none"/>
      </w:rPr>
    </w:lvl>
    <w:lvl w:ilvl="7">
      <w:start w:val="1"/>
      <w:numFmt w:val="lowerLetter"/>
      <w:lvlText w:val="%8."/>
      <w:lvlJc w:val="left"/>
      <w:pPr>
        <w:tabs>
          <w:tab w:val="num" w:pos="5820"/>
        </w:tabs>
        <w:ind w:left="5820" w:hanging="420"/>
      </w:pPr>
      <w:rPr>
        <w:rFonts w:hint="default"/>
        <w:caps w:val="0"/>
        <w:smallCaps w:val="0"/>
        <w:strike w:val="0"/>
        <w:dstrike w:val="0"/>
        <w:color w:val="000000"/>
        <w:spacing w:val="0"/>
        <w:kern w:val="0"/>
        <w:position w:val="0"/>
        <w:sz w:val="28"/>
        <w:szCs w:val="28"/>
        <w:u w:val="none" w:color="000000"/>
        <w:effect w:val="none"/>
        <w:vertAlign w:val="baseline"/>
        <w:em w:val="none"/>
      </w:rPr>
    </w:lvl>
    <w:lvl w:ilvl="8">
      <w:start w:val="1"/>
      <w:numFmt w:val="lowerRoman"/>
      <w:lvlText w:val="%9."/>
      <w:lvlJc w:val="left"/>
      <w:pPr>
        <w:tabs>
          <w:tab w:val="num" w:pos="6529"/>
        </w:tabs>
        <w:ind w:left="6529" w:hanging="345"/>
      </w:pPr>
      <w:rPr>
        <w:rFonts w:hint="default"/>
        <w:caps w:val="0"/>
        <w:smallCaps w:val="0"/>
        <w:strike w:val="0"/>
        <w:dstrike w:val="0"/>
        <w:color w:val="000000"/>
        <w:spacing w:val="0"/>
        <w:kern w:val="0"/>
        <w:position w:val="0"/>
        <w:sz w:val="28"/>
        <w:szCs w:val="28"/>
        <w:u w:val="none" w:color="000000"/>
        <w:effect w:val="none"/>
        <w:vertAlign w:val="baseline"/>
        <w:em w:val="none"/>
      </w:rPr>
    </w:lvl>
  </w:abstractNum>
  <w:abstractNum w:abstractNumId="39" w15:restartNumberingAfterBreak="0">
    <w:nsid w:val="624F418F"/>
    <w:multiLevelType w:val="hybridMultilevel"/>
    <w:tmpl w:val="8DD6B4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35B6F12"/>
    <w:multiLevelType w:val="hybridMultilevel"/>
    <w:tmpl w:val="AAAC3E5C"/>
    <w:lvl w:ilvl="0" w:tplc="8BE69F1E">
      <w:start w:val="1"/>
      <w:numFmt w:val="decimal"/>
      <w:lvlText w:val="%1."/>
      <w:lvlJc w:val="left"/>
      <w:pPr>
        <w:ind w:left="397" w:hanging="360"/>
      </w:pPr>
    </w:lvl>
    <w:lvl w:ilvl="1" w:tplc="04220019">
      <w:start w:val="1"/>
      <w:numFmt w:val="lowerLetter"/>
      <w:lvlText w:val="%2."/>
      <w:lvlJc w:val="left"/>
      <w:pPr>
        <w:ind w:left="1117" w:hanging="360"/>
      </w:pPr>
    </w:lvl>
    <w:lvl w:ilvl="2" w:tplc="0422001B">
      <w:start w:val="1"/>
      <w:numFmt w:val="lowerRoman"/>
      <w:lvlText w:val="%3."/>
      <w:lvlJc w:val="right"/>
      <w:pPr>
        <w:ind w:left="1837" w:hanging="180"/>
      </w:pPr>
    </w:lvl>
    <w:lvl w:ilvl="3" w:tplc="0422000F">
      <w:start w:val="1"/>
      <w:numFmt w:val="decimal"/>
      <w:lvlText w:val="%4."/>
      <w:lvlJc w:val="left"/>
      <w:pPr>
        <w:ind w:left="2557" w:hanging="360"/>
      </w:pPr>
    </w:lvl>
    <w:lvl w:ilvl="4" w:tplc="04220019">
      <w:start w:val="1"/>
      <w:numFmt w:val="lowerLetter"/>
      <w:lvlText w:val="%5."/>
      <w:lvlJc w:val="left"/>
      <w:pPr>
        <w:ind w:left="3277" w:hanging="360"/>
      </w:pPr>
    </w:lvl>
    <w:lvl w:ilvl="5" w:tplc="0422001B">
      <w:start w:val="1"/>
      <w:numFmt w:val="lowerRoman"/>
      <w:lvlText w:val="%6."/>
      <w:lvlJc w:val="right"/>
      <w:pPr>
        <w:ind w:left="3997" w:hanging="180"/>
      </w:pPr>
    </w:lvl>
    <w:lvl w:ilvl="6" w:tplc="0422000F">
      <w:start w:val="1"/>
      <w:numFmt w:val="decimal"/>
      <w:lvlText w:val="%7."/>
      <w:lvlJc w:val="left"/>
      <w:pPr>
        <w:ind w:left="4717" w:hanging="360"/>
      </w:pPr>
    </w:lvl>
    <w:lvl w:ilvl="7" w:tplc="04220019">
      <w:start w:val="1"/>
      <w:numFmt w:val="lowerLetter"/>
      <w:lvlText w:val="%8."/>
      <w:lvlJc w:val="left"/>
      <w:pPr>
        <w:ind w:left="5437" w:hanging="360"/>
      </w:pPr>
    </w:lvl>
    <w:lvl w:ilvl="8" w:tplc="0422001B">
      <w:start w:val="1"/>
      <w:numFmt w:val="lowerRoman"/>
      <w:lvlText w:val="%9."/>
      <w:lvlJc w:val="right"/>
      <w:pPr>
        <w:ind w:left="6157" w:hanging="180"/>
      </w:pPr>
    </w:lvl>
  </w:abstractNum>
  <w:abstractNum w:abstractNumId="41" w15:restartNumberingAfterBreak="0">
    <w:nsid w:val="697C16A2"/>
    <w:multiLevelType w:val="hybridMultilevel"/>
    <w:tmpl w:val="BDB6901E"/>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6A5C0A2D"/>
    <w:multiLevelType w:val="multilevel"/>
    <w:tmpl w:val="894EE8EB"/>
    <w:lvl w:ilvl="0">
      <w:start w:val="1"/>
      <w:numFmt w:val="decimal"/>
      <w:lvlText w:val="%1."/>
      <w:lvlJc w:val="left"/>
      <w:pPr>
        <w:tabs>
          <w:tab w:val="num" w:pos="426"/>
        </w:tabs>
        <w:ind w:left="426" w:hanging="426"/>
      </w:pPr>
      <w:rPr>
        <w:caps w:val="0"/>
        <w:smallCaps w:val="0"/>
        <w:strike w:val="0"/>
        <w:dstrike w:val="0"/>
        <w:color w:val="000000"/>
        <w:spacing w:val="0"/>
        <w:kern w:val="0"/>
        <w:position w:val="0"/>
        <w:sz w:val="28"/>
        <w:szCs w:val="28"/>
        <w:u w:val="none" w:color="000000"/>
        <w:effect w:val="none"/>
        <w:vertAlign w:val="baseline"/>
        <w:em w:val="none"/>
      </w:rPr>
    </w:lvl>
    <w:lvl w:ilvl="1">
      <w:start w:val="1"/>
      <w:numFmt w:val="lowerLetter"/>
      <w:lvlText w:val="%2."/>
      <w:lvlJc w:val="left"/>
      <w:pPr>
        <w:tabs>
          <w:tab w:val="num" w:pos="1500"/>
        </w:tabs>
        <w:ind w:left="1500" w:hanging="420"/>
      </w:pPr>
      <w:rPr>
        <w:caps w:val="0"/>
        <w:smallCaps w:val="0"/>
        <w:strike w:val="0"/>
        <w:dstrike w:val="0"/>
        <w:color w:val="000000"/>
        <w:spacing w:val="0"/>
        <w:kern w:val="0"/>
        <w:position w:val="0"/>
        <w:sz w:val="28"/>
        <w:szCs w:val="28"/>
        <w:u w:val="none" w:color="000000"/>
        <w:effect w:val="none"/>
        <w:vertAlign w:val="baseline"/>
        <w:em w:val="none"/>
      </w:rPr>
    </w:lvl>
    <w:lvl w:ilvl="2">
      <w:start w:val="1"/>
      <w:numFmt w:val="lowerRoman"/>
      <w:lvlText w:val="%3."/>
      <w:lvlJc w:val="left"/>
      <w:pPr>
        <w:tabs>
          <w:tab w:val="num" w:pos="2209"/>
        </w:tabs>
        <w:ind w:left="2209" w:hanging="345"/>
      </w:pPr>
      <w:rPr>
        <w:caps w:val="0"/>
        <w:smallCaps w:val="0"/>
        <w:strike w:val="0"/>
        <w:dstrike w:val="0"/>
        <w:color w:val="000000"/>
        <w:spacing w:val="0"/>
        <w:kern w:val="0"/>
        <w:position w:val="0"/>
        <w:sz w:val="28"/>
        <w:szCs w:val="28"/>
        <w:u w:val="none" w:color="000000"/>
        <w:effect w:val="none"/>
        <w:vertAlign w:val="baseline"/>
        <w:em w:val="none"/>
      </w:rPr>
    </w:lvl>
    <w:lvl w:ilvl="3">
      <w:start w:val="1"/>
      <w:numFmt w:val="decimal"/>
      <w:lvlText w:val="%4."/>
      <w:lvlJc w:val="left"/>
      <w:pPr>
        <w:tabs>
          <w:tab w:val="num" w:pos="2940"/>
        </w:tabs>
        <w:ind w:left="2940" w:hanging="420"/>
      </w:pPr>
      <w:rPr>
        <w:caps w:val="0"/>
        <w:smallCaps w:val="0"/>
        <w:strike w:val="0"/>
        <w:dstrike w:val="0"/>
        <w:color w:val="000000"/>
        <w:spacing w:val="0"/>
        <w:kern w:val="0"/>
        <w:position w:val="0"/>
        <w:sz w:val="28"/>
        <w:szCs w:val="28"/>
        <w:u w:val="none" w:color="000000"/>
        <w:effect w:val="none"/>
        <w:vertAlign w:val="baseline"/>
        <w:em w:val="none"/>
      </w:rPr>
    </w:lvl>
    <w:lvl w:ilvl="4">
      <w:start w:val="1"/>
      <w:numFmt w:val="lowerLetter"/>
      <w:lvlText w:val="%5."/>
      <w:lvlJc w:val="left"/>
      <w:pPr>
        <w:tabs>
          <w:tab w:val="num" w:pos="3660"/>
        </w:tabs>
        <w:ind w:left="3660" w:hanging="420"/>
      </w:pPr>
      <w:rPr>
        <w:caps w:val="0"/>
        <w:smallCaps w:val="0"/>
        <w:strike w:val="0"/>
        <w:dstrike w:val="0"/>
        <w:color w:val="000000"/>
        <w:spacing w:val="0"/>
        <w:kern w:val="0"/>
        <w:position w:val="0"/>
        <w:sz w:val="28"/>
        <w:szCs w:val="28"/>
        <w:u w:val="none" w:color="000000"/>
        <w:effect w:val="none"/>
        <w:vertAlign w:val="baseline"/>
        <w:em w:val="none"/>
      </w:rPr>
    </w:lvl>
    <w:lvl w:ilvl="5">
      <w:start w:val="1"/>
      <w:numFmt w:val="lowerRoman"/>
      <w:lvlText w:val="%6."/>
      <w:lvlJc w:val="left"/>
      <w:pPr>
        <w:tabs>
          <w:tab w:val="num" w:pos="4369"/>
        </w:tabs>
        <w:ind w:left="4369" w:hanging="345"/>
      </w:pPr>
      <w:rPr>
        <w:caps w:val="0"/>
        <w:smallCaps w:val="0"/>
        <w:strike w:val="0"/>
        <w:dstrike w:val="0"/>
        <w:color w:val="000000"/>
        <w:spacing w:val="0"/>
        <w:kern w:val="0"/>
        <w:position w:val="0"/>
        <w:sz w:val="28"/>
        <w:szCs w:val="28"/>
        <w:u w:val="none" w:color="000000"/>
        <w:effect w:val="none"/>
        <w:vertAlign w:val="baseline"/>
        <w:em w:val="none"/>
      </w:rPr>
    </w:lvl>
    <w:lvl w:ilvl="6">
      <w:start w:val="1"/>
      <w:numFmt w:val="decimal"/>
      <w:lvlText w:val="%7."/>
      <w:lvlJc w:val="left"/>
      <w:pPr>
        <w:tabs>
          <w:tab w:val="num" w:pos="5100"/>
        </w:tabs>
        <w:ind w:left="5100" w:hanging="420"/>
      </w:pPr>
      <w:rPr>
        <w:caps w:val="0"/>
        <w:smallCaps w:val="0"/>
        <w:strike w:val="0"/>
        <w:dstrike w:val="0"/>
        <w:color w:val="000000"/>
        <w:spacing w:val="0"/>
        <w:kern w:val="0"/>
        <w:position w:val="0"/>
        <w:sz w:val="28"/>
        <w:szCs w:val="28"/>
        <w:u w:val="none" w:color="000000"/>
        <w:effect w:val="none"/>
        <w:vertAlign w:val="baseline"/>
        <w:em w:val="none"/>
      </w:rPr>
    </w:lvl>
    <w:lvl w:ilvl="7">
      <w:start w:val="1"/>
      <w:numFmt w:val="lowerLetter"/>
      <w:lvlText w:val="%8."/>
      <w:lvlJc w:val="left"/>
      <w:pPr>
        <w:tabs>
          <w:tab w:val="num" w:pos="5820"/>
        </w:tabs>
        <w:ind w:left="5820" w:hanging="420"/>
      </w:pPr>
      <w:rPr>
        <w:caps w:val="0"/>
        <w:smallCaps w:val="0"/>
        <w:strike w:val="0"/>
        <w:dstrike w:val="0"/>
        <w:color w:val="000000"/>
        <w:spacing w:val="0"/>
        <w:kern w:val="0"/>
        <w:position w:val="0"/>
        <w:sz w:val="28"/>
        <w:szCs w:val="28"/>
        <w:u w:val="none" w:color="000000"/>
        <w:effect w:val="none"/>
        <w:vertAlign w:val="baseline"/>
        <w:em w:val="none"/>
      </w:rPr>
    </w:lvl>
    <w:lvl w:ilvl="8">
      <w:start w:val="1"/>
      <w:numFmt w:val="lowerRoman"/>
      <w:lvlText w:val="%9."/>
      <w:lvlJc w:val="left"/>
      <w:pPr>
        <w:tabs>
          <w:tab w:val="num" w:pos="6529"/>
        </w:tabs>
        <w:ind w:left="6529" w:hanging="345"/>
      </w:pPr>
      <w:rPr>
        <w:caps w:val="0"/>
        <w:smallCaps w:val="0"/>
        <w:strike w:val="0"/>
        <w:dstrike w:val="0"/>
        <w:color w:val="000000"/>
        <w:spacing w:val="0"/>
        <w:kern w:val="0"/>
        <w:position w:val="0"/>
        <w:sz w:val="28"/>
        <w:szCs w:val="28"/>
        <w:u w:val="none" w:color="000000"/>
        <w:effect w:val="none"/>
        <w:vertAlign w:val="baseline"/>
        <w:em w:val="none"/>
      </w:rPr>
    </w:lvl>
  </w:abstractNum>
  <w:abstractNum w:abstractNumId="43" w15:restartNumberingAfterBreak="0">
    <w:nsid w:val="701825AE"/>
    <w:multiLevelType w:val="hybridMultilevel"/>
    <w:tmpl w:val="094C0DDC"/>
    <w:lvl w:ilvl="0" w:tplc="04220011">
      <w:start w:val="1"/>
      <w:numFmt w:val="decimal"/>
      <w:lvlText w:val="%1)"/>
      <w:lvlJc w:val="left"/>
      <w:pPr>
        <w:ind w:left="720" w:hanging="360"/>
      </w:pPr>
      <w:rPr>
        <w:rFonts w:cs="Times New Roman" w:hint="default"/>
      </w:rPr>
    </w:lvl>
    <w:lvl w:ilvl="1" w:tplc="04220019">
      <w:start w:val="1"/>
      <w:numFmt w:val="lowerLetter"/>
      <w:lvlText w:val="%2."/>
      <w:lvlJc w:val="left"/>
      <w:pPr>
        <w:ind w:left="1440" w:hanging="360"/>
      </w:pPr>
      <w:rPr>
        <w:rFonts w:cs="Times New Roman"/>
      </w:rPr>
    </w:lvl>
    <w:lvl w:ilvl="2" w:tplc="0422001B">
      <w:start w:val="1"/>
      <w:numFmt w:val="lowerRoman"/>
      <w:lvlText w:val="%3."/>
      <w:lvlJc w:val="right"/>
      <w:pPr>
        <w:ind w:left="2160" w:hanging="180"/>
      </w:pPr>
      <w:rPr>
        <w:rFonts w:cs="Times New Roman"/>
      </w:rPr>
    </w:lvl>
    <w:lvl w:ilvl="3" w:tplc="0422000F">
      <w:start w:val="1"/>
      <w:numFmt w:val="decimal"/>
      <w:lvlText w:val="%4."/>
      <w:lvlJc w:val="left"/>
      <w:pPr>
        <w:ind w:left="2880" w:hanging="360"/>
      </w:pPr>
      <w:rPr>
        <w:rFonts w:cs="Times New Roman"/>
      </w:rPr>
    </w:lvl>
    <w:lvl w:ilvl="4" w:tplc="04220019">
      <w:start w:val="1"/>
      <w:numFmt w:val="lowerLetter"/>
      <w:lvlText w:val="%5."/>
      <w:lvlJc w:val="left"/>
      <w:pPr>
        <w:ind w:left="3600" w:hanging="360"/>
      </w:pPr>
      <w:rPr>
        <w:rFonts w:cs="Times New Roman"/>
      </w:rPr>
    </w:lvl>
    <w:lvl w:ilvl="5" w:tplc="0422001B">
      <w:start w:val="1"/>
      <w:numFmt w:val="lowerRoman"/>
      <w:lvlText w:val="%6."/>
      <w:lvlJc w:val="right"/>
      <w:pPr>
        <w:ind w:left="4320" w:hanging="180"/>
      </w:pPr>
      <w:rPr>
        <w:rFonts w:cs="Times New Roman"/>
      </w:rPr>
    </w:lvl>
    <w:lvl w:ilvl="6" w:tplc="0422000F">
      <w:start w:val="1"/>
      <w:numFmt w:val="decimal"/>
      <w:lvlText w:val="%7."/>
      <w:lvlJc w:val="left"/>
      <w:pPr>
        <w:ind w:left="5040" w:hanging="360"/>
      </w:pPr>
      <w:rPr>
        <w:rFonts w:cs="Times New Roman"/>
      </w:rPr>
    </w:lvl>
    <w:lvl w:ilvl="7" w:tplc="04220019">
      <w:start w:val="1"/>
      <w:numFmt w:val="lowerLetter"/>
      <w:lvlText w:val="%8."/>
      <w:lvlJc w:val="left"/>
      <w:pPr>
        <w:ind w:left="5760" w:hanging="360"/>
      </w:pPr>
      <w:rPr>
        <w:rFonts w:cs="Times New Roman"/>
      </w:rPr>
    </w:lvl>
    <w:lvl w:ilvl="8" w:tplc="0422001B">
      <w:start w:val="1"/>
      <w:numFmt w:val="lowerRoman"/>
      <w:lvlText w:val="%9."/>
      <w:lvlJc w:val="right"/>
      <w:pPr>
        <w:ind w:left="6480" w:hanging="180"/>
      </w:pPr>
      <w:rPr>
        <w:rFonts w:cs="Times New Roman"/>
      </w:rPr>
    </w:lvl>
  </w:abstractNum>
  <w:abstractNum w:abstractNumId="44" w15:restartNumberingAfterBreak="0">
    <w:nsid w:val="793542D0"/>
    <w:multiLevelType w:val="hybridMultilevel"/>
    <w:tmpl w:val="E9D67856"/>
    <w:lvl w:ilvl="0" w:tplc="0422000F">
      <w:start w:val="1"/>
      <w:numFmt w:val="decimal"/>
      <w:lvlText w:val="%1."/>
      <w:lvlJc w:val="left"/>
      <w:pPr>
        <w:tabs>
          <w:tab w:val="num" w:pos="720"/>
        </w:tabs>
        <w:ind w:left="720" w:hanging="360"/>
      </w:pPr>
    </w:lvl>
    <w:lvl w:ilvl="1" w:tplc="04220019" w:tentative="1">
      <w:start w:val="1"/>
      <w:numFmt w:val="lowerLetter"/>
      <w:lvlText w:val="%2."/>
      <w:lvlJc w:val="left"/>
      <w:pPr>
        <w:tabs>
          <w:tab w:val="num" w:pos="1440"/>
        </w:tabs>
        <w:ind w:left="1440" w:hanging="360"/>
      </w:pPr>
    </w:lvl>
    <w:lvl w:ilvl="2" w:tplc="0422001B" w:tentative="1">
      <w:start w:val="1"/>
      <w:numFmt w:val="lowerRoman"/>
      <w:lvlText w:val="%3."/>
      <w:lvlJc w:val="right"/>
      <w:pPr>
        <w:tabs>
          <w:tab w:val="num" w:pos="2160"/>
        </w:tabs>
        <w:ind w:left="2160" w:hanging="180"/>
      </w:pPr>
    </w:lvl>
    <w:lvl w:ilvl="3" w:tplc="0422000F" w:tentative="1">
      <w:start w:val="1"/>
      <w:numFmt w:val="decimal"/>
      <w:lvlText w:val="%4."/>
      <w:lvlJc w:val="left"/>
      <w:pPr>
        <w:tabs>
          <w:tab w:val="num" w:pos="2880"/>
        </w:tabs>
        <w:ind w:left="2880" w:hanging="360"/>
      </w:pPr>
    </w:lvl>
    <w:lvl w:ilvl="4" w:tplc="04220019" w:tentative="1">
      <w:start w:val="1"/>
      <w:numFmt w:val="lowerLetter"/>
      <w:lvlText w:val="%5."/>
      <w:lvlJc w:val="left"/>
      <w:pPr>
        <w:tabs>
          <w:tab w:val="num" w:pos="3600"/>
        </w:tabs>
        <w:ind w:left="3600" w:hanging="360"/>
      </w:pPr>
    </w:lvl>
    <w:lvl w:ilvl="5" w:tplc="0422001B" w:tentative="1">
      <w:start w:val="1"/>
      <w:numFmt w:val="lowerRoman"/>
      <w:lvlText w:val="%6."/>
      <w:lvlJc w:val="right"/>
      <w:pPr>
        <w:tabs>
          <w:tab w:val="num" w:pos="4320"/>
        </w:tabs>
        <w:ind w:left="4320" w:hanging="180"/>
      </w:pPr>
    </w:lvl>
    <w:lvl w:ilvl="6" w:tplc="0422000F" w:tentative="1">
      <w:start w:val="1"/>
      <w:numFmt w:val="decimal"/>
      <w:lvlText w:val="%7."/>
      <w:lvlJc w:val="left"/>
      <w:pPr>
        <w:tabs>
          <w:tab w:val="num" w:pos="5040"/>
        </w:tabs>
        <w:ind w:left="5040" w:hanging="360"/>
      </w:pPr>
    </w:lvl>
    <w:lvl w:ilvl="7" w:tplc="04220019" w:tentative="1">
      <w:start w:val="1"/>
      <w:numFmt w:val="lowerLetter"/>
      <w:lvlText w:val="%8."/>
      <w:lvlJc w:val="left"/>
      <w:pPr>
        <w:tabs>
          <w:tab w:val="num" w:pos="5760"/>
        </w:tabs>
        <w:ind w:left="5760" w:hanging="360"/>
      </w:pPr>
    </w:lvl>
    <w:lvl w:ilvl="8" w:tplc="0422001B" w:tentative="1">
      <w:start w:val="1"/>
      <w:numFmt w:val="lowerRoman"/>
      <w:lvlText w:val="%9."/>
      <w:lvlJc w:val="right"/>
      <w:pPr>
        <w:tabs>
          <w:tab w:val="num" w:pos="6480"/>
        </w:tabs>
        <w:ind w:left="6480" w:hanging="180"/>
      </w:pPr>
    </w:lvl>
  </w:abstractNum>
  <w:abstractNum w:abstractNumId="45" w15:restartNumberingAfterBreak="0">
    <w:nsid w:val="7BE671A4"/>
    <w:multiLevelType w:val="hybridMultilevel"/>
    <w:tmpl w:val="F912C09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6" w15:restartNumberingAfterBreak="0">
    <w:nsid w:val="7C0B771D"/>
    <w:multiLevelType w:val="hybridMultilevel"/>
    <w:tmpl w:val="C8D052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C576DFA"/>
    <w:multiLevelType w:val="hybridMultilevel"/>
    <w:tmpl w:val="22EC34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7F176B5F"/>
    <w:multiLevelType w:val="hybridMultilevel"/>
    <w:tmpl w:val="8AEE74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119177929">
    <w:abstractNumId w:val="1"/>
  </w:num>
  <w:num w:numId="2" w16cid:durableId="768354521">
    <w:abstractNumId w:val="2"/>
  </w:num>
  <w:num w:numId="3" w16cid:durableId="1824010151">
    <w:abstractNumId w:val="3"/>
  </w:num>
  <w:num w:numId="4" w16cid:durableId="1335649841">
    <w:abstractNumId w:val="4"/>
  </w:num>
  <w:num w:numId="5" w16cid:durableId="7464214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58274424">
    <w:abstractNumId w:val="17"/>
  </w:num>
  <w:num w:numId="7" w16cid:durableId="1635672398">
    <w:abstractNumId w:val="33"/>
  </w:num>
  <w:num w:numId="8" w16cid:durableId="909578071">
    <w:abstractNumId w:val="27"/>
  </w:num>
  <w:num w:numId="9" w16cid:durableId="951204286">
    <w:abstractNumId w:val="45"/>
  </w:num>
  <w:num w:numId="10" w16cid:durableId="201943132">
    <w:abstractNumId w:val="38"/>
  </w:num>
  <w:num w:numId="11" w16cid:durableId="1643804181">
    <w:abstractNumId w:val="30"/>
  </w:num>
  <w:num w:numId="12" w16cid:durableId="811338001">
    <w:abstractNumId w:val="25"/>
  </w:num>
  <w:num w:numId="13" w16cid:durableId="144011559">
    <w:abstractNumId w:val="11"/>
  </w:num>
  <w:num w:numId="14" w16cid:durableId="198974834">
    <w:abstractNumId w:val="44"/>
  </w:num>
  <w:num w:numId="15" w16cid:durableId="1426148877">
    <w:abstractNumId w:val="8"/>
  </w:num>
  <w:num w:numId="16" w16cid:durableId="378629633">
    <w:abstractNumId w:val="43"/>
  </w:num>
  <w:num w:numId="17" w16cid:durableId="1369069893">
    <w:abstractNumId w:val="15"/>
  </w:num>
  <w:num w:numId="18" w16cid:durableId="672683952">
    <w:abstractNumId w:val="37"/>
  </w:num>
  <w:num w:numId="19" w16cid:durableId="670717319">
    <w:abstractNumId w:val="42"/>
  </w:num>
  <w:num w:numId="20" w16cid:durableId="1013144843">
    <w:abstractNumId w:val="23"/>
  </w:num>
  <w:num w:numId="21" w16cid:durableId="125852767">
    <w:abstractNumId w:val="13"/>
  </w:num>
  <w:num w:numId="22" w16cid:durableId="1997341585">
    <w:abstractNumId w:val="31"/>
  </w:num>
  <w:num w:numId="23" w16cid:durableId="1967075352">
    <w:abstractNumId w:val="21"/>
  </w:num>
  <w:num w:numId="24" w16cid:durableId="1297374931">
    <w:abstractNumId w:val="35"/>
  </w:num>
  <w:num w:numId="25" w16cid:durableId="633372314">
    <w:abstractNumId w:val="12"/>
  </w:num>
  <w:num w:numId="26" w16cid:durableId="1849631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81348945">
    <w:abstractNumId w:val="0"/>
  </w:num>
  <w:num w:numId="28" w16cid:durableId="600407152">
    <w:abstractNumId w:val="48"/>
  </w:num>
  <w:num w:numId="29" w16cid:durableId="351804830">
    <w:abstractNumId w:val="19"/>
  </w:num>
  <w:num w:numId="30" w16cid:durableId="130297230">
    <w:abstractNumId w:val="46"/>
  </w:num>
  <w:num w:numId="31" w16cid:durableId="1336492111">
    <w:abstractNumId w:val="26"/>
  </w:num>
  <w:num w:numId="32" w16cid:durableId="1911040472">
    <w:abstractNumId w:val="24"/>
  </w:num>
  <w:num w:numId="33" w16cid:durableId="1925457408">
    <w:abstractNumId w:val="39"/>
  </w:num>
  <w:num w:numId="34" w16cid:durableId="1811242690">
    <w:abstractNumId w:val="20"/>
  </w:num>
  <w:num w:numId="35" w16cid:durableId="64882406">
    <w:abstractNumId w:val="28"/>
  </w:num>
  <w:num w:numId="36" w16cid:durableId="206459429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3298706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44737422">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72632695">
    <w:abstractNumId w:val="32"/>
  </w:num>
  <w:num w:numId="40" w16cid:durableId="1994288752">
    <w:abstractNumId w:val="34"/>
  </w:num>
  <w:num w:numId="41" w16cid:durableId="794715876">
    <w:abstractNumId w:val="6"/>
  </w:num>
  <w:num w:numId="42" w16cid:durableId="688720292">
    <w:abstractNumId w:val="22"/>
  </w:num>
  <w:num w:numId="43" w16cid:durableId="1094475977">
    <w:abstractNumId w:val="18"/>
  </w:num>
  <w:num w:numId="44" w16cid:durableId="1942100233">
    <w:abstractNumId w:val="9"/>
  </w:num>
  <w:num w:numId="45" w16cid:durableId="1043671249">
    <w:abstractNumId w:val="29"/>
  </w:num>
  <w:num w:numId="46" w16cid:durableId="921378469">
    <w:abstractNumId w:val="14"/>
  </w:num>
  <w:num w:numId="47" w16cid:durableId="421030691">
    <w:abstractNumId w:val="7"/>
  </w:num>
  <w:num w:numId="48" w16cid:durableId="641083744">
    <w:abstractNumId w:val="36"/>
  </w:num>
  <w:num w:numId="49" w16cid:durableId="491406999">
    <w:abstractNumId w:val="10"/>
  </w:num>
  <w:num w:numId="50" w16cid:durableId="35720166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a0"/>
  <w:drawingGridHorizontalSpacing w:val="120"/>
  <w:drawingGridVerticalSpacing w:val="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48B"/>
    <w:rsid w:val="00006037"/>
    <w:rsid w:val="0000682B"/>
    <w:rsid w:val="00006A36"/>
    <w:rsid w:val="00010DD6"/>
    <w:rsid w:val="000130EF"/>
    <w:rsid w:val="00013711"/>
    <w:rsid w:val="00013B65"/>
    <w:rsid w:val="00020AB5"/>
    <w:rsid w:val="00024F70"/>
    <w:rsid w:val="00036309"/>
    <w:rsid w:val="00043A51"/>
    <w:rsid w:val="00044571"/>
    <w:rsid w:val="000460B0"/>
    <w:rsid w:val="0004794B"/>
    <w:rsid w:val="000507DD"/>
    <w:rsid w:val="00055AA7"/>
    <w:rsid w:val="00056B41"/>
    <w:rsid w:val="00061B58"/>
    <w:rsid w:val="0006295F"/>
    <w:rsid w:val="00063544"/>
    <w:rsid w:val="00063DC4"/>
    <w:rsid w:val="000656C4"/>
    <w:rsid w:val="00066D17"/>
    <w:rsid w:val="00067F0B"/>
    <w:rsid w:val="000730C0"/>
    <w:rsid w:val="00074245"/>
    <w:rsid w:val="0007632D"/>
    <w:rsid w:val="00076D9B"/>
    <w:rsid w:val="0007710F"/>
    <w:rsid w:val="000773DA"/>
    <w:rsid w:val="0008334A"/>
    <w:rsid w:val="00084E2A"/>
    <w:rsid w:val="00085F08"/>
    <w:rsid w:val="000902BD"/>
    <w:rsid w:val="000932DB"/>
    <w:rsid w:val="00095157"/>
    <w:rsid w:val="0009745C"/>
    <w:rsid w:val="000A5196"/>
    <w:rsid w:val="000A542D"/>
    <w:rsid w:val="000A6615"/>
    <w:rsid w:val="000A77C1"/>
    <w:rsid w:val="000B01B2"/>
    <w:rsid w:val="000B030A"/>
    <w:rsid w:val="000B2830"/>
    <w:rsid w:val="000B4720"/>
    <w:rsid w:val="000B4AAA"/>
    <w:rsid w:val="000B5261"/>
    <w:rsid w:val="000C0026"/>
    <w:rsid w:val="000C0D63"/>
    <w:rsid w:val="000C1625"/>
    <w:rsid w:val="000C237B"/>
    <w:rsid w:val="000C2A45"/>
    <w:rsid w:val="000C2BF8"/>
    <w:rsid w:val="000C6145"/>
    <w:rsid w:val="000C676F"/>
    <w:rsid w:val="000C71CE"/>
    <w:rsid w:val="000D050F"/>
    <w:rsid w:val="000D1DB6"/>
    <w:rsid w:val="000D2C18"/>
    <w:rsid w:val="000D3298"/>
    <w:rsid w:val="000D454A"/>
    <w:rsid w:val="000D4748"/>
    <w:rsid w:val="000D62E9"/>
    <w:rsid w:val="000E019A"/>
    <w:rsid w:val="000E1EC5"/>
    <w:rsid w:val="000E212E"/>
    <w:rsid w:val="000E6A63"/>
    <w:rsid w:val="000E7B09"/>
    <w:rsid w:val="000F150D"/>
    <w:rsid w:val="000F39F6"/>
    <w:rsid w:val="000F3BA8"/>
    <w:rsid w:val="000F4084"/>
    <w:rsid w:val="000F4142"/>
    <w:rsid w:val="000F4EE6"/>
    <w:rsid w:val="000F5AC5"/>
    <w:rsid w:val="000F704A"/>
    <w:rsid w:val="000F7BEC"/>
    <w:rsid w:val="001055EF"/>
    <w:rsid w:val="00106D74"/>
    <w:rsid w:val="001073EF"/>
    <w:rsid w:val="00110508"/>
    <w:rsid w:val="001106C9"/>
    <w:rsid w:val="001132C2"/>
    <w:rsid w:val="00115209"/>
    <w:rsid w:val="0011724A"/>
    <w:rsid w:val="001232DB"/>
    <w:rsid w:val="001234C0"/>
    <w:rsid w:val="00125140"/>
    <w:rsid w:val="00125C72"/>
    <w:rsid w:val="00130F1B"/>
    <w:rsid w:val="0013107E"/>
    <w:rsid w:val="00133942"/>
    <w:rsid w:val="001366EB"/>
    <w:rsid w:val="001373F2"/>
    <w:rsid w:val="00151FA0"/>
    <w:rsid w:val="00152589"/>
    <w:rsid w:val="00152C38"/>
    <w:rsid w:val="00153224"/>
    <w:rsid w:val="00156356"/>
    <w:rsid w:val="00156BE4"/>
    <w:rsid w:val="001576D6"/>
    <w:rsid w:val="00157D46"/>
    <w:rsid w:val="00160683"/>
    <w:rsid w:val="001610D1"/>
    <w:rsid w:val="0016436B"/>
    <w:rsid w:val="00171040"/>
    <w:rsid w:val="00172AEE"/>
    <w:rsid w:val="0017309D"/>
    <w:rsid w:val="00173B3B"/>
    <w:rsid w:val="00174C64"/>
    <w:rsid w:val="0017725A"/>
    <w:rsid w:val="001820B7"/>
    <w:rsid w:val="001825F6"/>
    <w:rsid w:val="00190629"/>
    <w:rsid w:val="0019228D"/>
    <w:rsid w:val="001944E5"/>
    <w:rsid w:val="00194F31"/>
    <w:rsid w:val="00195415"/>
    <w:rsid w:val="0019666E"/>
    <w:rsid w:val="001A117E"/>
    <w:rsid w:val="001A17EE"/>
    <w:rsid w:val="001A3E41"/>
    <w:rsid w:val="001B7A45"/>
    <w:rsid w:val="001C0721"/>
    <w:rsid w:val="001C1CAA"/>
    <w:rsid w:val="001D16D8"/>
    <w:rsid w:val="001D2817"/>
    <w:rsid w:val="001D448B"/>
    <w:rsid w:val="001F048B"/>
    <w:rsid w:val="001F1E89"/>
    <w:rsid w:val="001F21B5"/>
    <w:rsid w:val="001F322A"/>
    <w:rsid w:val="001F4AB3"/>
    <w:rsid w:val="001F6E33"/>
    <w:rsid w:val="001F7B66"/>
    <w:rsid w:val="0020271A"/>
    <w:rsid w:val="00203490"/>
    <w:rsid w:val="00203A59"/>
    <w:rsid w:val="00204559"/>
    <w:rsid w:val="0020602C"/>
    <w:rsid w:val="00211121"/>
    <w:rsid w:val="002129C8"/>
    <w:rsid w:val="00213535"/>
    <w:rsid w:val="00217A69"/>
    <w:rsid w:val="00220590"/>
    <w:rsid w:val="002206DD"/>
    <w:rsid w:val="00224480"/>
    <w:rsid w:val="002257E2"/>
    <w:rsid w:val="00226BEC"/>
    <w:rsid w:val="002319B0"/>
    <w:rsid w:val="00233486"/>
    <w:rsid w:val="002337AE"/>
    <w:rsid w:val="002363A9"/>
    <w:rsid w:val="0023647C"/>
    <w:rsid w:val="00236D49"/>
    <w:rsid w:val="0024497C"/>
    <w:rsid w:val="00245472"/>
    <w:rsid w:val="00253A0B"/>
    <w:rsid w:val="002559EF"/>
    <w:rsid w:val="00256837"/>
    <w:rsid w:val="00256934"/>
    <w:rsid w:val="00260E5D"/>
    <w:rsid w:val="002624AD"/>
    <w:rsid w:val="002632DC"/>
    <w:rsid w:val="00263DD8"/>
    <w:rsid w:val="002643C4"/>
    <w:rsid w:val="002644A0"/>
    <w:rsid w:val="0026735D"/>
    <w:rsid w:val="00270649"/>
    <w:rsid w:val="00272368"/>
    <w:rsid w:val="00273CF8"/>
    <w:rsid w:val="00276354"/>
    <w:rsid w:val="002859C7"/>
    <w:rsid w:val="00285E7F"/>
    <w:rsid w:val="00286778"/>
    <w:rsid w:val="0028766E"/>
    <w:rsid w:val="00287C98"/>
    <w:rsid w:val="00292273"/>
    <w:rsid w:val="002A054E"/>
    <w:rsid w:val="002A0F21"/>
    <w:rsid w:val="002A506E"/>
    <w:rsid w:val="002A5ABE"/>
    <w:rsid w:val="002A7775"/>
    <w:rsid w:val="002B0573"/>
    <w:rsid w:val="002B1D6B"/>
    <w:rsid w:val="002B20E2"/>
    <w:rsid w:val="002B26E9"/>
    <w:rsid w:val="002C16E7"/>
    <w:rsid w:val="002C26E0"/>
    <w:rsid w:val="002C5FDD"/>
    <w:rsid w:val="002C7879"/>
    <w:rsid w:val="002D0853"/>
    <w:rsid w:val="002D0937"/>
    <w:rsid w:val="002D12D0"/>
    <w:rsid w:val="002D23CB"/>
    <w:rsid w:val="002D44B4"/>
    <w:rsid w:val="002D6FCA"/>
    <w:rsid w:val="002E2242"/>
    <w:rsid w:val="002E44DF"/>
    <w:rsid w:val="002E48D8"/>
    <w:rsid w:val="002E5949"/>
    <w:rsid w:val="002E62F3"/>
    <w:rsid w:val="002E661C"/>
    <w:rsid w:val="002E7EAD"/>
    <w:rsid w:val="002F0F87"/>
    <w:rsid w:val="002F1039"/>
    <w:rsid w:val="002F22AB"/>
    <w:rsid w:val="002F39E3"/>
    <w:rsid w:val="002F3D72"/>
    <w:rsid w:val="002F5ED0"/>
    <w:rsid w:val="002F5FB9"/>
    <w:rsid w:val="002F7AB9"/>
    <w:rsid w:val="00302A72"/>
    <w:rsid w:val="0030388E"/>
    <w:rsid w:val="003044F4"/>
    <w:rsid w:val="00304D01"/>
    <w:rsid w:val="00304EF6"/>
    <w:rsid w:val="0031459E"/>
    <w:rsid w:val="00324F37"/>
    <w:rsid w:val="00326113"/>
    <w:rsid w:val="00330F0D"/>
    <w:rsid w:val="00334FF2"/>
    <w:rsid w:val="00336389"/>
    <w:rsid w:val="003419FC"/>
    <w:rsid w:val="00342065"/>
    <w:rsid w:val="003434C4"/>
    <w:rsid w:val="003434CE"/>
    <w:rsid w:val="003437E5"/>
    <w:rsid w:val="003442A8"/>
    <w:rsid w:val="003527AA"/>
    <w:rsid w:val="003542ED"/>
    <w:rsid w:val="00355F4A"/>
    <w:rsid w:val="00362B40"/>
    <w:rsid w:val="003641D1"/>
    <w:rsid w:val="00364B46"/>
    <w:rsid w:val="00365261"/>
    <w:rsid w:val="00365422"/>
    <w:rsid w:val="00366890"/>
    <w:rsid w:val="003670AD"/>
    <w:rsid w:val="00371AF5"/>
    <w:rsid w:val="00372343"/>
    <w:rsid w:val="00372699"/>
    <w:rsid w:val="003776A8"/>
    <w:rsid w:val="0038121A"/>
    <w:rsid w:val="00381BBD"/>
    <w:rsid w:val="003916DC"/>
    <w:rsid w:val="0039651E"/>
    <w:rsid w:val="003A1A94"/>
    <w:rsid w:val="003A2B5E"/>
    <w:rsid w:val="003A660D"/>
    <w:rsid w:val="003A7BC3"/>
    <w:rsid w:val="003A7CF1"/>
    <w:rsid w:val="003B004F"/>
    <w:rsid w:val="003B09B3"/>
    <w:rsid w:val="003B2E86"/>
    <w:rsid w:val="003B58D8"/>
    <w:rsid w:val="003B730B"/>
    <w:rsid w:val="003B7F0D"/>
    <w:rsid w:val="003C2EC1"/>
    <w:rsid w:val="003C2F94"/>
    <w:rsid w:val="003C53B2"/>
    <w:rsid w:val="003C5FAD"/>
    <w:rsid w:val="003D215E"/>
    <w:rsid w:val="003D22D1"/>
    <w:rsid w:val="003D6799"/>
    <w:rsid w:val="003E51E9"/>
    <w:rsid w:val="003F0C8E"/>
    <w:rsid w:val="003F5D25"/>
    <w:rsid w:val="00400E18"/>
    <w:rsid w:val="00400F72"/>
    <w:rsid w:val="00401001"/>
    <w:rsid w:val="00402290"/>
    <w:rsid w:val="00403884"/>
    <w:rsid w:val="00404F77"/>
    <w:rsid w:val="00406695"/>
    <w:rsid w:val="00407FC3"/>
    <w:rsid w:val="0041047F"/>
    <w:rsid w:val="0041253A"/>
    <w:rsid w:val="00412D71"/>
    <w:rsid w:val="0042765B"/>
    <w:rsid w:val="00427BF8"/>
    <w:rsid w:val="00430C8A"/>
    <w:rsid w:val="0043222F"/>
    <w:rsid w:val="004337DA"/>
    <w:rsid w:val="0043497E"/>
    <w:rsid w:val="00434C69"/>
    <w:rsid w:val="004357BE"/>
    <w:rsid w:val="00436F46"/>
    <w:rsid w:val="0044356D"/>
    <w:rsid w:val="0044626C"/>
    <w:rsid w:val="00451FE1"/>
    <w:rsid w:val="004521BD"/>
    <w:rsid w:val="00457AA3"/>
    <w:rsid w:val="00460B85"/>
    <w:rsid w:val="0046136B"/>
    <w:rsid w:val="0046146C"/>
    <w:rsid w:val="004619E8"/>
    <w:rsid w:val="00466856"/>
    <w:rsid w:val="0047056C"/>
    <w:rsid w:val="004709DF"/>
    <w:rsid w:val="00481B47"/>
    <w:rsid w:val="00482BB1"/>
    <w:rsid w:val="00485CA2"/>
    <w:rsid w:val="0048778C"/>
    <w:rsid w:val="00490AB5"/>
    <w:rsid w:val="00494624"/>
    <w:rsid w:val="00494CE0"/>
    <w:rsid w:val="00494D8F"/>
    <w:rsid w:val="004A177E"/>
    <w:rsid w:val="004A59D2"/>
    <w:rsid w:val="004A5F02"/>
    <w:rsid w:val="004B1325"/>
    <w:rsid w:val="004B1A41"/>
    <w:rsid w:val="004B51C2"/>
    <w:rsid w:val="004B6CA3"/>
    <w:rsid w:val="004B705E"/>
    <w:rsid w:val="004C00B6"/>
    <w:rsid w:val="004C269F"/>
    <w:rsid w:val="004C30F1"/>
    <w:rsid w:val="004C426D"/>
    <w:rsid w:val="004C4725"/>
    <w:rsid w:val="004C6464"/>
    <w:rsid w:val="004C6575"/>
    <w:rsid w:val="004C7970"/>
    <w:rsid w:val="004D06A4"/>
    <w:rsid w:val="004D0D43"/>
    <w:rsid w:val="004D2F03"/>
    <w:rsid w:val="004D32E4"/>
    <w:rsid w:val="004D3E17"/>
    <w:rsid w:val="004D414F"/>
    <w:rsid w:val="004D6F56"/>
    <w:rsid w:val="004E1678"/>
    <w:rsid w:val="004E2CF0"/>
    <w:rsid w:val="004E2F9B"/>
    <w:rsid w:val="004E6505"/>
    <w:rsid w:val="004E6E57"/>
    <w:rsid w:val="004E702B"/>
    <w:rsid w:val="004E731B"/>
    <w:rsid w:val="004F0CFE"/>
    <w:rsid w:val="004F2E73"/>
    <w:rsid w:val="004F4ADF"/>
    <w:rsid w:val="004F6789"/>
    <w:rsid w:val="004F7782"/>
    <w:rsid w:val="005022D4"/>
    <w:rsid w:val="00507A9F"/>
    <w:rsid w:val="00510667"/>
    <w:rsid w:val="00511246"/>
    <w:rsid w:val="00515684"/>
    <w:rsid w:val="005162B4"/>
    <w:rsid w:val="00517DBC"/>
    <w:rsid w:val="00521839"/>
    <w:rsid w:val="00531F21"/>
    <w:rsid w:val="00532604"/>
    <w:rsid w:val="0053462C"/>
    <w:rsid w:val="00535CF3"/>
    <w:rsid w:val="00537AA7"/>
    <w:rsid w:val="005415D0"/>
    <w:rsid w:val="0054191F"/>
    <w:rsid w:val="00542EC2"/>
    <w:rsid w:val="005444F8"/>
    <w:rsid w:val="00546D50"/>
    <w:rsid w:val="00547916"/>
    <w:rsid w:val="00553499"/>
    <w:rsid w:val="005616C3"/>
    <w:rsid w:val="005628E6"/>
    <w:rsid w:val="005635A3"/>
    <w:rsid w:val="00572AA8"/>
    <w:rsid w:val="00575401"/>
    <w:rsid w:val="0058001A"/>
    <w:rsid w:val="00584140"/>
    <w:rsid w:val="00585129"/>
    <w:rsid w:val="00586A4D"/>
    <w:rsid w:val="0059090D"/>
    <w:rsid w:val="00590E0C"/>
    <w:rsid w:val="00595CCB"/>
    <w:rsid w:val="005A1AB3"/>
    <w:rsid w:val="005A1D50"/>
    <w:rsid w:val="005A3687"/>
    <w:rsid w:val="005A4A66"/>
    <w:rsid w:val="005B1E41"/>
    <w:rsid w:val="005B4789"/>
    <w:rsid w:val="005B5250"/>
    <w:rsid w:val="005B61DF"/>
    <w:rsid w:val="005B66A3"/>
    <w:rsid w:val="005B7454"/>
    <w:rsid w:val="005C0D4B"/>
    <w:rsid w:val="005C0E19"/>
    <w:rsid w:val="005C328A"/>
    <w:rsid w:val="005C364A"/>
    <w:rsid w:val="005D217D"/>
    <w:rsid w:val="005D244F"/>
    <w:rsid w:val="005D5F14"/>
    <w:rsid w:val="005D6965"/>
    <w:rsid w:val="005D74A7"/>
    <w:rsid w:val="005E2F78"/>
    <w:rsid w:val="005E541A"/>
    <w:rsid w:val="005E65DE"/>
    <w:rsid w:val="005F2C54"/>
    <w:rsid w:val="005F5199"/>
    <w:rsid w:val="005F708F"/>
    <w:rsid w:val="00602424"/>
    <w:rsid w:val="00605F5D"/>
    <w:rsid w:val="006122C2"/>
    <w:rsid w:val="0061281B"/>
    <w:rsid w:val="0061400A"/>
    <w:rsid w:val="00614A1E"/>
    <w:rsid w:val="00614C0A"/>
    <w:rsid w:val="00615907"/>
    <w:rsid w:val="006167FE"/>
    <w:rsid w:val="006200B0"/>
    <w:rsid w:val="006202FB"/>
    <w:rsid w:val="006209EF"/>
    <w:rsid w:val="006222DA"/>
    <w:rsid w:val="00624545"/>
    <w:rsid w:val="00626156"/>
    <w:rsid w:val="0062629E"/>
    <w:rsid w:val="006308CF"/>
    <w:rsid w:val="00630908"/>
    <w:rsid w:val="00631C37"/>
    <w:rsid w:val="006320B2"/>
    <w:rsid w:val="00633918"/>
    <w:rsid w:val="006342DE"/>
    <w:rsid w:val="006342EE"/>
    <w:rsid w:val="00637524"/>
    <w:rsid w:val="00652219"/>
    <w:rsid w:val="00655ABD"/>
    <w:rsid w:val="006569C3"/>
    <w:rsid w:val="00661A32"/>
    <w:rsid w:val="0066314C"/>
    <w:rsid w:val="0066571C"/>
    <w:rsid w:val="006746D3"/>
    <w:rsid w:val="00674E8C"/>
    <w:rsid w:val="00675ED7"/>
    <w:rsid w:val="00677290"/>
    <w:rsid w:val="0067743C"/>
    <w:rsid w:val="0067755B"/>
    <w:rsid w:val="0067778A"/>
    <w:rsid w:val="006818F7"/>
    <w:rsid w:val="006851F7"/>
    <w:rsid w:val="00685E60"/>
    <w:rsid w:val="00686D0E"/>
    <w:rsid w:val="00690668"/>
    <w:rsid w:val="006907DA"/>
    <w:rsid w:val="0069171E"/>
    <w:rsid w:val="006931CE"/>
    <w:rsid w:val="006952DC"/>
    <w:rsid w:val="00696839"/>
    <w:rsid w:val="0069690D"/>
    <w:rsid w:val="006A14FF"/>
    <w:rsid w:val="006A4091"/>
    <w:rsid w:val="006A4ABA"/>
    <w:rsid w:val="006A5631"/>
    <w:rsid w:val="006A674C"/>
    <w:rsid w:val="006A7959"/>
    <w:rsid w:val="006B17C4"/>
    <w:rsid w:val="006B3283"/>
    <w:rsid w:val="006B3433"/>
    <w:rsid w:val="006B3AA8"/>
    <w:rsid w:val="006B427A"/>
    <w:rsid w:val="006B53A3"/>
    <w:rsid w:val="006B5D72"/>
    <w:rsid w:val="006B7F41"/>
    <w:rsid w:val="006C16FA"/>
    <w:rsid w:val="006C3650"/>
    <w:rsid w:val="006C36E4"/>
    <w:rsid w:val="006C4325"/>
    <w:rsid w:val="006C4F19"/>
    <w:rsid w:val="006D1913"/>
    <w:rsid w:val="006D3E17"/>
    <w:rsid w:val="006D50C2"/>
    <w:rsid w:val="006E0436"/>
    <w:rsid w:val="006E16D6"/>
    <w:rsid w:val="006E23D0"/>
    <w:rsid w:val="006E3672"/>
    <w:rsid w:val="006E4966"/>
    <w:rsid w:val="006E648E"/>
    <w:rsid w:val="006F1EA7"/>
    <w:rsid w:val="006F2AA7"/>
    <w:rsid w:val="006F3630"/>
    <w:rsid w:val="006F402C"/>
    <w:rsid w:val="006F40E7"/>
    <w:rsid w:val="006F44E6"/>
    <w:rsid w:val="006F7134"/>
    <w:rsid w:val="006F72D2"/>
    <w:rsid w:val="00700817"/>
    <w:rsid w:val="0070159C"/>
    <w:rsid w:val="00703DA6"/>
    <w:rsid w:val="00705044"/>
    <w:rsid w:val="00707A4B"/>
    <w:rsid w:val="00707C14"/>
    <w:rsid w:val="00710B42"/>
    <w:rsid w:val="007125EE"/>
    <w:rsid w:val="00714DB2"/>
    <w:rsid w:val="00715F8F"/>
    <w:rsid w:val="007172BD"/>
    <w:rsid w:val="00721007"/>
    <w:rsid w:val="007210A6"/>
    <w:rsid w:val="00722111"/>
    <w:rsid w:val="00730A4E"/>
    <w:rsid w:val="007311E2"/>
    <w:rsid w:val="00732639"/>
    <w:rsid w:val="00732CA7"/>
    <w:rsid w:val="00736448"/>
    <w:rsid w:val="00740E08"/>
    <w:rsid w:val="00743AC1"/>
    <w:rsid w:val="00754CF7"/>
    <w:rsid w:val="00755B90"/>
    <w:rsid w:val="00756C55"/>
    <w:rsid w:val="007628E7"/>
    <w:rsid w:val="00762B24"/>
    <w:rsid w:val="0076319A"/>
    <w:rsid w:val="00765870"/>
    <w:rsid w:val="00765F6D"/>
    <w:rsid w:val="007672EB"/>
    <w:rsid w:val="007707A4"/>
    <w:rsid w:val="00772019"/>
    <w:rsid w:val="00772D73"/>
    <w:rsid w:val="007740A3"/>
    <w:rsid w:val="007758A1"/>
    <w:rsid w:val="00775C8B"/>
    <w:rsid w:val="00776CED"/>
    <w:rsid w:val="007827D6"/>
    <w:rsid w:val="00782877"/>
    <w:rsid w:val="00786437"/>
    <w:rsid w:val="0078695A"/>
    <w:rsid w:val="007922B9"/>
    <w:rsid w:val="007A0C86"/>
    <w:rsid w:val="007A4FEA"/>
    <w:rsid w:val="007A6BA4"/>
    <w:rsid w:val="007A7B5F"/>
    <w:rsid w:val="007B3892"/>
    <w:rsid w:val="007B45FC"/>
    <w:rsid w:val="007B49B0"/>
    <w:rsid w:val="007B504F"/>
    <w:rsid w:val="007B7FA8"/>
    <w:rsid w:val="007C067B"/>
    <w:rsid w:val="007C0685"/>
    <w:rsid w:val="007C47BD"/>
    <w:rsid w:val="007D21B5"/>
    <w:rsid w:val="007D6EFC"/>
    <w:rsid w:val="007E0AD8"/>
    <w:rsid w:val="007E0C17"/>
    <w:rsid w:val="007E3A50"/>
    <w:rsid w:val="007F39EF"/>
    <w:rsid w:val="007F7479"/>
    <w:rsid w:val="007F7AFB"/>
    <w:rsid w:val="00801065"/>
    <w:rsid w:val="00802DAB"/>
    <w:rsid w:val="00803475"/>
    <w:rsid w:val="00803F37"/>
    <w:rsid w:val="008055F4"/>
    <w:rsid w:val="00805C68"/>
    <w:rsid w:val="008060A8"/>
    <w:rsid w:val="008066DA"/>
    <w:rsid w:val="008072F4"/>
    <w:rsid w:val="00810DC8"/>
    <w:rsid w:val="00811E94"/>
    <w:rsid w:val="0081200C"/>
    <w:rsid w:val="0081495E"/>
    <w:rsid w:val="00815D84"/>
    <w:rsid w:val="00816F7F"/>
    <w:rsid w:val="00817073"/>
    <w:rsid w:val="00824FA3"/>
    <w:rsid w:val="0082692A"/>
    <w:rsid w:val="00826AB3"/>
    <w:rsid w:val="00826ACB"/>
    <w:rsid w:val="00832027"/>
    <w:rsid w:val="00832BF7"/>
    <w:rsid w:val="00836236"/>
    <w:rsid w:val="008402AB"/>
    <w:rsid w:val="00845D09"/>
    <w:rsid w:val="00845EA0"/>
    <w:rsid w:val="00846902"/>
    <w:rsid w:val="00846CAD"/>
    <w:rsid w:val="00852BF0"/>
    <w:rsid w:val="00855750"/>
    <w:rsid w:val="00857D97"/>
    <w:rsid w:val="00860918"/>
    <w:rsid w:val="008615AF"/>
    <w:rsid w:val="00862F3D"/>
    <w:rsid w:val="00873F18"/>
    <w:rsid w:val="008743D4"/>
    <w:rsid w:val="00875694"/>
    <w:rsid w:val="0087574A"/>
    <w:rsid w:val="00876905"/>
    <w:rsid w:val="00881441"/>
    <w:rsid w:val="008817B6"/>
    <w:rsid w:val="00883780"/>
    <w:rsid w:val="00883AE7"/>
    <w:rsid w:val="0088421C"/>
    <w:rsid w:val="00887432"/>
    <w:rsid w:val="00887A41"/>
    <w:rsid w:val="00894F32"/>
    <w:rsid w:val="008A0C3D"/>
    <w:rsid w:val="008A20C2"/>
    <w:rsid w:val="008A373B"/>
    <w:rsid w:val="008A38C1"/>
    <w:rsid w:val="008A40AD"/>
    <w:rsid w:val="008A5524"/>
    <w:rsid w:val="008A6BA5"/>
    <w:rsid w:val="008B14E0"/>
    <w:rsid w:val="008B3DF9"/>
    <w:rsid w:val="008C15CE"/>
    <w:rsid w:val="008C441E"/>
    <w:rsid w:val="008C6449"/>
    <w:rsid w:val="008D001C"/>
    <w:rsid w:val="008D06B6"/>
    <w:rsid w:val="008D08F5"/>
    <w:rsid w:val="008D2870"/>
    <w:rsid w:val="008D5326"/>
    <w:rsid w:val="008D6C14"/>
    <w:rsid w:val="008D7928"/>
    <w:rsid w:val="008E2244"/>
    <w:rsid w:val="008E54E3"/>
    <w:rsid w:val="008E5A51"/>
    <w:rsid w:val="008F07F4"/>
    <w:rsid w:val="008F18B8"/>
    <w:rsid w:val="008F363F"/>
    <w:rsid w:val="008F3C00"/>
    <w:rsid w:val="008F4318"/>
    <w:rsid w:val="008F5040"/>
    <w:rsid w:val="008F700E"/>
    <w:rsid w:val="008F73B1"/>
    <w:rsid w:val="009020D2"/>
    <w:rsid w:val="009023FC"/>
    <w:rsid w:val="009046CC"/>
    <w:rsid w:val="00905327"/>
    <w:rsid w:val="00906CC3"/>
    <w:rsid w:val="00911391"/>
    <w:rsid w:val="00914E7E"/>
    <w:rsid w:val="00926B1B"/>
    <w:rsid w:val="00934237"/>
    <w:rsid w:val="00935BFA"/>
    <w:rsid w:val="0093682B"/>
    <w:rsid w:val="00937599"/>
    <w:rsid w:val="00940136"/>
    <w:rsid w:val="009440D8"/>
    <w:rsid w:val="00944C28"/>
    <w:rsid w:val="00951C3F"/>
    <w:rsid w:val="00951F30"/>
    <w:rsid w:val="00952F32"/>
    <w:rsid w:val="00954635"/>
    <w:rsid w:val="00954690"/>
    <w:rsid w:val="00955BB2"/>
    <w:rsid w:val="00960834"/>
    <w:rsid w:val="00963E04"/>
    <w:rsid w:val="00971863"/>
    <w:rsid w:val="00973DA3"/>
    <w:rsid w:val="00976A1F"/>
    <w:rsid w:val="00976FB9"/>
    <w:rsid w:val="0097722F"/>
    <w:rsid w:val="00984908"/>
    <w:rsid w:val="00985274"/>
    <w:rsid w:val="00986C5F"/>
    <w:rsid w:val="00987FEF"/>
    <w:rsid w:val="009915F4"/>
    <w:rsid w:val="009918DE"/>
    <w:rsid w:val="00992363"/>
    <w:rsid w:val="009924A2"/>
    <w:rsid w:val="009931D5"/>
    <w:rsid w:val="009956D6"/>
    <w:rsid w:val="00996229"/>
    <w:rsid w:val="009967AD"/>
    <w:rsid w:val="00996E9A"/>
    <w:rsid w:val="009974EF"/>
    <w:rsid w:val="009A0509"/>
    <w:rsid w:val="009A361F"/>
    <w:rsid w:val="009A43A1"/>
    <w:rsid w:val="009A4EA0"/>
    <w:rsid w:val="009A7AF9"/>
    <w:rsid w:val="009B2EFB"/>
    <w:rsid w:val="009B30BE"/>
    <w:rsid w:val="009B668E"/>
    <w:rsid w:val="009C3BB7"/>
    <w:rsid w:val="009D0440"/>
    <w:rsid w:val="009D13A9"/>
    <w:rsid w:val="009D19DC"/>
    <w:rsid w:val="009D70B7"/>
    <w:rsid w:val="009D70D1"/>
    <w:rsid w:val="009E1C43"/>
    <w:rsid w:val="009E245B"/>
    <w:rsid w:val="009E263A"/>
    <w:rsid w:val="009E54DB"/>
    <w:rsid w:val="009E6CF4"/>
    <w:rsid w:val="009E7076"/>
    <w:rsid w:val="009E76FA"/>
    <w:rsid w:val="009F1447"/>
    <w:rsid w:val="009F1936"/>
    <w:rsid w:val="009F3ADD"/>
    <w:rsid w:val="009F40AA"/>
    <w:rsid w:val="009F42C0"/>
    <w:rsid w:val="009F5BE3"/>
    <w:rsid w:val="009F6855"/>
    <w:rsid w:val="009F7897"/>
    <w:rsid w:val="00A014CE"/>
    <w:rsid w:val="00A01783"/>
    <w:rsid w:val="00A031D2"/>
    <w:rsid w:val="00A04CE5"/>
    <w:rsid w:val="00A0516E"/>
    <w:rsid w:val="00A06C8E"/>
    <w:rsid w:val="00A1101C"/>
    <w:rsid w:val="00A12F86"/>
    <w:rsid w:val="00A139CD"/>
    <w:rsid w:val="00A1483D"/>
    <w:rsid w:val="00A154E5"/>
    <w:rsid w:val="00A1683C"/>
    <w:rsid w:val="00A171A0"/>
    <w:rsid w:val="00A17B20"/>
    <w:rsid w:val="00A23488"/>
    <w:rsid w:val="00A240A9"/>
    <w:rsid w:val="00A257E7"/>
    <w:rsid w:val="00A265AB"/>
    <w:rsid w:val="00A26C90"/>
    <w:rsid w:val="00A312BC"/>
    <w:rsid w:val="00A32736"/>
    <w:rsid w:val="00A355F6"/>
    <w:rsid w:val="00A40131"/>
    <w:rsid w:val="00A402BE"/>
    <w:rsid w:val="00A43D2A"/>
    <w:rsid w:val="00A44BE3"/>
    <w:rsid w:val="00A46479"/>
    <w:rsid w:val="00A534F2"/>
    <w:rsid w:val="00A54166"/>
    <w:rsid w:val="00A5791D"/>
    <w:rsid w:val="00A57D2B"/>
    <w:rsid w:val="00A61772"/>
    <w:rsid w:val="00A62397"/>
    <w:rsid w:val="00A626A8"/>
    <w:rsid w:val="00A62AB4"/>
    <w:rsid w:val="00A63592"/>
    <w:rsid w:val="00A67065"/>
    <w:rsid w:val="00A75D4B"/>
    <w:rsid w:val="00A8074A"/>
    <w:rsid w:val="00A81739"/>
    <w:rsid w:val="00A83EE9"/>
    <w:rsid w:val="00A84E02"/>
    <w:rsid w:val="00A85A85"/>
    <w:rsid w:val="00A85ECA"/>
    <w:rsid w:val="00A8758E"/>
    <w:rsid w:val="00A91DBB"/>
    <w:rsid w:val="00A93438"/>
    <w:rsid w:val="00A97865"/>
    <w:rsid w:val="00AA20E4"/>
    <w:rsid w:val="00AA2589"/>
    <w:rsid w:val="00AA7833"/>
    <w:rsid w:val="00AA7FE1"/>
    <w:rsid w:val="00AB159C"/>
    <w:rsid w:val="00AB2552"/>
    <w:rsid w:val="00AB7C6D"/>
    <w:rsid w:val="00AC1AB3"/>
    <w:rsid w:val="00AD12D0"/>
    <w:rsid w:val="00AD224C"/>
    <w:rsid w:val="00AD26DD"/>
    <w:rsid w:val="00AD651C"/>
    <w:rsid w:val="00AD6870"/>
    <w:rsid w:val="00AD7541"/>
    <w:rsid w:val="00AE3ACB"/>
    <w:rsid w:val="00AE4136"/>
    <w:rsid w:val="00AE5E92"/>
    <w:rsid w:val="00AE6278"/>
    <w:rsid w:val="00AE6279"/>
    <w:rsid w:val="00AF0BDA"/>
    <w:rsid w:val="00AF0F34"/>
    <w:rsid w:val="00AF10EA"/>
    <w:rsid w:val="00AF133E"/>
    <w:rsid w:val="00AF238E"/>
    <w:rsid w:val="00AF239A"/>
    <w:rsid w:val="00AF33CF"/>
    <w:rsid w:val="00AF5040"/>
    <w:rsid w:val="00AF7424"/>
    <w:rsid w:val="00B0039C"/>
    <w:rsid w:val="00B043F5"/>
    <w:rsid w:val="00B05A78"/>
    <w:rsid w:val="00B05ECF"/>
    <w:rsid w:val="00B13D7B"/>
    <w:rsid w:val="00B140D6"/>
    <w:rsid w:val="00B159F2"/>
    <w:rsid w:val="00B17EBC"/>
    <w:rsid w:val="00B25213"/>
    <w:rsid w:val="00B3055A"/>
    <w:rsid w:val="00B309C5"/>
    <w:rsid w:val="00B31A7B"/>
    <w:rsid w:val="00B36D96"/>
    <w:rsid w:val="00B37124"/>
    <w:rsid w:val="00B40AEF"/>
    <w:rsid w:val="00B43065"/>
    <w:rsid w:val="00B43473"/>
    <w:rsid w:val="00B43615"/>
    <w:rsid w:val="00B444C6"/>
    <w:rsid w:val="00B45658"/>
    <w:rsid w:val="00B510D0"/>
    <w:rsid w:val="00B563CE"/>
    <w:rsid w:val="00B566DE"/>
    <w:rsid w:val="00B57D23"/>
    <w:rsid w:val="00B653E6"/>
    <w:rsid w:val="00B7132B"/>
    <w:rsid w:val="00B7272E"/>
    <w:rsid w:val="00B757A7"/>
    <w:rsid w:val="00B7592D"/>
    <w:rsid w:val="00B7662A"/>
    <w:rsid w:val="00B8205C"/>
    <w:rsid w:val="00B8480B"/>
    <w:rsid w:val="00B84B82"/>
    <w:rsid w:val="00B858E4"/>
    <w:rsid w:val="00B85EDB"/>
    <w:rsid w:val="00B8728F"/>
    <w:rsid w:val="00B9309A"/>
    <w:rsid w:val="00B93547"/>
    <w:rsid w:val="00B94CA0"/>
    <w:rsid w:val="00B97AD6"/>
    <w:rsid w:val="00BA1B5F"/>
    <w:rsid w:val="00BA37F8"/>
    <w:rsid w:val="00BA434C"/>
    <w:rsid w:val="00BA7FD4"/>
    <w:rsid w:val="00BB0000"/>
    <w:rsid w:val="00BB127C"/>
    <w:rsid w:val="00BB48E8"/>
    <w:rsid w:val="00BB639A"/>
    <w:rsid w:val="00BC057C"/>
    <w:rsid w:val="00BC53EC"/>
    <w:rsid w:val="00BC5ECF"/>
    <w:rsid w:val="00BD03B7"/>
    <w:rsid w:val="00BD5B43"/>
    <w:rsid w:val="00BD5EE2"/>
    <w:rsid w:val="00BE631F"/>
    <w:rsid w:val="00BE66C5"/>
    <w:rsid w:val="00BF3CD6"/>
    <w:rsid w:val="00C007D8"/>
    <w:rsid w:val="00C00F68"/>
    <w:rsid w:val="00C01625"/>
    <w:rsid w:val="00C022B0"/>
    <w:rsid w:val="00C04774"/>
    <w:rsid w:val="00C05BA1"/>
    <w:rsid w:val="00C11E11"/>
    <w:rsid w:val="00C14B51"/>
    <w:rsid w:val="00C14B70"/>
    <w:rsid w:val="00C16171"/>
    <w:rsid w:val="00C17333"/>
    <w:rsid w:val="00C20015"/>
    <w:rsid w:val="00C22634"/>
    <w:rsid w:val="00C257E5"/>
    <w:rsid w:val="00C2611D"/>
    <w:rsid w:val="00C27D7A"/>
    <w:rsid w:val="00C300C2"/>
    <w:rsid w:val="00C32DDE"/>
    <w:rsid w:val="00C336E9"/>
    <w:rsid w:val="00C423E6"/>
    <w:rsid w:val="00C455F1"/>
    <w:rsid w:val="00C512F0"/>
    <w:rsid w:val="00C51E6D"/>
    <w:rsid w:val="00C52B71"/>
    <w:rsid w:val="00C5504E"/>
    <w:rsid w:val="00C56E2D"/>
    <w:rsid w:val="00C575D6"/>
    <w:rsid w:val="00C60BD8"/>
    <w:rsid w:val="00C616C2"/>
    <w:rsid w:val="00C70C82"/>
    <w:rsid w:val="00C72172"/>
    <w:rsid w:val="00C73EEE"/>
    <w:rsid w:val="00C740B6"/>
    <w:rsid w:val="00C74900"/>
    <w:rsid w:val="00C75A4C"/>
    <w:rsid w:val="00C833C3"/>
    <w:rsid w:val="00C872C6"/>
    <w:rsid w:val="00C91EF0"/>
    <w:rsid w:val="00C936D4"/>
    <w:rsid w:val="00C93EAB"/>
    <w:rsid w:val="00C949B0"/>
    <w:rsid w:val="00CA0903"/>
    <w:rsid w:val="00CA583A"/>
    <w:rsid w:val="00CA6538"/>
    <w:rsid w:val="00CB168F"/>
    <w:rsid w:val="00CB192D"/>
    <w:rsid w:val="00CB537A"/>
    <w:rsid w:val="00CB5730"/>
    <w:rsid w:val="00CC026A"/>
    <w:rsid w:val="00CC29C2"/>
    <w:rsid w:val="00CC3CF8"/>
    <w:rsid w:val="00CC6AAD"/>
    <w:rsid w:val="00CC7360"/>
    <w:rsid w:val="00CC73DC"/>
    <w:rsid w:val="00CD3E37"/>
    <w:rsid w:val="00CD4219"/>
    <w:rsid w:val="00CD4CB1"/>
    <w:rsid w:val="00CD5E4B"/>
    <w:rsid w:val="00CD7DCA"/>
    <w:rsid w:val="00CE0BC8"/>
    <w:rsid w:val="00CE1E9E"/>
    <w:rsid w:val="00CE2886"/>
    <w:rsid w:val="00CE2C66"/>
    <w:rsid w:val="00CF3066"/>
    <w:rsid w:val="00CF3953"/>
    <w:rsid w:val="00D05F13"/>
    <w:rsid w:val="00D07678"/>
    <w:rsid w:val="00D1396B"/>
    <w:rsid w:val="00D16E0B"/>
    <w:rsid w:val="00D23C9B"/>
    <w:rsid w:val="00D25798"/>
    <w:rsid w:val="00D27532"/>
    <w:rsid w:val="00D345CB"/>
    <w:rsid w:val="00D35BEF"/>
    <w:rsid w:val="00D37596"/>
    <w:rsid w:val="00D403AC"/>
    <w:rsid w:val="00D413E7"/>
    <w:rsid w:val="00D41490"/>
    <w:rsid w:val="00D4389E"/>
    <w:rsid w:val="00D459CC"/>
    <w:rsid w:val="00D50060"/>
    <w:rsid w:val="00D54233"/>
    <w:rsid w:val="00D61E01"/>
    <w:rsid w:val="00D701A3"/>
    <w:rsid w:val="00D73692"/>
    <w:rsid w:val="00D73D7D"/>
    <w:rsid w:val="00D76109"/>
    <w:rsid w:val="00D77257"/>
    <w:rsid w:val="00D7725A"/>
    <w:rsid w:val="00D7776C"/>
    <w:rsid w:val="00D77BC6"/>
    <w:rsid w:val="00D80976"/>
    <w:rsid w:val="00D911F6"/>
    <w:rsid w:val="00D93C3A"/>
    <w:rsid w:val="00DA063C"/>
    <w:rsid w:val="00DA294B"/>
    <w:rsid w:val="00DA3448"/>
    <w:rsid w:val="00DA641F"/>
    <w:rsid w:val="00DB5082"/>
    <w:rsid w:val="00DB5CDA"/>
    <w:rsid w:val="00DB72D1"/>
    <w:rsid w:val="00DC26CA"/>
    <w:rsid w:val="00DC3629"/>
    <w:rsid w:val="00DC541F"/>
    <w:rsid w:val="00DD2A8D"/>
    <w:rsid w:val="00DD3C94"/>
    <w:rsid w:val="00DD738E"/>
    <w:rsid w:val="00DE52C0"/>
    <w:rsid w:val="00DE5340"/>
    <w:rsid w:val="00DE5732"/>
    <w:rsid w:val="00DF1EE9"/>
    <w:rsid w:val="00DF3A54"/>
    <w:rsid w:val="00E0017F"/>
    <w:rsid w:val="00E04A86"/>
    <w:rsid w:val="00E05F71"/>
    <w:rsid w:val="00E151C4"/>
    <w:rsid w:val="00E17E81"/>
    <w:rsid w:val="00E20DA1"/>
    <w:rsid w:val="00E21C6D"/>
    <w:rsid w:val="00E32810"/>
    <w:rsid w:val="00E358CD"/>
    <w:rsid w:val="00E362C8"/>
    <w:rsid w:val="00E40D85"/>
    <w:rsid w:val="00E42A06"/>
    <w:rsid w:val="00E42E17"/>
    <w:rsid w:val="00E456BA"/>
    <w:rsid w:val="00E51100"/>
    <w:rsid w:val="00E519FD"/>
    <w:rsid w:val="00E530E4"/>
    <w:rsid w:val="00E60F04"/>
    <w:rsid w:val="00E614F5"/>
    <w:rsid w:val="00E61AE8"/>
    <w:rsid w:val="00E64285"/>
    <w:rsid w:val="00E664E5"/>
    <w:rsid w:val="00E67674"/>
    <w:rsid w:val="00E70C78"/>
    <w:rsid w:val="00E742E9"/>
    <w:rsid w:val="00E75EF7"/>
    <w:rsid w:val="00E76504"/>
    <w:rsid w:val="00E81B4D"/>
    <w:rsid w:val="00E8210C"/>
    <w:rsid w:val="00E82A69"/>
    <w:rsid w:val="00E837C6"/>
    <w:rsid w:val="00E85A42"/>
    <w:rsid w:val="00E87E1A"/>
    <w:rsid w:val="00E93367"/>
    <w:rsid w:val="00E953E2"/>
    <w:rsid w:val="00E97131"/>
    <w:rsid w:val="00EA2838"/>
    <w:rsid w:val="00EA2860"/>
    <w:rsid w:val="00EA600B"/>
    <w:rsid w:val="00EB02E3"/>
    <w:rsid w:val="00EB0333"/>
    <w:rsid w:val="00EB3641"/>
    <w:rsid w:val="00EB4AD7"/>
    <w:rsid w:val="00EB62C6"/>
    <w:rsid w:val="00EC1B32"/>
    <w:rsid w:val="00EC2BF4"/>
    <w:rsid w:val="00EC387B"/>
    <w:rsid w:val="00ED27E7"/>
    <w:rsid w:val="00ED573D"/>
    <w:rsid w:val="00ED5BB4"/>
    <w:rsid w:val="00EF3ED9"/>
    <w:rsid w:val="00EF4864"/>
    <w:rsid w:val="00EF5458"/>
    <w:rsid w:val="00EF774C"/>
    <w:rsid w:val="00EF7AC1"/>
    <w:rsid w:val="00F029B9"/>
    <w:rsid w:val="00F03904"/>
    <w:rsid w:val="00F06D71"/>
    <w:rsid w:val="00F07834"/>
    <w:rsid w:val="00F13780"/>
    <w:rsid w:val="00F15EFD"/>
    <w:rsid w:val="00F169C5"/>
    <w:rsid w:val="00F20B50"/>
    <w:rsid w:val="00F21382"/>
    <w:rsid w:val="00F23765"/>
    <w:rsid w:val="00F23F6A"/>
    <w:rsid w:val="00F3109B"/>
    <w:rsid w:val="00F35BE7"/>
    <w:rsid w:val="00F35EDE"/>
    <w:rsid w:val="00F37647"/>
    <w:rsid w:val="00F402D6"/>
    <w:rsid w:val="00F42CFD"/>
    <w:rsid w:val="00F43122"/>
    <w:rsid w:val="00F44FCB"/>
    <w:rsid w:val="00F46780"/>
    <w:rsid w:val="00F52B81"/>
    <w:rsid w:val="00F546A7"/>
    <w:rsid w:val="00F57B58"/>
    <w:rsid w:val="00F62213"/>
    <w:rsid w:val="00F64CD0"/>
    <w:rsid w:val="00F64D75"/>
    <w:rsid w:val="00F65E16"/>
    <w:rsid w:val="00F67C54"/>
    <w:rsid w:val="00F72842"/>
    <w:rsid w:val="00F73555"/>
    <w:rsid w:val="00F76D19"/>
    <w:rsid w:val="00F830C9"/>
    <w:rsid w:val="00F8334F"/>
    <w:rsid w:val="00F844AA"/>
    <w:rsid w:val="00F9041E"/>
    <w:rsid w:val="00F9073D"/>
    <w:rsid w:val="00F94186"/>
    <w:rsid w:val="00FA0A2F"/>
    <w:rsid w:val="00FA1FF0"/>
    <w:rsid w:val="00FA42FE"/>
    <w:rsid w:val="00FA4C5D"/>
    <w:rsid w:val="00FA5E0C"/>
    <w:rsid w:val="00FA5F7A"/>
    <w:rsid w:val="00FB3E78"/>
    <w:rsid w:val="00FB4B80"/>
    <w:rsid w:val="00FB5034"/>
    <w:rsid w:val="00FB681A"/>
    <w:rsid w:val="00FC0920"/>
    <w:rsid w:val="00FC0D8F"/>
    <w:rsid w:val="00FC1AE4"/>
    <w:rsid w:val="00FE1EA4"/>
    <w:rsid w:val="00FE5074"/>
    <w:rsid w:val="00FE53ED"/>
    <w:rsid w:val="00FE61EB"/>
    <w:rsid w:val="00FF01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57EB636"/>
  <w15:docId w15:val="{82B71097-14A8-452F-9723-03237DF45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A14FF"/>
    <w:pPr>
      <w:widowControl w:val="0"/>
      <w:suppressAutoHyphens/>
    </w:pPr>
    <w:rPr>
      <w:sz w:val="24"/>
      <w:szCs w:val="24"/>
      <w:lang w:val="uk-UA" w:eastAsia="ar-SA"/>
    </w:rPr>
  </w:style>
  <w:style w:type="paragraph" w:styleId="1">
    <w:name w:val="heading 1"/>
    <w:basedOn w:val="a0"/>
    <w:next w:val="a0"/>
    <w:link w:val="10"/>
    <w:uiPriority w:val="9"/>
    <w:qFormat/>
    <w:rsid w:val="00151FA0"/>
    <w:pPr>
      <w:keepNext/>
      <w:tabs>
        <w:tab w:val="num" w:pos="0"/>
      </w:tabs>
      <w:spacing w:before="240" w:after="60"/>
      <w:ind w:left="432" w:hanging="432"/>
      <w:outlineLvl w:val="0"/>
    </w:pPr>
    <w:rPr>
      <w:rFonts w:ascii="Arial" w:hAnsi="Arial" w:cs="Arial"/>
      <w:b/>
      <w:bCs/>
      <w:kern w:val="1"/>
      <w:sz w:val="32"/>
      <w:szCs w:val="32"/>
    </w:rPr>
  </w:style>
  <w:style w:type="paragraph" w:styleId="2">
    <w:name w:val="heading 2"/>
    <w:basedOn w:val="a0"/>
    <w:next w:val="a0"/>
    <w:link w:val="20"/>
    <w:qFormat/>
    <w:rsid w:val="00151FA0"/>
    <w:pPr>
      <w:keepNext/>
      <w:tabs>
        <w:tab w:val="num" w:pos="0"/>
      </w:tabs>
      <w:spacing w:before="240" w:after="60"/>
      <w:ind w:left="576" w:hanging="576"/>
      <w:outlineLvl w:val="1"/>
    </w:pPr>
    <w:rPr>
      <w:rFonts w:ascii="Arial" w:hAnsi="Arial" w:cs="Arial"/>
      <w:b/>
      <w:bCs/>
      <w:i/>
      <w:iCs/>
      <w:sz w:val="28"/>
      <w:szCs w:val="28"/>
    </w:rPr>
  </w:style>
  <w:style w:type="paragraph" w:styleId="3">
    <w:name w:val="heading 3"/>
    <w:basedOn w:val="a0"/>
    <w:next w:val="a1"/>
    <w:link w:val="30"/>
    <w:qFormat/>
    <w:rsid w:val="00151FA0"/>
    <w:pPr>
      <w:tabs>
        <w:tab w:val="num" w:pos="0"/>
      </w:tabs>
      <w:spacing w:before="280" w:after="280"/>
      <w:ind w:left="720" w:hanging="720"/>
      <w:outlineLvl w:val="2"/>
    </w:pPr>
    <w:rPr>
      <w:b/>
      <w:bCs/>
      <w:sz w:val="27"/>
      <w:szCs w:val="27"/>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5C364A"/>
    <w:rPr>
      <w:rFonts w:ascii="Arial" w:hAnsi="Arial" w:cs="Arial"/>
      <w:b/>
      <w:bCs/>
      <w:kern w:val="1"/>
      <w:sz w:val="32"/>
      <w:szCs w:val="32"/>
      <w:lang w:val="uk-UA" w:eastAsia="ar-SA"/>
    </w:rPr>
  </w:style>
  <w:style w:type="character" w:customStyle="1" w:styleId="20">
    <w:name w:val="Заголовок 2 Знак"/>
    <w:basedOn w:val="a2"/>
    <w:link w:val="2"/>
    <w:rsid w:val="005C364A"/>
    <w:rPr>
      <w:rFonts w:ascii="Arial" w:hAnsi="Arial" w:cs="Arial"/>
      <w:b/>
      <w:bCs/>
      <w:i/>
      <w:iCs/>
      <w:sz w:val="28"/>
      <w:szCs w:val="28"/>
      <w:lang w:val="uk-UA" w:eastAsia="ar-SA"/>
    </w:rPr>
  </w:style>
  <w:style w:type="paragraph" w:styleId="a1">
    <w:name w:val="Body Text"/>
    <w:basedOn w:val="a0"/>
    <w:link w:val="a5"/>
    <w:uiPriority w:val="99"/>
    <w:rsid w:val="00151FA0"/>
    <w:pPr>
      <w:spacing w:after="120"/>
    </w:pPr>
  </w:style>
  <w:style w:type="character" w:customStyle="1" w:styleId="a5">
    <w:name w:val="Основной текст Знак"/>
    <w:link w:val="a1"/>
    <w:uiPriority w:val="99"/>
    <w:rsid w:val="000E212E"/>
    <w:rPr>
      <w:sz w:val="24"/>
      <w:szCs w:val="24"/>
      <w:lang w:eastAsia="ar-SA"/>
    </w:rPr>
  </w:style>
  <w:style w:type="character" w:customStyle="1" w:styleId="30">
    <w:name w:val="Заголовок 3 Знак"/>
    <w:link w:val="3"/>
    <w:locked/>
    <w:rsid w:val="00C75A4C"/>
    <w:rPr>
      <w:b/>
      <w:bCs/>
      <w:sz w:val="27"/>
      <w:szCs w:val="27"/>
      <w:lang w:val="uk-UA" w:eastAsia="ar-SA"/>
    </w:rPr>
  </w:style>
  <w:style w:type="character" w:customStyle="1" w:styleId="Absatz-Standardschriftart">
    <w:name w:val="Absatz-Standardschriftart"/>
    <w:rsid w:val="00151FA0"/>
  </w:style>
  <w:style w:type="character" w:customStyle="1" w:styleId="WW8Num2z0">
    <w:name w:val="WW8Num2z0"/>
    <w:rsid w:val="00151FA0"/>
    <w:rPr>
      <w:rFonts w:cs="Times New Roman"/>
    </w:rPr>
  </w:style>
  <w:style w:type="character" w:customStyle="1" w:styleId="WW8Num3z0">
    <w:name w:val="WW8Num3z0"/>
    <w:rsid w:val="00151FA0"/>
    <w:rPr>
      <w:i/>
    </w:rPr>
  </w:style>
  <w:style w:type="character" w:customStyle="1" w:styleId="WW8Num4z0">
    <w:name w:val="WW8Num4z0"/>
    <w:rsid w:val="00151FA0"/>
    <w:rPr>
      <w:rFonts w:ascii="Times New Roman" w:eastAsia="Times New Roman" w:hAnsi="Times New Roman" w:cs="Times New Roman"/>
    </w:rPr>
  </w:style>
  <w:style w:type="character" w:customStyle="1" w:styleId="WW8Num5z0">
    <w:name w:val="WW8Num5z0"/>
    <w:rsid w:val="00151FA0"/>
    <w:rPr>
      <w:rFonts w:ascii="Times New Roman" w:eastAsia="Times New Roman" w:hAnsi="Times New Roman" w:cs="Times New Roman"/>
    </w:rPr>
  </w:style>
  <w:style w:type="character" w:customStyle="1" w:styleId="WW8Num5z1">
    <w:name w:val="WW8Num5z1"/>
    <w:rsid w:val="00151FA0"/>
    <w:rPr>
      <w:rFonts w:ascii="Courier New" w:hAnsi="Courier New" w:cs="Courier New"/>
    </w:rPr>
  </w:style>
  <w:style w:type="character" w:customStyle="1" w:styleId="WW8Num5z2">
    <w:name w:val="WW8Num5z2"/>
    <w:rsid w:val="00151FA0"/>
    <w:rPr>
      <w:rFonts w:ascii="Wingdings" w:hAnsi="Wingdings"/>
    </w:rPr>
  </w:style>
  <w:style w:type="character" w:customStyle="1" w:styleId="WW8Num5z3">
    <w:name w:val="WW8Num5z3"/>
    <w:rsid w:val="00151FA0"/>
    <w:rPr>
      <w:rFonts w:ascii="Symbol" w:hAnsi="Symbol"/>
    </w:rPr>
  </w:style>
  <w:style w:type="character" w:customStyle="1" w:styleId="WW8Num8z0">
    <w:name w:val="WW8Num8z0"/>
    <w:rsid w:val="00151FA0"/>
    <w:rPr>
      <w:rFonts w:ascii="Times New Roman" w:eastAsia="Times New Roman" w:hAnsi="Times New Roman" w:cs="Times New Roman"/>
    </w:rPr>
  </w:style>
  <w:style w:type="character" w:customStyle="1" w:styleId="WW8Num10z0">
    <w:name w:val="WW8Num10z0"/>
    <w:rsid w:val="00151FA0"/>
    <w:rPr>
      <w:rFonts w:ascii="Times New Roman" w:eastAsia="Times New Roman" w:hAnsi="Times New Roman" w:cs="Times New Roman"/>
    </w:rPr>
  </w:style>
  <w:style w:type="character" w:customStyle="1" w:styleId="WW8Num10z1">
    <w:name w:val="WW8Num10z1"/>
    <w:rsid w:val="00151FA0"/>
    <w:rPr>
      <w:rFonts w:ascii="Courier New" w:hAnsi="Courier New" w:cs="Courier New"/>
    </w:rPr>
  </w:style>
  <w:style w:type="character" w:customStyle="1" w:styleId="WW8Num10z2">
    <w:name w:val="WW8Num10z2"/>
    <w:rsid w:val="00151FA0"/>
    <w:rPr>
      <w:rFonts w:ascii="Wingdings" w:hAnsi="Wingdings"/>
    </w:rPr>
  </w:style>
  <w:style w:type="character" w:customStyle="1" w:styleId="WW8Num10z3">
    <w:name w:val="WW8Num10z3"/>
    <w:rsid w:val="00151FA0"/>
    <w:rPr>
      <w:rFonts w:ascii="Symbol" w:hAnsi="Symbol"/>
    </w:rPr>
  </w:style>
  <w:style w:type="character" w:customStyle="1" w:styleId="WW8Num11z0">
    <w:name w:val="WW8Num11z0"/>
    <w:rsid w:val="00151FA0"/>
    <w:rPr>
      <w:rFonts w:ascii="Arial-BoldMT" w:hAnsi="Arial-BoldMT" w:cs="Arial-BoldMT"/>
      <w:b/>
    </w:rPr>
  </w:style>
  <w:style w:type="character" w:customStyle="1" w:styleId="WW8Num13z0">
    <w:name w:val="WW8Num13z0"/>
    <w:rsid w:val="00151FA0"/>
    <w:rPr>
      <w:rFonts w:ascii="Times New Roman" w:eastAsia="Times New Roman" w:hAnsi="Times New Roman" w:cs="Times New Roman"/>
    </w:rPr>
  </w:style>
  <w:style w:type="character" w:customStyle="1" w:styleId="WW8Num13z1">
    <w:name w:val="WW8Num13z1"/>
    <w:rsid w:val="00151FA0"/>
    <w:rPr>
      <w:rFonts w:ascii="Courier New" w:hAnsi="Courier New" w:cs="Courier New"/>
    </w:rPr>
  </w:style>
  <w:style w:type="character" w:customStyle="1" w:styleId="WW8Num13z2">
    <w:name w:val="WW8Num13z2"/>
    <w:rsid w:val="00151FA0"/>
    <w:rPr>
      <w:rFonts w:ascii="Wingdings" w:hAnsi="Wingdings"/>
    </w:rPr>
  </w:style>
  <w:style w:type="character" w:customStyle="1" w:styleId="WW8Num13z3">
    <w:name w:val="WW8Num13z3"/>
    <w:rsid w:val="00151FA0"/>
    <w:rPr>
      <w:rFonts w:ascii="Symbol" w:hAnsi="Symbol"/>
    </w:rPr>
  </w:style>
  <w:style w:type="character" w:customStyle="1" w:styleId="WW8Num14z0">
    <w:name w:val="WW8Num14z0"/>
    <w:rsid w:val="00151FA0"/>
    <w:rPr>
      <w:rFonts w:ascii="Times New Roman" w:eastAsia="Times New Roman" w:hAnsi="Times New Roman" w:cs="Times New Roman"/>
    </w:rPr>
  </w:style>
  <w:style w:type="character" w:customStyle="1" w:styleId="WW8Num16z0">
    <w:name w:val="WW8Num16z0"/>
    <w:rsid w:val="00151FA0"/>
    <w:rPr>
      <w:rFonts w:ascii="Times New Roman" w:eastAsia="Times New Roman" w:hAnsi="Times New Roman" w:cs="Times New Roman"/>
    </w:rPr>
  </w:style>
  <w:style w:type="character" w:customStyle="1" w:styleId="WW8Num21z0">
    <w:name w:val="WW8Num21z0"/>
    <w:rsid w:val="00151FA0"/>
    <w:rPr>
      <w:rFonts w:ascii="Symbol" w:eastAsia="Times New Roman" w:hAnsi="Symbol" w:cs="Times New Roman"/>
    </w:rPr>
  </w:style>
  <w:style w:type="character" w:customStyle="1" w:styleId="WW8Num21z1">
    <w:name w:val="WW8Num21z1"/>
    <w:rsid w:val="00151FA0"/>
    <w:rPr>
      <w:rFonts w:ascii="Courier New" w:hAnsi="Courier New" w:cs="Courier New"/>
    </w:rPr>
  </w:style>
  <w:style w:type="character" w:customStyle="1" w:styleId="WW8Num21z2">
    <w:name w:val="WW8Num21z2"/>
    <w:rsid w:val="00151FA0"/>
    <w:rPr>
      <w:rFonts w:ascii="Wingdings" w:hAnsi="Wingdings"/>
    </w:rPr>
  </w:style>
  <w:style w:type="character" w:customStyle="1" w:styleId="WW8Num21z3">
    <w:name w:val="WW8Num21z3"/>
    <w:rsid w:val="00151FA0"/>
    <w:rPr>
      <w:rFonts w:ascii="Symbol" w:hAnsi="Symbol"/>
    </w:rPr>
  </w:style>
  <w:style w:type="character" w:customStyle="1" w:styleId="WW8Num25z0">
    <w:name w:val="WW8Num25z0"/>
    <w:rsid w:val="00151FA0"/>
    <w:rPr>
      <w:rFonts w:cs="Times New Roman"/>
    </w:rPr>
  </w:style>
  <w:style w:type="character" w:customStyle="1" w:styleId="WW8Num26z0">
    <w:name w:val="WW8Num26z0"/>
    <w:rsid w:val="00151FA0"/>
    <w:rPr>
      <w:rFonts w:ascii="Times New Roman" w:eastAsia="Times New Roman" w:hAnsi="Times New Roman"/>
    </w:rPr>
  </w:style>
  <w:style w:type="character" w:customStyle="1" w:styleId="WW8Num26z1">
    <w:name w:val="WW8Num26z1"/>
    <w:rsid w:val="00151FA0"/>
    <w:rPr>
      <w:rFonts w:ascii="Courier New" w:hAnsi="Courier New"/>
    </w:rPr>
  </w:style>
  <w:style w:type="character" w:customStyle="1" w:styleId="WW8Num26z2">
    <w:name w:val="WW8Num26z2"/>
    <w:rsid w:val="00151FA0"/>
    <w:rPr>
      <w:rFonts w:ascii="Wingdings" w:hAnsi="Wingdings"/>
    </w:rPr>
  </w:style>
  <w:style w:type="character" w:customStyle="1" w:styleId="WW8Num26z3">
    <w:name w:val="WW8Num26z3"/>
    <w:rsid w:val="00151FA0"/>
    <w:rPr>
      <w:rFonts w:ascii="Symbol" w:hAnsi="Symbol"/>
    </w:rPr>
  </w:style>
  <w:style w:type="character" w:customStyle="1" w:styleId="WW8Num30z0">
    <w:name w:val="WW8Num30z0"/>
    <w:rsid w:val="00151FA0"/>
    <w:rPr>
      <w:rFonts w:ascii="Times New Roman" w:eastAsia="Times New Roman" w:hAnsi="Times New Roman" w:cs="Times New Roman"/>
    </w:rPr>
  </w:style>
  <w:style w:type="character" w:customStyle="1" w:styleId="WW8Num32z0">
    <w:name w:val="WW8Num32z0"/>
    <w:rsid w:val="00151FA0"/>
    <w:rPr>
      <w:rFonts w:ascii="Times New Roman" w:eastAsia="Times New Roman" w:hAnsi="Times New Roman" w:cs="Times New Roman"/>
    </w:rPr>
  </w:style>
  <w:style w:type="character" w:customStyle="1" w:styleId="WW8Num33z0">
    <w:name w:val="WW8Num33z0"/>
    <w:rsid w:val="00151FA0"/>
    <w:rPr>
      <w:rFonts w:ascii="Times New Roman" w:eastAsia="Times New Roman" w:hAnsi="Times New Roman"/>
    </w:rPr>
  </w:style>
  <w:style w:type="character" w:customStyle="1" w:styleId="WW8Num33z1">
    <w:name w:val="WW8Num33z1"/>
    <w:rsid w:val="00151FA0"/>
    <w:rPr>
      <w:rFonts w:ascii="Courier New" w:hAnsi="Courier New"/>
    </w:rPr>
  </w:style>
  <w:style w:type="character" w:customStyle="1" w:styleId="WW8Num33z2">
    <w:name w:val="WW8Num33z2"/>
    <w:rsid w:val="00151FA0"/>
    <w:rPr>
      <w:rFonts w:ascii="Wingdings" w:hAnsi="Wingdings"/>
    </w:rPr>
  </w:style>
  <w:style w:type="character" w:customStyle="1" w:styleId="WW8Num33z3">
    <w:name w:val="WW8Num33z3"/>
    <w:rsid w:val="00151FA0"/>
    <w:rPr>
      <w:rFonts w:ascii="Symbol" w:hAnsi="Symbol"/>
    </w:rPr>
  </w:style>
  <w:style w:type="character" w:customStyle="1" w:styleId="WW8Num35z0">
    <w:name w:val="WW8Num35z0"/>
    <w:rsid w:val="00151FA0"/>
    <w:rPr>
      <w:b/>
    </w:rPr>
  </w:style>
  <w:style w:type="character" w:customStyle="1" w:styleId="WW8Num37z0">
    <w:name w:val="WW8Num37z0"/>
    <w:rsid w:val="00151FA0"/>
    <w:rPr>
      <w:rFonts w:ascii="Times New Roman" w:eastAsia="Times New Roman" w:hAnsi="Times New Roman" w:cs="Times New Roman"/>
    </w:rPr>
  </w:style>
  <w:style w:type="character" w:customStyle="1" w:styleId="WW8Num37z1">
    <w:name w:val="WW8Num37z1"/>
    <w:rsid w:val="00151FA0"/>
    <w:rPr>
      <w:rFonts w:ascii="Courier New" w:hAnsi="Courier New" w:cs="Courier New"/>
    </w:rPr>
  </w:style>
  <w:style w:type="character" w:customStyle="1" w:styleId="WW8Num37z2">
    <w:name w:val="WW8Num37z2"/>
    <w:rsid w:val="00151FA0"/>
    <w:rPr>
      <w:rFonts w:ascii="Wingdings" w:hAnsi="Wingdings"/>
    </w:rPr>
  </w:style>
  <w:style w:type="character" w:customStyle="1" w:styleId="WW8Num37z3">
    <w:name w:val="WW8Num37z3"/>
    <w:rsid w:val="00151FA0"/>
    <w:rPr>
      <w:rFonts w:ascii="Symbol" w:hAnsi="Symbol"/>
    </w:rPr>
  </w:style>
  <w:style w:type="character" w:customStyle="1" w:styleId="WW8Num40z0">
    <w:name w:val="WW8Num40z0"/>
    <w:rsid w:val="00151FA0"/>
    <w:rPr>
      <w:rFonts w:cs="Times New Roman"/>
    </w:rPr>
  </w:style>
  <w:style w:type="character" w:customStyle="1" w:styleId="11">
    <w:name w:val="Основной шрифт абзаца1"/>
    <w:rsid w:val="00151FA0"/>
    <w:rPr>
      <w:rFonts w:ascii="Times New Roman" w:eastAsia="Times New Roman" w:hAnsi="Times New Roman" w:cs="Times New Roman"/>
    </w:rPr>
  </w:style>
  <w:style w:type="character" w:styleId="a6">
    <w:name w:val="page number"/>
    <w:rsid w:val="00151FA0"/>
    <w:rPr>
      <w:rFonts w:ascii="Times New Roman" w:eastAsia="Times New Roman" w:hAnsi="Times New Roman" w:cs="Times New Roman"/>
    </w:rPr>
  </w:style>
  <w:style w:type="character" w:customStyle="1" w:styleId="apple-converted-space">
    <w:name w:val="apple-converted-space"/>
    <w:rsid w:val="00151FA0"/>
    <w:rPr>
      <w:rFonts w:ascii="Times New Roman" w:eastAsia="Times New Roman" w:hAnsi="Times New Roman" w:cs="Times New Roman"/>
    </w:rPr>
  </w:style>
  <w:style w:type="character" w:styleId="a7">
    <w:name w:val="Hyperlink"/>
    <w:uiPriority w:val="99"/>
    <w:rsid w:val="00151FA0"/>
    <w:rPr>
      <w:rFonts w:ascii="Times New Roman" w:eastAsia="Times New Roman" w:hAnsi="Times New Roman" w:cs="Times New Roman"/>
      <w:color w:val="0000FF"/>
      <w:u w:val="single"/>
    </w:rPr>
  </w:style>
  <w:style w:type="character" w:customStyle="1" w:styleId="21">
    <w:name w:val="Основной текст с отступом 2 Знак"/>
    <w:rsid w:val="00151FA0"/>
    <w:rPr>
      <w:rFonts w:ascii="Arial" w:eastAsia="Times New Roman" w:hAnsi="Arial" w:cs="Times New Roman"/>
      <w:lang w:val="ru-RU"/>
    </w:rPr>
  </w:style>
  <w:style w:type="character" w:customStyle="1" w:styleId="a8">
    <w:name w:val="Текст выноски Знак"/>
    <w:rsid w:val="00151FA0"/>
    <w:rPr>
      <w:rFonts w:ascii="Tahoma" w:eastAsia="Times New Roman" w:hAnsi="Tahoma" w:cs="Tahoma"/>
      <w:sz w:val="16"/>
      <w:szCs w:val="16"/>
    </w:rPr>
  </w:style>
  <w:style w:type="character" w:customStyle="1" w:styleId="a9">
    <w:name w:val="Нижний колонтитул Знак"/>
    <w:uiPriority w:val="99"/>
    <w:rsid w:val="00151FA0"/>
    <w:rPr>
      <w:sz w:val="24"/>
      <w:szCs w:val="24"/>
    </w:rPr>
  </w:style>
  <w:style w:type="character" w:customStyle="1" w:styleId="aa">
    <w:name w:val="Текст сноски Знак"/>
    <w:basedOn w:val="11"/>
    <w:rsid w:val="00151FA0"/>
    <w:rPr>
      <w:rFonts w:ascii="Times New Roman" w:eastAsia="Times New Roman" w:hAnsi="Times New Roman" w:cs="Times New Roman"/>
    </w:rPr>
  </w:style>
  <w:style w:type="character" w:customStyle="1" w:styleId="ab">
    <w:name w:val="Символи виноски"/>
    <w:rsid w:val="00151FA0"/>
    <w:rPr>
      <w:rFonts w:ascii="Times New Roman" w:eastAsia="Times New Roman" w:hAnsi="Times New Roman" w:cs="Times New Roman"/>
      <w:vertAlign w:val="superscript"/>
    </w:rPr>
  </w:style>
  <w:style w:type="paragraph" w:customStyle="1" w:styleId="12">
    <w:name w:val="Заголовок1"/>
    <w:basedOn w:val="a0"/>
    <w:next w:val="a1"/>
    <w:uiPriority w:val="99"/>
    <w:rsid w:val="00151FA0"/>
    <w:pPr>
      <w:keepNext/>
      <w:spacing w:before="240" w:after="120"/>
    </w:pPr>
    <w:rPr>
      <w:rFonts w:ascii="Arial" w:eastAsia="Arial Unicode MS" w:hAnsi="Arial" w:cs="Mangal"/>
      <w:sz w:val="28"/>
      <w:szCs w:val="28"/>
    </w:rPr>
  </w:style>
  <w:style w:type="paragraph" w:styleId="ac">
    <w:name w:val="List"/>
    <w:basedOn w:val="a1"/>
    <w:uiPriority w:val="99"/>
    <w:rsid w:val="00151FA0"/>
    <w:rPr>
      <w:rFonts w:ascii="Arial" w:hAnsi="Arial" w:cs="Mangal"/>
    </w:rPr>
  </w:style>
  <w:style w:type="paragraph" w:customStyle="1" w:styleId="13">
    <w:name w:val="Назва1"/>
    <w:basedOn w:val="a0"/>
    <w:rsid w:val="00151FA0"/>
    <w:pPr>
      <w:suppressLineNumbers/>
      <w:spacing w:before="120" w:after="120"/>
    </w:pPr>
    <w:rPr>
      <w:rFonts w:ascii="Arial" w:hAnsi="Arial" w:cs="Mangal"/>
      <w:i/>
      <w:iCs/>
      <w:sz w:val="20"/>
    </w:rPr>
  </w:style>
  <w:style w:type="paragraph" w:customStyle="1" w:styleId="ad">
    <w:name w:val="Покажчик"/>
    <w:basedOn w:val="a0"/>
    <w:uiPriority w:val="99"/>
    <w:rsid w:val="00151FA0"/>
    <w:pPr>
      <w:suppressLineNumbers/>
    </w:pPr>
    <w:rPr>
      <w:rFonts w:ascii="Arial" w:hAnsi="Arial" w:cs="Mangal"/>
    </w:rPr>
  </w:style>
  <w:style w:type="paragraph" w:styleId="ae">
    <w:name w:val="footer"/>
    <w:basedOn w:val="a0"/>
    <w:link w:val="14"/>
    <w:uiPriority w:val="99"/>
    <w:rsid w:val="00151FA0"/>
    <w:pPr>
      <w:tabs>
        <w:tab w:val="center" w:pos="4677"/>
        <w:tab w:val="right" w:pos="9355"/>
      </w:tabs>
    </w:pPr>
  </w:style>
  <w:style w:type="character" w:customStyle="1" w:styleId="14">
    <w:name w:val="Нижний колонтитул Знак1"/>
    <w:basedOn w:val="a2"/>
    <w:link w:val="ae"/>
    <w:uiPriority w:val="99"/>
    <w:locked/>
    <w:rsid w:val="005C364A"/>
    <w:rPr>
      <w:sz w:val="24"/>
      <w:szCs w:val="24"/>
      <w:lang w:val="uk-UA" w:eastAsia="ar-SA"/>
    </w:rPr>
  </w:style>
  <w:style w:type="paragraph" w:styleId="af">
    <w:name w:val="Body Text Indent"/>
    <w:basedOn w:val="a0"/>
    <w:link w:val="af0"/>
    <w:rsid w:val="00151FA0"/>
    <w:pPr>
      <w:spacing w:after="120"/>
      <w:ind w:left="283"/>
    </w:pPr>
  </w:style>
  <w:style w:type="character" w:customStyle="1" w:styleId="af0">
    <w:name w:val="Основной текст с отступом Знак"/>
    <w:basedOn w:val="a2"/>
    <w:link w:val="af"/>
    <w:rsid w:val="00935BFA"/>
    <w:rPr>
      <w:sz w:val="24"/>
      <w:szCs w:val="24"/>
      <w:lang w:val="uk-UA" w:eastAsia="ar-SA"/>
    </w:rPr>
  </w:style>
  <w:style w:type="paragraph" w:customStyle="1" w:styleId="210">
    <w:name w:val="Основной текст с отступом 21"/>
    <w:basedOn w:val="a0"/>
    <w:uiPriority w:val="99"/>
    <w:rsid w:val="00151FA0"/>
    <w:pPr>
      <w:autoSpaceDE w:val="0"/>
      <w:spacing w:after="120" w:line="480" w:lineRule="auto"/>
      <w:ind w:left="283"/>
    </w:pPr>
    <w:rPr>
      <w:rFonts w:ascii="Arial" w:hAnsi="Arial"/>
      <w:sz w:val="20"/>
      <w:szCs w:val="20"/>
      <w:lang w:val="ru-RU"/>
    </w:rPr>
  </w:style>
  <w:style w:type="paragraph" w:styleId="af1">
    <w:name w:val="header"/>
    <w:basedOn w:val="a0"/>
    <w:link w:val="af2"/>
    <w:uiPriority w:val="99"/>
    <w:rsid w:val="00151FA0"/>
    <w:pPr>
      <w:tabs>
        <w:tab w:val="center" w:pos="4677"/>
        <w:tab w:val="right" w:pos="9355"/>
      </w:tabs>
    </w:pPr>
  </w:style>
  <w:style w:type="character" w:customStyle="1" w:styleId="af2">
    <w:name w:val="Верхний колонтитул Знак"/>
    <w:basedOn w:val="a2"/>
    <w:link w:val="af1"/>
    <w:uiPriority w:val="99"/>
    <w:rsid w:val="005C364A"/>
    <w:rPr>
      <w:sz w:val="24"/>
      <w:szCs w:val="24"/>
      <w:lang w:val="uk-UA" w:eastAsia="ar-SA"/>
    </w:rPr>
  </w:style>
  <w:style w:type="paragraph" w:styleId="af3">
    <w:name w:val="Balloon Text"/>
    <w:basedOn w:val="a0"/>
    <w:link w:val="15"/>
    <w:uiPriority w:val="99"/>
    <w:rsid w:val="00151FA0"/>
    <w:rPr>
      <w:rFonts w:ascii="Tahoma" w:hAnsi="Tahoma"/>
      <w:sz w:val="16"/>
      <w:szCs w:val="16"/>
    </w:rPr>
  </w:style>
  <w:style w:type="character" w:customStyle="1" w:styleId="15">
    <w:name w:val="Текст выноски Знак1"/>
    <w:basedOn w:val="a2"/>
    <w:link w:val="af3"/>
    <w:uiPriority w:val="99"/>
    <w:locked/>
    <w:rsid w:val="005C364A"/>
    <w:rPr>
      <w:rFonts w:ascii="Tahoma" w:hAnsi="Tahoma"/>
      <w:sz w:val="16"/>
      <w:szCs w:val="16"/>
      <w:lang w:val="uk-UA" w:eastAsia="ar-SA"/>
    </w:rPr>
  </w:style>
  <w:style w:type="paragraph" w:styleId="af4">
    <w:name w:val="footnote text"/>
    <w:basedOn w:val="a0"/>
    <w:link w:val="16"/>
    <w:uiPriority w:val="99"/>
    <w:rsid w:val="00151FA0"/>
    <w:rPr>
      <w:sz w:val="20"/>
      <w:szCs w:val="20"/>
    </w:rPr>
  </w:style>
  <w:style w:type="character" w:customStyle="1" w:styleId="16">
    <w:name w:val="Текст сноски Знак1"/>
    <w:basedOn w:val="a2"/>
    <w:link w:val="af4"/>
    <w:uiPriority w:val="99"/>
    <w:locked/>
    <w:rsid w:val="005C364A"/>
    <w:rPr>
      <w:lang w:val="uk-UA" w:eastAsia="ar-SA"/>
    </w:rPr>
  </w:style>
  <w:style w:type="paragraph" w:customStyle="1" w:styleId="af5">
    <w:name w:val="Вміст таблиці"/>
    <w:basedOn w:val="a0"/>
    <w:uiPriority w:val="99"/>
    <w:rsid w:val="00151FA0"/>
    <w:pPr>
      <w:suppressLineNumbers/>
    </w:pPr>
  </w:style>
  <w:style w:type="paragraph" w:customStyle="1" w:styleId="af6">
    <w:name w:val="Заголовок таблиці"/>
    <w:basedOn w:val="af5"/>
    <w:uiPriority w:val="99"/>
    <w:rsid w:val="00151FA0"/>
    <w:pPr>
      <w:jc w:val="center"/>
    </w:pPr>
    <w:rPr>
      <w:b/>
      <w:bCs/>
    </w:rPr>
  </w:style>
  <w:style w:type="paragraph" w:customStyle="1" w:styleId="17">
    <w:name w:val="Абзац списка1"/>
    <w:basedOn w:val="a0"/>
    <w:rsid w:val="00151FA0"/>
    <w:pPr>
      <w:ind w:left="720" w:firstLine="709"/>
    </w:pPr>
  </w:style>
  <w:style w:type="paragraph" w:styleId="HTML">
    <w:name w:val="HTML Preformatted"/>
    <w:basedOn w:val="a0"/>
    <w:link w:val="HTML0"/>
    <w:rsid w:val="00C75A4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sz w:val="20"/>
      <w:szCs w:val="20"/>
      <w:lang w:val="ru-RU" w:eastAsia="ru-RU"/>
    </w:rPr>
  </w:style>
  <w:style w:type="character" w:customStyle="1" w:styleId="HTML0">
    <w:name w:val="Стандартный HTML Знак"/>
    <w:link w:val="HTML"/>
    <w:rsid w:val="00C75A4C"/>
    <w:rPr>
      <w:rFonts w:ascii="Courier New" w:hAnsi="Courier New"/>
      <w:lang w:val="ru-RU" w:eastAsia="ru-RU"/>
    </w:rPr>
  </w:style>
  <w:style w:type="paragraph" w:styleId="af7">
    <w:name w:val="Normal (Web)"/>
    <w:basedOn w:val="a0"/>
    <w:uiPriority w:val="99"/>
    <w:rsid w:val="00C75A4C"/>
    <w:pPr>
      <w:widowControl/>
      <w:suppressAutoHyphens w:val="0"/>
      <w:spacing w:before="100" w:beforeAutospacing="1" w:after="100" w:afterAutospacing="1"/>
    </w:pPr>
    <w:rPr>
      <w:lang w:val="ru-RU" w:eastAsia="ru-RU"/>
    </w:rPr>
  </w:style>
  <w:style w:type="paragraph" w:customStyle="1" w:styleId="22">
    <w:name w:val="Текст2"/>
    <w:basedOn w:val="a0"/>
    <w:rsid w:val="00C75A4C"/>
    <w:pPr>
      <w:widowControl/>
    </w:pPr>
    <w:rPr>
      <w:rFonts w:ascii="Courier New" w:hAnsi="Courier New" w:cs="Courier New"/>
      <w:sz w:val="20"/>
      <w:szCs w:val="20"/>
      <w:lang w:val="ru-RU"/>
    </w:rPr>
  </w:style>
  <w:style w:type="paragraph" w:customStyle="1" w:styleId="110">
    <w:name w:val="Абзац списка11"/>
    <w:uiPriority w:val="99"/>
    <w:rsid w:val="005D5F14"/>
    <w:pPr>
      <w:spacing w:after="200" w:line="276" w:lineRule="auto"/>
      <w:ind w:left="720"/>
    </w:pPr>
    <w:rPr>
      <w:rFonts w:ascii="Calibri" w:eastAsia="Calibri" w:hAnsi="Calibri" w:cs="Calibri"/>
      <w:color w:val="000000"/>
      <w:sz w:val="22"/>
      <w:szCs w:val="22"/>
      <w:u w:color="000000"/>
    </w:rPr>
  </w:style>
  <w:style w:type="paragraph" w:styleId="23">
    <w:name w:val="Body Text 2"/>
    <w:basedOn w:val="a0"/>
    <w:link w:val="24"/>
    <w:uiPriority w:val="99"/>
    <w:semiHidden/>
    <w:unhideWhenUsed/>
    <w:rsid w:val="00AF33CF"/>
    <w:pPr>
      <w:spacing w:after="120" w:line="480" w:lineRule="auto"/>
    </w:pPr>
  </w:style>
  <w:style w:type="character" w:customStyle="1" w:styleId="24">
    <w:name w:val="Основной текст 2 Знак"/>
    <w:link w:val="23"/>
    <w:uiPriority w:val="99"/>
    <w:semiHidden/>
    <w:rsid w:val="00AF33CF"/>
    <w:rPr>
      <w:sz w:val="24"/>
      <w:szCs w:val="24"/>
      <w:lang w:eastAsia="ar-SA"/>
    </w:rPr>
  </w:style>
  <w:style w:type="character" w:customStyle="1" w:styleId="rvts0">
    <w:name w:val="rvts0"/>
    <w:rsid w:val="00E64285"/>
    <w:rPr>
      <w:rFonts w:cs="Times New Roman"/>
    </w:rPr>
  </w:style>
  <w:style w:type="paragraph" w:customStyle="1" w:styleId="style6">
    <w:name w:val="style6"/>
    <w:basedOn w:val="a0"/>
    <w:rsid w:val="00852BF0"/>
    <w:pPr>
      <w:widowControl/>
      <w:suppressAutoHyphens w:val="0"/>
      <w:spacing w:before="100" w:beforeAutospacing="1" w:after="100" w:afterAutospacing="1"/>
    </w:pPr>
    <w:rPr>
      <w:lang w:val="ru-RU" w:eastAsia="ru-RU"/>
    </w:rPr>
  </w:style>
  <w:style w:type="paragraph" w:customStyle="1" w:styleId="Default">
    <w:name w:val="Default"/>
    <w:uiPriority w:val="99"/>
    <w:rsid w:val="00B84B82"/>
    <w:pPr>
      <w:autoSpaceDE w:val="0"/>
      <w:autoSpaceDN w:val="0"/>
      <w:adjustRightInd w:val="0"/>
    </w:pPr>
    <w:rPr>
      <w:color w:val="000000"/>
      <w:sz w:val="24"/>
      <w:szCs w:val="24"/>
    </w:rPr>
  </w:style>
  <w:style w:type="character" w:customStyle="1" w:styleId="hlfld-title">
    <w:name w:val="hlfld-title"/>
    <w:basedOn w:val="a2"/>
    <w:rsid w:val="00B84B82"/>
  </w:style>
  <w:style w:type="character" w:styleId="af8">
    <w:name w:val="Strong"/>
    <w:basedOn w:val="a2"/>
    <w:uiPriority w:val="22"/>
    <w:qFormat/>
    <w:rsid w:val="00B84B82"/>
    <w:rPr>
      <w:b/>
      <w:bCs/>
    </w:rPr>
  </w:style>
  <w:style w:type="character" w:customStyle="1" w:styleId="italic">
    <w:name w:val="italic"/>
    <w:basedOn w:val="a2"/>
    <w:rsid w:val="00B84B82"/>
  </w:style>
  <w:style w:type="character" w:customStyle="1" w:styleId="wd-jnl-art-breadcrumb-title">
    <w:name w:val="wd-jnl-art-breadcrumb-title"/>
    <w:basedOn w:val="a2"/>
    <w:rsid w:val="00B84B82"/>
  </w:style>
  <w:style w:type="character" w:customStyle="1" w:styleId="size-xl">
    <w:name w:val="size-xl"/>
    <w:basedOn w:val="a2"/>
    <w:rsid w:val="00B84B82"/>
  </w:style>
  <w:style w:type="character" w:customStyle="1" w:styleId="size-m">
    <w:name w:val="size-m"/>
    <w:basedOn w:val="a2"/>
    <w:rsid w:val="00B84B82"/>
  </w:style>
  <w:style w:type="character" w:customStyle="1" w:styleId="text">
    <w:name w:val="text"/>
    <w:basedOn w:val="a2"/>
    <w:rsid w:val="00B84B82"/>
  </w:style>
  <w:style w:type="paragraph" w:customStyle="1" w:styleId="Nienie1">
    <w:name w:val="Nienie+1"/>
    <w:basedOn w:val="a0"/>
    <w:next w:val="a0"/>
    <w:uiPriority w:val="99"/>
    <w:rsid w:val="00815D84"/>
    <w:pPr>
      <w:widowControl/>
      <w:suppressAutoHyphens w:val="0"/>
      <w:autoSpaceDE w:val="0"/>
      <w:autoSpaceDN w:val="0"/>
      <w:adjustRightInd w:val="0"/>
    </w:pPr>
    <w:rPr>
      <w:lang w:val="ru-RU" w:eastAsia="ru-RU"/>
    </w:rPr>
  </w:style>
  <w:style w:type="paragraph" w:styleId="af9">
    <w:name w:val="Plain Text"/>
    <w:basedOn w:val="a0"/>
    <w:link w:val="afa"/>
    <w:uiPriority w:val="99"/>
    <w:rsid w:val="00F35EDE"/>
    <w:pPr>
      <w:widowControl/>
    </w:pPr>
    <w:rPr>
      <w:rFonts w:ascii="Courier New" w:hAnsi="Courier New"/>
      <w:sz w:val="20"/>
      <w:szCs w:val="20"/>
      <w:lang w:val="ru-RU"/>
    </w:rPr>
  </w:style>
  <w:style w:type="character" w:customStyle="1" w:styleId="afa">
    <w:name w:val="Текст Знак"/>
    <w:basedOn w:val="a2"/>
    <w:link w:val="af9"/>
    <w:uiPriority w:val="99"/>
    <w:rsid w:val="00F35EDE"/>
    <w:rPr>
      <w:rFonts w:ascii="Courier New" w:hAnsi="Courier New"/>
      <w:lang w:eastAsia="ar-SA"/>
    </w:rPr>
  </w:style>
  <w:style w:type="character" w:customStyle="1" w:styleId="previewtxt">
    <w:name w:val="previewtxt"/>
    <w:rsid w:val="00A97865"/>
  </w:style>
  <w:style w:type="paragraph" w:customStyle="1" w:styleId="svarticlesection">
    <w:name w:val="svarticle section"/>
    <w:basedOn w:val="a0"/>
    <w:link w:val="svarticlesection0"/>
    <w:rsid w:val="00EF774C"/>
    <w:pPr>
      <w:widowControl/>
      <w:suppressAutoHyphens w:val="0"/>
      <w:spacing w:before="100" w:beforeAutospacing="1" w:after="100" w:afterAutospacing="1"/>
    </w:pPr>
    <w:rPr>
      <w:lang w:val="en-US" w:eastAsia="en-US"/>
    </w:rPr>
  </w:style>
  <w:style w:type="character" w:customStyle="1" w:styleId="svarticlesection0">
    <w:name w:val="svarticle section Знак"/>
    <w:link w:val="svarticlesection"/>
    <w:rsid w:val="00EF774C"/>
    <w:rPr>
      <w:sz w:val="24"/>
      <w:szCs w:val="24"/>
      <w:lang w:val="en-US" w:eastAsia="en-US"/>
    </w:rPr>
  </w:style>
  <w:style w:type="paragraph" w:customStyle="1" w:styleId="ECVSubSectionHeading">
    <w:name w:val="_ECV_SubSectionHeading"/>
    <w:basedOn w:val="a0"/>
    <w:uiPriority w:val="99"/>
    <w:rsid w:val="00EF774C"/>
    <w:pPr>
      <w:suppressLineNumbers/>
      <w:spacing w:line="100" w:lineRule="atLeast"/>
    </w:pPr>
    <w:rPr>
      <w:rFonts w:ascii="Arial" w:eastAsia="SimSun" w:hAnsi="Arial" w:cs="Mangal"/>
      <w:color w:val="0E4194"/>
      <w:spacing w:val="-6"/>
      <w:kern w:val="1"/>
      <w:sz w:val="22"/>
      <w:lang w:eastAsia="zh-CN" w:bidi="hi-IN"/>
    </w:rPr>
  </w:style>
  <w:style w:type="paragraph" w:styleId="4">
    <w:name w:val="List Bullet 4"/>
    <w:basedOn w:val="a0"/>
    <w:autoRedefine/>
    <w:uiPriority w:val="99"/>
    <w:semiHidden/>
    <w:unhideWhenUsed/>
    <w:rsid w:val="005C364A"/>
    <w:pPr>
      <w:widowControl/>
      <w:suppressAutoHyphens w:val="0"/>
      <w:jc w:val="both"/>
    </w:pPr>
    <w:rPr>
      <w:sz w:val="20"/>
      <w:szCs w:val="20"/>
      <w:lang w:val="en-GB" w:eastAsia="ru-RU"/>
    </w:rPr>
  </w:style>
  <w:style w:type="paragraph" w:styleId="afb">
    <w:name w:val="List Paragraph"/>
    <w:basedOn w:val="a0"/>
    <w:uiPriority w:val="34"/>
    <w:qFormat/>
    <w:rsid w:val="005C364A"/>
    <w:pPr>
      <w:widowControl/>
      <w:suppressAutoHyphens w:val="0"/>
      <w:ind w:left="720"/>
    </w:pPr>
    <w:rPr>
      <w:kern w:val="2"/>
    </w:rPr>
  </w:style>
  <w:style w:type="character" w:customStyle="1" w:styleId="xfm37456594">
    <w:name w:val="xfm_37456594"/>
    <w:rsid w:val="005C364A"/>
  </w:style>
  <w:style w:type="paragraph" w:styleId="afc">
    <w:name w:val="No Spacing"/>
    <w:uiPriority w:val="1"/>
    <w:qFormat/>
    <w:rsid w:val="00AD224C"/>
    <w:pPr>
      <w:overflowPunct w:val="0"/>
      <w:autoSpaceDE w:val="0"/>
      <w:autoSpaceDN w:val="0"/>
      <w:adjustRightInd w:val="0"/>
    </w:pPr>
    <w:rPr>
      <w:lang w:eastAsia="uk-UA"/>
    </w:rPr>
  </w:style>
  <w:style w:type="character" w:styleId="afd">
    <w:name w:val="Emphasis"/>
    <w:basedOn w:val="a2"/>
    <w:qFormat/>
    <w:rsid w:val="00AD224C"/>
    <w:rPr>
      <w:i/>
      <w:iCs/>
    </w:rPr>
  </w:style>
  <w:style w:type="character" w:customStyle="1" w:styleId="il">
    <w:name w:val="il"/>
    <w:basedOn w:val="a2"/>
    <w:rsid w:val="00157D46"/>
  </w:style>
  <w:style w:type="character" w:customStyle="1" w:styleId="AA0">
    <w:name w:val="A&quot;A"/>
    <w:rsid w:val="00E742E9"/>
    <w:rPr>
      <w:sz w:val="20"/>
    </w:rPr>
  </w:style>
  <w:style w:type="character" w:customStyle="1" w:styleId="fontstyle01">
    <w:name w:val="fontstyle01"/>
    <w:rsid w:val="00DE5732"/>
    <w:rPr>
      <w:rFonts w:ascii="TimesNewRomanPSMT" w:hAnsi="TimesNewRomanPSMT" w:hint="default"/>
      <w:b w:val="0"/>
      <w:bCs w:val="0"/>
      <w:i w:val="0"/>
      <w:iCs w:val="0"/>
      <w:color w:val="000000"/>
      <w:sz w:val="24"/>
      <w:szCs w:val="24"/>
    </w:rPr>
  </w:style>
  <w:style w:type="character" w:customStyle="1" w:styleId="text-meta">
    <w:name w:val="text-meta"/>
    <w:rsid w:val="004E1678"/>
  </w:style>
  <w:style w:type="character" w:customStyle="1" w:styleId="biblio-authors">
    <w:name w:val="biblio-authors"/>
    <w:rsid w:val="004E1678"/>
  </w:style>
  <w:style w:type="character" w:customStyle="1" w:styleId="biblio-title">
    <w:name w:val="biblio-title"/>
    <w:rsid w:val="004E1678"/>
  </w:style>
  <w:style w:type="paragraph" w:styleId="a">
    <w:name w:val="List Number"/>
    <w:basedOn w:val="a0"/>
    <w:rsid w:val="006167FE"/>
    <w:pPr>
      <w:widowControl/>
      <w:numPr>
        <w:numId w:val="43"/>
      </w:numPr>
      <w:suppressAutoHyphens w:val="0"/>
      <w:overflowPunct w:val="0"/>
      <w:autoSpaceDE w:val="0"/>
      <w:autoSpaceDN w:val="0"/>
      <w:adjustRightInd w:val="0"/>
      <w:ind w:left="0" w:firstLine="0"/>
      <w:textAlignment w:val="baseline"/>
    </w:pPr>
    <w:rPr>
      <w:sz w:val="20"/>
      <w:szCs w:val="20"/>
      <w:lang w:eastAsia="ru-RU"/>
    </w:rPr>
  </w:style>
  <w:style w:type="paragraph" w:customStyle="1" w:styleId="docdata">
    <w:name w:val="docdata"/>
    <w:aliases w:val="docy,v5,2713,baiaagaaboqcaaadjgyaaawcbgaaaaaaaaaaaaaaaaaaaaaaaaaaaaaaaaaaaaaaaaaaaaaaaaaaaaaaaaaaaaaaaaaaaaaaaaaaaaaaaaaaaaaaaaaaaaaaaaaaaaaaaaaaaaaaaaaaaaaaaaaaaaaaaaaaaaaaaaaaaaaaaaaaaaaaaaaaaaaaaaaaaaaaaaaaaaaaaaaaaaaaaaaaaaaaaaaaaaaaaaaaaaaa"/>
    <w:basedOn w:val="a0"/>
    <w:rsid w:val="002F5ED0"/>
    <w:pPr>
      <w:widowControl/>
      <w:suppressAutoHyphens w:val="0"/>
      <w:spacing w:before="100" w:beforeAutospacing="1" w:after="100" w:afterAutospacing="1"/>
    </w:pPr>
    <w:rPr>
      <w:lang w:eastAsia="uk-UA"/>
    </w:rPr>
  </w:style>
  <w:style w:type="character" w:customStyle="1" w:styleId="18">
    <w:name w:val="Основной текст1"/>
    <w:uiPriority w:val="99"/>
    <w:rsid w:val="002F5ED0"/>
    <w:rPr>
      <w:rFonts w:ascii="Times New Roman" w:hAnsi="Times New Roman"/>
      <w:color w:val="000000"/>
      <w:spacing w:val="2"/>
      <w:w w:val="100"/>
      <w:position w:val="0"/>
      <w:sz w:val="25"/>
      <w:shd w:val="clear" w:color="auto" w:fill="FFFFFF"/>
      <w:lang w:val="uk-UA"/>
    </w:rPr>
  </w:style>
  <w:style w:type="paragraph" w:customStyle="1" w:styleId="Text1">
    <w:name w:val="Text 1"/>
    <w:basedOn w:val="a0"/>
    <w:uiPriority w:val="99"/>
    <w:rsid w:val="002F5ED0"/>
    <w:pPr>
      <w:widowControl/>
      <w:suppressAutoHyphens w:val="0"/>
      <w:spacing w:after="240"/>
      <w:ind w:left="482"/>
      <w:jc w:val="both"/>
    </w:pPr>
    <w:rPr>
      <w:szCs w:val="20"/>
      <w:lang w:val="en-GB" w:eastAsia="en-GB"/>
    </w:rPr>
  </w:style>
  <w:style w:type="paragraph" w:styleId="afe">
    <w:name w:val="Revision"/>
    <w:hidden/>
    <w:uiPriority w:val="99"/>
    <w:semiHidden/>
    <w:rsid w:val="009A7AF9"/>
    <w:rPr>
      <w:sz w:val="24"/>
      <w:szCs w:val="24"/>
      <w:lang w:val="uk-UA" w:eastAsia="ar-SA"/>
    </w:rPr>
  </w:style>
  <w:style w:type="character" w:styleId="aff">
    <w:name w:val="annotation reference"/>
    <w:basedOn w:val="a2"/>
    <w:uiPriority w:val="99"/>
    <w:semiHidden/>
    <w:unhideWhenUsed/>
    <w:rsid w:val="00F64D75"/>
    <w:rPr>
      <w:sz w:val="16"/>
      <w:szCs w:val="16"/>
    </w:rPr>
  </w:style>
  <w:style w:type="paragraph" w:styleId="aff0">
    <w:name w:val="annotation text"/>
    <w:basedOn w:val="a0"/>
    <w:link w:val="aff1"/>
    <w:uiPriority w:val="99"/>
    <w:semiHidden/>
    <w:unhideWhenUsed/>
    <w:rsid w:val="00F64D75"/>
    <w:rPr>
      <w:sz w:val="20"/>
      <w:szCs w:val="20"/>
    </w:rPr>
  </w:style>
  <w:style w:type="character" w:customStyle="1" w:styleId="aff1">
    <w:name w:val="Текст примечания Знак"/>
    <w:basedOn w:val="a2"/>
    <w:link w:val="aff0"/>
    <w:uiPriority w:val="99"/>
    <w:semiHidden/>
    <w:rsid w:val="00F64D75"/>
    <w:rPr>
      <w:lang w:val="uk-UA" w:eastAsia="ar-SA"/>
    </w:rPr>
  </w:style>
  <w:style w:type="paragraph" w:styleId="aff2">
    <w:name w:val="annotation subject"/>
    <w:basedOn w:val="aff0"/>
    <w:next w:val="aff0"/>
    <w:link w:val="aff3"/>
    <w:uiPriority w:val="99"/>
    <w:semiHidden/>
    <w:unhideWhenUsed/>
    <w:rsid w:val="00F64D75"/>
    <w:rPr>
      <w:b/>
      <w:bCs/>
    </w:rPr>
  </w:style>
  <w:style w:type="character" w:customStyle="1" w:styleId="aff3">
    <w:name w:val="Тема примечания Знак"/>
    <w:basedOn w:val="aff1"/>
    <w:link w:val="aff2"/>
    <w:uiPriority w:val="99"/>
    <w:semiHidden/>
    <w:rsid w:val="00F64D75"/>
    <w:rPr>
      <w:b/>
      <w:bCs/>
      <w:lang w:val="uk-UA" w:eastAsia="ar-SA"/>
    </w:rPr>
  </w:style>
  <w:style w:type="paragraph" w:customStyle="1" w:styleId="220">
    <w:name w:val="Основной текст с отступом 22"/>
    <w:basedOn w:val="a0"/>
    <w:rsid w:val="00A61772"/>
    <w:pPr>
      <w:widowControl/>
      <w:spacing w:line="360" w:lineRule="auto"/>
      <w:ind w:firstLine="567"/>
      <w:jc w:val="both"/>
    </w:pPr>
    <w:rPr>
      <w:sz w:val="28"/>
      <w:szCs w:val="20"/>
      <w:lang w:eastAsia="zh-CN"/>
    </w:rPr>
  </w:style>
  <w:style w:type="character" w:customStyle="1" w:styleId="rvts9">
    <w:name w:val="rvts9"/>
    <w:basedOn w:val="a2"/>
    <w:rsid w:val="00A05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43002">
      <w:bodyDiv w:val="1"/>
      <w:marLeft w:val="0"/>
      <w:marRight w:val="0"/>
      <w:marTop w:val="0"/>
      <w:marBottom w:val="0"/>
      <w:divBdr>
        <w:top w:val="none" w:sz="0" w:space="0" w:color="auto"/>
        <w:left w:val="none" w:sz="0" w:space="0" w:color="auto"/>
        <w:bottom w:val="none" w:sz="0" w:space="0" w:color="auto"/>
        <w:right w:val="none" w:sz="0" w:space="0" w:color="auto"/>
      </w:divBdr>
    </w:div>
    <w:div w:id="333652080">
      <w:bodyDiv w:val="1"/>
      <w:marLeft w:val="0"/>
      <w:marRight w:val="0"/>
      <w:marTop w:val="0"/>
      <w:marBottom w:val="0"/>
      <w:divBdr>
        <w:top w:val="none" w:sz="0" w:space="0" w:color="auto"/>
        <w:left w:val="none" w:sz="0" w:space="0" w:color="auto"/>
        <w:bottom w:val="none" w:sz="0" w:space="0" w:color="auto"/>
        <w:right w:val="none" w:sz="0" w:space="0" w:color="auto"/>
      </w:divBdr>
    </w:div>
    <w:div w:id="673414802">
      <w:bodyDiv w:val="1"/>
      <w:marLeft w:val="0"/>
      <w:marRight w:val="0"/>
      <w:marTop w:val="0"/>
      <w:marBottom w:val="0"/>
      <w:divBdr>
        <w:top w:val="none" w:sz="0" w:space="0" w:color="auto"/>
        <w:left w:val="none" w:sz="0" w:space="0" w:color="auto"/>
        <w:bottom w:val="none" w:sz="0" w:space="0" w:color="auto"/>
        <w:right w:val="none" w:sz="0" w:space="0" w:color="auto"/>
      </w:divBdr>
    </w:div>
    <w:div w:id="692801799">
      <w:bodyDiv w:val="1"/>
      <w:marLeft w:val="0"/>
      <w:marRight w:val="0"/>
      <w:marTop w:val="0"/>
      <w:marBottom w:val="0"/>
      <w:divBdr>
        <w:top w:val="none" w:sz="0" w:space="0" w:color="auto"/>
        <w:left w:val="none" w:sz="0" w:space="0" w:color="auto"/>
        <w:bottom w:val="none" w:sz="0" w:space="0" w:color="auto"/>
        <w:right w:val="none" w:sz="0" w:space="0" w:color="auto"/>
      </w:divBdr>
    </w:div>
    <w:div w:id="809202512">
      <w:bodyDiv w:val="1"/>
      <w:marLeft w:val="0"/>
      <w:marRight w:val="0"/>
      <w:marTop w:val="0"/>
      <w:marBottom w:val="0"/>
      <w:divBdr>
        <w:top w:val="none" w:sz="0" w:space="0" w:color="auto"/>
        <w:left w:val="none" w:sz="0" w:space="0" w:color="auto"/>
        <w:bottom w:val="none" w:sz="0" w:space="0" w:color="auto"/>
        <w:right w:val="none" w:sz="0" w:space="0" w:color="auto"/>
      </w:divBdr>
    </w:div>
    <w:div w:id="897671690">
      <w:bodyDiv w:val="1"/>
      <w:marLeft w:val="0"/>
      <w:marRight w:val="0"/>
      <w:marTop w:val="0"/>
      <w:marBottom w:val="0"/>
      <w:divBdr>
        <w:top w:val="none" w:sz="0" w:space="0" w:color="auto"/>
        <w:left w:val="none" w:sz="0" w:space="0" w:color="auto"/>
        <w:bottom w:val="none" w:sz="0" w:space="0" w:color="auto"/>
        <w:right w:val="none" w:sz="0" w:space="0" w:color="auto"/>
      </w:divBdr>
    </w:div>
    <w:div w:id="899175133">
      <w:bodyDiv w:val="1"/>
      <w:marLeft w:val="0"/>
      <w:marRight w:val="0"/>
      <w:marTop w:val="0"/>
      <w:marBottom w:val="0"/>
      <w:divBdr>
        <w:top w:val="none" w:sz="0" w:space="0" w:color="auto"/>
        <w:left w:val="none" w:sz="0" w:space="0" w:color="auto"/>
        <w:bottom w:val="none" w:sz="0" w:space="0" w:color="auto"/>
        <w:right w:val="none" w:sz="0" w:space="0" w:color="auto"/>
      </w:divBdr>
    </w:div>
    <w:div w:id="1002470156">
      <w:bodyDiv w:val="1"/>
      <w:marLeft w:val="0"/>
      <w:marRight w:val="0"/>
      <w:marTop w:val="0"/>
      <w:marBottom w:val="0"/>
      <w:divBdr>
        <w:top w:val="none" w:sz="0" w:space="0" w:color="auto"/>
        <w:left w:val="none" w:sz="0" w:space="0" w:color="auto"/>
        <w:bottom w:val="none" w:sz="0" w:space="0" w:color="auto"/>
        <w:right w:val="none" w:sz="0" w:space="0" w:color="auto"/>
      </w:divBdr>
    </w:div>
    <w:div w:id="1015109650">
      <w:bodyDiv w:val="1"/>
      <w:marLeft w:val="0"/>
      <w:marRight w:val="0"/>
      <w:marTop w:val="0"/>
      <w:marBottom w:val="0"/>
      <w:divBdr>
        <w:top w:val="none" w:sz="0" w:space="0" w:color="auto"/>
        <w:left w:val="none" w:sz="0" w:space="0" w:color="auto"/>
        <w:bottom w:val="none" w:sz="0" w:space="0" w:color="auto"/>
        <w:right w:val="none" w:sz="0" w:space="0" w:color="auto"/>
      </w:divBdr>
    </w:div>
    <w:div w:id="1295721696">
      <w:bodyDiv w:val="1"/>
      <w:marLeft w:val="0"/>
      <w:marRight w:val="0"/>
      <w:marTop w:val="0"/>
      <w:marBottom w:val="0"/>
      <w:divBdr>
        <w:top w:val="none" w:sz="0" w:space="0" w:color="auto"/>
        <w:left w:val="none" w:sz="0" w:space="0" w:color="auto"/>
        <w:bottom w:val="none" w:sz="0" w:space="0" w:color="auto"/>
        <w:right w:val="none" w:sz="0" w:space="0" w:color="auto"/>
      </w:divBdr>
    </w:div>
    <w:div w:id="1772780710">
      <w:bodyDiv w:val="1"/>
      <w:marLeft w:val="0"/>
      <w:marRight w:val="0"/>
      <w:marTop w:val="0"/>
      <w:marBottom w:val="0"/>
      <w:divBdr>
        <w:top w:val="none" w:sz="0" w:space="0" w:color="auto"/>
        <w:left w:val="none" w:sz="0" w:space="0" w:color="auto"/>
        <w:bottom w:val="none" w:sz="0" w:space="0" w:color="auto"/>
        <w:right w:val="none" w:sz="0" w:space="0" w:color="auto"/>
      </w:divBdr>
    </w:div>
    <w:div w:id="2066559039">
      <w:bodyDiv w:val="1"/>
      <w:marLeft w:val="0"/>
      <w:marRight w:val="0"/>
      <w:marTop w:val="0"/>
      <w:marBottom w:val="0"/>
      <w:divBdr>
        <w:top w:val="none" w:sz="0" w:space="0" w:color="auto"/>
        <w:left w:val="none" w:sz="0" w:space="0" w:color="auto"/>
        <w:bottom w:val="none" w:sz="0" w:space="0" w:color="auto"/>
        <w:right w:val="none" w:sz="0" w:space="0" w:color="auto"/>
      </w:divBdr>
    </w:div>
    <w:div w:id="212187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1016/j.nuclphysa.2023.12276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physletb.2024.13910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2678292.2025.2470121"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doi.org/10.1080/02678292.2022.2161017" TargetMode="External"/><Relationship Id="rId4" Type="http://schemas.openxmlformats.org/officeDocument/2006/relationships/settings" Target="settings.xml"/><Relationship Id="rId9" Type="http://schemas.openxmlformats.org/officeDocument/2006/relationships/hyperlink" Target="https://doi.org/10.1016/j.molliq.2022.119888" TargetMode="External"/><Relationship Id="rId14" Type="http://schemas.openxmlformats.org/officeDocument/2006/relationships/hyperlink" Target="https://doi.org/10.1016/j.physletb.2024.1391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8D9922B-1EA3-445B-84FE-7F756D56A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8271</Words>
  <Characters>47151</Characters>
  <Application>Microsoft Office Word</Application>
  <DocSecurity>0</DocSecurity>
  <Lines>392</Lines>
  <Paragraphs>110</Paragraphs>
  <ScaleCrop>false</ScaleCrop>
  <HeadingPairs>
    <vt:vector size="2" baseType="variant">
      <vt:variant>
        <vt:lpstr>Название</vt:lpstr>
      </vt:variant>
      <vt:variant>
        <vt:i4>1</vt:i4>
      </vt:variant>
    </vt:vector>
  </HeadingPairs>
  <TitlesOfParts>
    <vt:vector size="1" baseType="lpstr">
      <vt:lpstr>1 – Загальна інформація</vt:lpstr>
    </vt:vector>
  </TitlesOfParts>
  <Company/>
  <LinksUpToDate>false</LinksUpToDate>
  <CharactersWithSpaces>55312</CharactersWithSpaces>
  <SharedDoc>false</SharedDoc>
  <HLinks>
    <vt:vector size="6" baseType="variant">
      <vt:variant>
        <vt:i4>5570579</vt:i4>
      </vt:variant>
      <vt:variant>
        <vt:i4>0</vt:i4>
      </vt:variant>
      <vt:variant>
        <vt:i4>0</vt:i4>
      </vt:variant>
      <vt:variant>
        <vt:i4>5</vt:i4>
      </vt:variant>
      <vt:variant>
        <vt:lpwstr>http://www.phys.univ.kiev.ua/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Загальна інформація</dc:title>
  <dc:creator>O.Lozynsky</dc:creator>
  <cp:lastModifiedBy>Misha</cp:lastModifiedBy>
  <cp:revision>4</cp:revision>
  <cp:lastPrinted>2026-04-26T09:02:00Z</cp:lastPrinted>
  <dcterms:created xsi:type="dcterms:W3CDTF">2026-04-26T09:05:00Z</dcterms:created>
  <dcterms:modified xsi:type="dcterms:W3CDTF">2026-04-26T09:07:00Z</dcterms:modified>
</cp:coreProperties>
</file>